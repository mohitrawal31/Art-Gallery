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A7B" w:rsidRPr="008B463E" w:rsidRDefault="00880A7B" w:rsidP="00880A7B">
      <w:pPr>
        <w:autoSpaceDE w:val="0"/>
        <w:autoSpaceDN w:val="0"/>
        <w:adjustRightInd w:val="0"/>
        <w:spacing w:after="30" w:line="360" w:lineRule="auto"/>
        <w:jc w:val="both"/>
        <w:rPr>
          <w:b/>
          <w:bCs w:val="0"/>
        </w:rPr>
      </w:pPr>
      <w:r w:rsidRPr="003D0FBD">
        <w:rPr>
          <w:b/>
          <w:sz w:val="28"/>
        </w:rPr>
        <w:t>1. PROJECT DESCRIPTION : "ART GALLERY"</w:t>
      </w:r>
    </w:p>
    <w:p w:rsidR="00880A7B" w:rsidRPr="003D0FBD" w:rsidRDefault="00880A7B" w:rsidP="00880A7B">
      <w:pPr>
        <w:spacing w:after="30"/>
        <w:jc w:val="both"/>
        <w:rPr>
          <w:b/>
        </w:rPr>
      </w:pPr>
      <w:r w:rsidRPr="003D0FBD">
        <w:rPr>
          <w:b/>
        </w:rPr>
        <w:tab/>
      </w:r>
      <w:r w:rsidRPr="003D0FBD">
        <w:rPr>
          <w:b/>
        </w:rPr>
        <w:tab/>
      </w:r>
      <w:r w:rsidRPr="003D0FBD">
        <w:rPr>
          <w:b/>
        </w:rPr>
        <w:tab/>
      </w:r>
      <w:r w:rsidRPr="003D0FBD">
        <w:rPr>
          <w:b/>
        </w:rPr>
        <w:tab/>
      </w:r>
      <w:r w:rsidRPr="003D0FBD">
        <w:rPr>
          <w:b/>
        </w:rPr>
        <w:tab/>
      </w:r>
    </w:p>
    <w:p w:rsidR="00880A7B" w:rsidRPr="003D0FBD" w:rsidRDefault="00880A7B" w:rsidP="00880A7B">
      <w:pPr>
        <w:spacing w:after="30"/>
        <w:jc w:val="both"/>
      </w:pPr>
      <w:r w:rsidRPr="003D0FBD">
        <w:t xml:space="preserve">On line art gallery. In this we have added the details of artists. </w:t>
      </w:r>
    </w:p>
    <w:p w:rsidR="00880A7B" w:rsidRPr="003D0FBD" w:rsidRDefault="00880A7B" w:rsidP="00880A7B">
      <w:pPr>
        <w:spacing w:after="30"/>
        <w:jc w:val="both"/>
      </w:pPr>
      <w:r w:rsidRPr="003D0FBD">
        <w:t>We can upload and download the new arts. Payment gate way added to  receive the payments.</w:t>
      </w:r>
    </w:p>
    <w:p w:rsidR="00880A7B" w:rsidRPr="003D0FBD" w:rsidRDefault="00880A7B" w:rsidP="00880A7B">
      <w:pPr>
        <w:spacing w:after="30"/>
        <w:jc w:val="both"/>
      </w:pPr>
      <w:r w:rsidRPr="003D0FBD">
        <w:t>We have added the blogs so that user can comments on the pictures and share the ideas about the title.</w:t>
      </w:r>
    </w:p>
    <w:p w:rsidR="00880A7B" w:rsidRPr="003D0FBD" w:rsidRDefault="00880A7B" w:rsidP="00880A7B">
      <w:pPr>
        <w:spacing w:after="30"/>
        <w:jc w:val="both"/>
      </w:pPr>
      <w:r w:rsidRPr="003D0FBD">
        <w:t xml:space="preserve">In this we have collected various </w:t>
      </w:r>
      <w:proofErr w:type="spellStart"/>
      <w:r w:rsidRPr="003D0FBD">
        <w:t>arts</w:t>
      </w:r>
      <w:proofErr w:type="spellEnd"/>
      <w:r w:rsidRPr="003D0FBD">
        <w:t xml:space="preserve"> of the artists from internet and other sources. We have also designed the template that represent the overall flow of the gallery maintained at the run time. We have added the uploading  feature of the </w:t>
      </w:r>
      <w:proofErr w:type="spellStart"/>
      <w:r w:rsidRPr="003D0FBD">
        <w:t>php</w:t>
      </w:r>
      <w:proofErr w:type="spellEnd"/>
      <w:r w:rsidRPr="003D0FBD">
        <w:t xml:space="preserve"> that uploads the images and arts of the artists on line . </w:t>
      </w:r>
    </w:p>
    <w:p w:rsidR="00880A7B" w:rsidRPr="003D0FBD" w:rsidRDefault="00880A7B" w:rsidP="00880A7B">
      <w:pPr>
        <w:spacing w:after="30"/>
        <w:jc w:val="both"/>
      </w:pPr>
      <w:r w:rsidRPr="003D0FBD">
        <w:t>This site integrates the two parts first part is admin section that allow addition and deletion of the users who can view the arts and download them. Admin section have also added features to upload images and list the arts that can be modified or deleted.</w:t>
      </w:r>
    </w:p>
    <w:p w:rsidR="00880A7B" w:rsidRPr="003D0FBD" w:rsidRDefault="00880A7B" w:rsidP="00880A7B">
      <w:pPr>
        <w:spacing w:after="30"/>
        <w:jc w:val="both"/>
      </w:pPr>
      <w:r w:rsidRPr="003D0FBD">
        <w:t xml:space="preserve">Customer can also register online and they can browse art works that are arranged in different categories scientifically. Each Customer can create their own gallery to see his favorite art works </w:t>
      </w:r>
      <w:proofErr w:type="spellStart"/>
      <w:r w:rsidRPr="003D0FBD">
        <w:t>with out</w:t>
      </w:r>
      <w:proofErr w:type="spellEnd"/>
      <w:r w:rsidRPr="003D0FBD">
        <w:t xml:space="preserve"> much difficult. And each user has the right to purchase an art work using the integrated payment gateway and participate in auction by submitting their </w:t>
      </w:r>
      <w:proofErr w:type="spellStart"/>
      <w:r w:rsidRPr="003D0FBD">
        <w:t>bids.Qualified</w:t>
      </w:r>
      <w:proofErr w:type="spellEnd"/>
      <w:r w:rsidRPr="003D0FBD">
        <w:t xml:space="preserve"> bidder should remit the amount using payment gateway and after each valid payment the art work will be shipped within some days.</w:t>
      </w:r>
    </w:p>
    <w:p w:rsidR="00880A7B" w:rsidRPr="003D0FBD" w:rsidRDefault="00880A7B" w:rsidP="00880A7B">
      <w:pPr>
        <w:spacing w:after="30"/>
        <w:jc w:val="both"/>
      </w:pPr>
      <w:r w:rsidRPr="003D0FBD">
        <w:t>This application helps the end-users to search their arts and paintings and they can place order for the selected pieces. The end-user can also get the information about the art exhibition and the respective address, so, that they can visit to those exhibitions.</w:t>
      </w:r>
    </w:p>
    <w:p w:rsidR="00880A7B" w:rsidRPr="003D0FBD" w:rsidRDefault="00880A7B" w:rsidP="00880A7B">
      <w:pPr>
        <w:spacing w:after="30"/>
        <w:jc w:val="both"/>
      </w:pPr>
      <w:r w:rsidRPr="003D0FBD">
        <w:t xml:space="preserve">Art Gallery brings you an opportunity to view online art exhibitions at our </w:t>
      </w:r>
      <w:hyperlink r:id="rId7" w:history="1">
        <w:r w:rsidRPr="003D0FBD">
          <w:t xml:space="preserve">Online Art Gallery </w:t>
        </w:r>
      </w:hyperlink>
      <w:r w:rsidRPr="003D0FBD">
        <w:t>we bring you details of all art exhibitions held in the past and the forthcoming show. The Online Art Gallery is updated daily, so the user can view and buy the latest collection of contemporary art online from anywhere in the world. You can view and buy the latest Indian contemporary art collection available at their exhibitions and also at their online gallery.</w:t>
      </w:r>
    </w:p>
    <w:p w:rsidR="00880A7B" w:rsidRPr="003D0FBD" w:rsidRDefault="00880A7B" w:rsidP="00880A7B">
      <w:pPr>
        <w:spacing w:after="30"/>
        <w:jc w:val="both"/>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Pr="003D0FBD" w:rsidRDefault="00880A7B" w:rsidP="00880A7B">
      <w:pPr>
        <w:spacing w:after="30"/>
        <w:jc w:val="both"/>
        <w:rPr>
          <w:b/>
          <w:sz w:val="28"/>
        </w:rPr>
      </w:pPr>
    </w:p>
    <w:p w:rsidR="00880A7B" w:rsidRDefault="00880A7B" w:rsidP="00880A7B">
      <w:pPr>
        <w:spacing w:after="30"/>
        <w:jc w:val="both"/>
        <w:rPr>
          <w:b/>
          <w:sz w:val="28"/>
        </w:rPr>
      </w:pPr>
    </w:p>
    <w:p w:rsidR="00880A7B" w:rsidRDefault="00880A7B" w:rsidP="00880A7B">
      <w:pPr>
        <w:spacing w:after="30"/>
        <w:jc w:val="both"/>
        <w:rPr>
          <w:b/>
          <w:sz w:val="28"/>
        </w:rPr>
      </w:pPr>
    </w:p>
    <w:p w:rsidR="00880A7B" w:rsidRDefault="00880A7B" w:rsidP="00880A7B">
      <w:pPr>
        <w:spacing w:after="30"/>
        <w:jc w:val="both"/>
        <w:rPr>
          <w:b/>
          <w:sz w:val="28"/>
        </w:rPr>
      </w:pPr>
    </w:p>
    <w:p w:rsidR="00880A7B" w:rsidRDefault="00880A7B" w:rsidP="00880A7B">
      <w:pPr>
        <w:spacing w:after="30"/>
        <w:jc w:val="both"/>
        <w:rPr>
          <w:b/>
          <w:sz w:val="28"/>
        </w:rPr>
      </w:pPr>
    </w:p>
    <w:p w:rsidR="00880A7B" w:rsidRDefault="00880A7B" w:rsidP="00880A7B">
      <w:pPr>
        <w:spacing w:after="30"/>
        <w:jc w:val="both"/>
        <w:rPr>
          <w:b/>
          <w:sz w:val="28"/>
        </w:rPr>
      </w:pPr>
    </w:p>
    <w:p w:rsidR="00305CBD" w:rsidRDefault="00305CBD" w:rsidP="00880A7B">
      <w:pPr>
        <w:spacing w:after="30"/>
        <w:jc w:val="both"/>
        <w:rPr>
          <w:b/>
          <w:sz w:val="28"/>
        </w:rPr>
      </w:pPr>
    </w:p>
    <w:p w:rsidR="00305CBD" w:rsidRDefault="00305CBD" w:rsidP="00880A7B">
      <w:pPr>
        <w:spacing w:after="30"/>
        <w:jc w:val="both"/>
        <w:rPr>
          <w:b/>
          <w:sz w:val="28"/>
        </w:rPr>
      </w:pPr>
    </w:p>
    <w:p w:rsidR="00305CBD" w:rsidRDefault="00305CBD" w:rsidP="00880A7B">
      <w:pPr>
        <w:spacing w:after="30"/>
        <w:jc w:val="both"/>
        <w:rPr>
          <w:b/>
          <w:sz w:val="28"/>
        </w:rPr>
      </w:pPr>
    </w:p>
    <w:p w:rsidR="00305CBD" w:rsidRDefault="00305CBD" w:rsidP="00880A7B">
      <w:pPr>
        <w:spacing w:after="30"/>
        <w:jc w:val="both"/>
        <w:rPr>
          <w:b/>
          <w:sz w:val="28"/>
        </w:rPr>
      </w:pPr>
    </w:p>
    <w:p w:rsidR="00880A7B" w:rsidRPr="003D0FBD" w:rsidRDefault="00880A7B" w:rsidP="00880A7B">
      <w:pPr>
        <w:spacing w:after="30"/>
        <w:jc w:val="both"/>
        <w:rPr>
          <w:b/>
          <w:sz w:val="28"/>
        </w:rPr>
      </w:pPr>
      <w:r w:rsidRPr="003D0FBD">
        <w:rPr>
          <w:b/>
          <w:sz w:val="28"/>
        </w:rPr>
        <w:lastRenderedPageBreak/>
        <w:t>2. COMPONENTS OF THE PROJECTS</w:t>
      </w:r>
    </w:p>
    <w:p w:rsidR="00880A7B" w:rsidRPr="003D0FBD" w:rsidRDefault="00880A7B" w:rsidP="00880A7B">
      <w:pPr>
        <w:spacing w:after="30"/>
        <w:jc w:val="both"/>
      </w:pPr>
    </w:p>
    <w:p w:rsidR="00880A7B" w:rsidRPr="003D0FBD" w:rsidRDefault="00880A7B" w:rsidP="00880A7B">
      <w:pPr>
        <w:pStyle w:val="ListParagraph"/>
        <w:spacing w:after="30"/>
        <w:ind w:left="360"/>
        <w:jc w:val="both"/>
        <w:rPr>
          <w:rFonts w:ascii="Times New Roman" w:hAnsi="Times New Roman"/>
          <w:b/>
          <w:sz w:val="24"/>
          <w:szCs w:val="24"/>
        </w:rPr>
      </w:pPr>
      <w:r w:rsidRPr="003D0FBD">
        <w:rPr>
          <w:rFonts w:ascii="Times New Roman" w:hAnsi="Times New Roman"/>
          <w:b/>
          <w:sz w:val="24"/>
          <w:szCs w:val="24"/>
        </w:rPr>
        <w:t>2.1 How to Login</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pStyle w:val="ListParagraph"/>
        <w:spacing w:after="30"/>
        <w:jc w:val="both"/>
        <w:rPr>
          <w:rFonts w:ascii="Times New Roman" w:hAnsi="Times New Roman"/>
          <w:sz w:val="24"/>
          <w:szCs w:val="24"/>
        </w:rPr>
      </w:pPr>
      <w:r w:rsidRPr="003D0FBD">
        <w:rPr>
          <w:rFonts w:ascii="Times New Roman" w:hAnsi="Times New Roman"/>
          <w:sz w:val="24"/>
          <w:szCs w:val="24"/>
        </w:rPr>
        <w:t xml:space="preserve">In this module, the user will enter his username and password   to view and give some comments on specific blogs and also reply can be made. There will be 3 types of users </w:t>
      </w:r>
    </w:p>
    <w:p w:rsidR="00880A7B" w:rsidRPr="003D0FBD" w:rsidRDefault="00880A7B" w:rsidP="00880A7B">
      <w:pPr>
        <w:pStyle w:val="ListParagraph"/>
        <w:spacing w:after="30"/>
        <w:jc w:val="both"/>
        <w:rPr>
          <w:rFonts w:ascii="Times New Roman" w:hAnsi="Times New Roman"/>
          <w:sz w:val="24"/>
          <w:szCs w:val="24"/>
        </w:rPr>
      </w:pPr>
      <w:r w:rsidRPr="003D0FBD">
        <w:rPr>
          <w:rFonts w:ascii="Times New Roman" w:hAnsi="Times New Roman"/>
          <w:sz w:val="24"/>
          <w:szCs w:val="24"/>
        </w:rPr>
        <w:t>Administrator/Students/Customer</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pStyle w:val="ListParagraph"/>
        <w:spacing w:after="30"/>
        <w:ind w:left="360"/>
        <w:jc w:val="both"/>
        <w:rPr>
          <w:rFonts w:ascii="Times New Roman" w:hAnsi="Times New Roman"/>
          <w:b/>
          <w:sz w:val="24"/>
          <w:szCs w:val="24"/>
        </w:rPr>
      </w:pPr>
      <w:r w:rsidRPr="003D0FBD">
        <w:rPr>
          <w:rFonts w:ascii="Times New Roman" w:hAnsi="Times New Roman"/>
          <w:b/>
          <w:sz w:val="24"/>
          <w:szCs w:val="24"/>
        </w:rPr>
        <w:t xml:space="preserve">2.2 How to be a member of blog site </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pStyle w:val="ListParagraph"/>
        <w:spacing w:after="30"/>
        <w:jc w:val="both"/>
        <w:rPr>
          <w:rFonts w:ascii="Times New Roman" w:hAnsi="Times New Roman"/>
          <w:sz w:val="24"/>
          <w:szCs w:val="24"/>
        </w:rPr>
      </w:pPr>
      <w:r w:rsidRPr="003D0FBD">
        <w:rPr>
          <w:rFonts w:ascii="Times New Roman" w:hAnsi="Times New Roman"/>
          <w:sz w:val="24"/>
          <w:szCs w:val="24"/>
        </w:rPr>
        <w:t>In this site, the candidate can join the site ,if he is not a member yet by pressing new user link .User should provide some details that are asked to join.</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pStyle w:val="ListParagraph"/>
        <w:spacing w:after="30"/>
        <w:ind w:left="360"/>
        <w:jc w:val="both"/>
        <w:rPr>
          <w:rFonts w:ascii="Times New Roman" w:hAnsi="Times New Roman"/>
          <w:b/>
          <w:sz w:val="24"/>
          <w:szCs w:val="24"/>
        </w:rPr>
      </w:pPr>
      <w:r w:rsidRPr="003D0FBD">
        <w:rPr>
          <w:rFonts w:ascii="Times New Roman" w:hAnsi="Times New Roman"/>
          <w:b/>
          <w:sz w:val="24"/>
          <w:szCs w:val="24"/>
        </w:rPr>
        <w:t xml:space="preserve">2.3 How to search the blogs </w:t>
      </w:r>
    </w:p>
    <w:p w:rsidR="00880A7B" w:rsidRPr="003D0FBD" w:rsidRDefault="00880A7B" w:rsidP="00880A7B">
      <w:pPr>
        <w:pStyle w:val="ListParagraph"/>
        <w:spacing w:after="30"/>
        <w:jc w:val="both"/>
        <w:rPr>
          <w:rFonts w:ascii="Times New Roman" w:hAnsi="Times New Roman"/>
          <w:b/>
          <w:sz w:val="24"/>
          <w:szCs w:val="24"/>
        </w:rPr>
      </w:pPr>
    </w:p>
    <w:p w:rsidR="00880A7B" w:rsidRPr="003D0FBD" w:rsidRDefault="00880A7B" w:rsidP="00880A7B">
      <w:pPr>
        <w:spacing w:after="30"/>
        <w:ind w:left="720"/>
        <w:jc w:val="both"/>
      </w:pPr>
      <w:r w:rsidRPr="003D0FBD">
        <w:t>Any blog can be searched by giving and selecting the topic and the title of the blog</w:t>
      </w:r>
    </w:p>
    <w:p w:rsidR="00880A7B" w:rsidRPr="003D0FBD" w:rsidRDefault="00880A7B" w:rsidP="00880A7B">
      <w:pPr>
        <w:spacing w:after="30"/>
        <w:ind w:left="720"/>
        <w:jc w:val="both"/>
      </w:pPr>
    </w:p>
    <w:p w:rsidR="00880A7B" w:rsidRPr="003D0FBD" w:rsidRDefault="00880A7B" w:rsidP="00880A7B">
      <w:pPr>
        <w:spacing w:after="30"/>
        <w:jc w:val="both"/>
        <w:rPr>
          <w:b/>
        </w:rPr>
      </w:pPr>
      <w:r w:rsidRPr="003D0FBD">
        <w:rPr>
          <w:b/>
        </w:rPr>
        <w:t xml:space="preserve">      2.4 How to give the comments</w:t>
      </w:r>
    </w:p>
    <w:p w:rsidR="00880A7B" w:rsidRPr="003D0FBD" w:rsidRDefault="00880A7B" w:rsidP="00880A7B">
      <w:pPr>
        <w:spacing w:after="30"/>
        <w:jc w:val="both"/>
        <w:rPr>
          <w:b/>
        </w:rPr>
      </w:pPr>
      <w:r w:rsidRPr="003D0FBD">
        <w:rPr>
          <w:b/>
        </w:rPr>
        <w:t xml:space="preserve">          </w:t>
      </w:r>
    </w:p>
    <w:p w:rsidR="00880A7B" w:rsidRPr="003D0FBD" w:rsidRDefault="00880A7B" w:rsidP="00880A7B">
      <w:pPr>
        <w:spacing w:after="30"/>
        <w:jc w:val="both"/>
      </w:pPr>
      <w:r w:rsidRPr="003D0FBD">
        <w:t xml:space="preserve">         Select the given blog and then go the </w:t>
      </w:r>
      <w:proofErr w:type="spellStart"/>
      <w:r w:rsidRPr="003D0FBD">
        <w:t>the</w:t>
      </w:r>
      <w:proofErr w:type="spellEnd"/>
      <w:r w:rsidRPr="003D0FBD">
        <w:t xml:space="preserve"> comment option and give the comment.                                                                                  </w:t>
      </w:r>
    </w:p>
    <w:p w:rsidR="00880A7B" w:rsidRPr="003D0FBD" w:rsidRDefault="00880A7B" w:rsidP="00880A7B">
      <w:pPr>
        <w:spacing w:after="30"/>
        <w:jc w:val="both"/>
      </w:pPr>
      <w:r w:rsidRPr="003D0FBD">
        <w:t xml:space="preserve">                                  </w:t>
      </w:r>
    </w:p>
    <w:p w:rsidR="00880A7B" w:rsidRPr="003D0FBD" w:rsidRDefault="00880A7B" w:rsidP="00880A7B">
      <w:pPr>
        <w:spacing w:after="30"/>
        <w:jc w:val="both"/>
        <w:rPr>
          <w:b/>
        </w:rPr>
      </w:pPr>
      <w:r w:rsidRPr="003D0FBD">
        <w:rPr>
          <w:b/>
        </w:rPr>
        <w:t xml:space="preserve">      2.5</w:t>
      </w:r>
      <w:r w:rsidRPr="003D0FBD">
        <w:t xml:space="preserve"> </w:t>
      </w:r>
      <w:r w:rsidRPr="003D0FBD">
        <w:rPr>
          <w:b/>
        </w:rPr>
        <w:t>To give the reply on a blog</w:t>
      </w:r>
    </w:p>
    <w:p w:rsidR="00880A7B" w:rsidRPr="003D0FBD" w:rsidRDefault="00880A7B" w:rsidP="00880A7B">
      <w:pPr>
        <w:spacing w:after="30"/>
        <w:jc w:val="both"/>
      </w:pPr>
    </w:p>
    <w:p w:rsidR="00880A7B" w:rsidRDefault="00880A7B" w:rsidP="00880A7B">
      <w:pPr>
        <w:pStyle w:val="ListParagraph"/>
        <w:spacing w:after="30"/>
        <w:ind w:left="0"/>
        <w:jc w:val="both"/>
        <w:rPr>
          <w:rFonts w:ascii="Times New Roman" w:hAnsi="Times New Roman"/>
          <w:sz w:val="24"/>
          <w:szCs w:val="24"/>
        </w:rPr>
      </w:pPr>
      <w:r w:rsidRPr="003D0FBD">
        <w:rPr>
          <w:rFonts w:ascii="Times New Roman" w:hAnsi="Times New Roman"/>
          <w:sz w:val="24"/>
          <w:szCs w:val="24"/>
        </w:rPr>
        <w:t xml:space="preserve">         Select the blog and go to the reply option and do the reply</w:t>
      </w: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880A7B" w:rsidRDefault="00880A7B" w:rsidP="00880A7B">
      <w:pPr>
        <w:pStyle w:val="ListParagraph"/>
        <w:spacing w:after="30"/>
        <w:ind w:left="0"/>
        <w:jc w:val="both"/>
        <w:rPr>
          <w:rFonts w:ascii="Times New Roman" w:hAnsi="Times New Roman"/>
          <w:sz w:val="24"/>
          <w:szCs w:val="24"/>
        </w:rPr>
      </w:pPr>
    </w:p>
    <w:p w:rsidR="00305CBD" w:rsidRDefault="00305CBD" w:rsidP="00880A7B">
      <w:pPr>
        <w:pStyle w:val="ListParagraph"/>
        <w:spacing w:after="30"/>
        <w:ind w:left="0"/>
        <w:jc w:val="both"/>
        <w:rPr>
          <w:b/>
          <w:sz w:val="28"/>
        </w:rPr>
      </w:pPr>
    </w:p>
    <w:p w:rsidR="00305CBD" w:rsidRDefault="00305CBD" w:rsidP="00880A7B">
      <w:pPr>
        <w:pStyle w:val="ListParagraph"/>
        <w:spacing w:after="30"/>
        <w:ind w:left="0"/>
        <w:jc w:val="both"/>
        <w:rPr>
          <w:b/>
          <w:sz w:val="28"/>
        </w:rPr>
      </w:pPr>
    </w:p>
    <w:p w:rsidR="00880A7B" w:rsidRPr="008B463E" w:rsidRDefault="00880A7B" w:rsidP="00880A7B">
      <w:pPr>
        <w:pStyle w:val="ListParagraph"/>
        <w:spacing w:after="30"/>
        <w:ind w:left="0"/>
        <w:jc w:val="both"/>
        <w:rPr>
          <w:rFonts w:ascii="Times New Roman" w:hAnsi="Times New Roman"/>
          <w:sz w:val="24"/>
          <w:szCs w:val="24"/>
        </w:rPr>
      </w:pPr>
      <w:r w:rsidRPr="003D0FBD">
        <w:rPr>
          <w:b/>
          <w:sz w:val="28"/>
        </w:rPr>
        <w:lastRenderedPageBreak/>
        <w:t>3</w:t>
      </w:r>
      <w:r w:rsidRPr="003D0FBD">
        <w:rPr>
          <w:b/>
        </w:rPr>
        <w:t>.</w:t>
      </w:r>
      <w:r w:rsidRPr="003D0FBD">
        <w:t xml:space="preserve"> </w:t>
      </w:r>
      <w:r w:rsidRPr="003D0FBD">
        <w:rPr>
          <w:rFonts w:ascii="Times New Roman" w:hAnsi="Times New Roman"/>
          <w:b/>
          <w:sz w:val="28"/>
          <w:szCs w:val="24"/>
        </w:rPr>
        <w:t>REQUIREMENT ANALYSIS</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spacing w:after="30"/>
        <w:jc w:val="both"/>
      </w:pPr>
      <w:r w:rsidRPr="003D0FBD">
        <w:t xml:space="preserve">            </w:t>
      </w:r>
    </w:p>
    <w:p w:rsidR="00880A7B" w:rsidRPr="003D0FBD" w:rsidRDefault="00880A7B" w:rsidP="00880A7B">
      <w:pPr>
        <w:spacing w:after="30"/>
        <w:jc w:val="both"/>
        <w:rPr>
          <w:b/>
        </w:rPr>
      </w:pPr>
      <w:r w:rsidRPr="003D0FBD">
        <w:rPr>
          <w:b/>
        </w:rPr>
        <w:t>3.1 Hardware Requirements</w:t>
      </w:r>
    </w:p>
    <w:p w:rsidR="00880A7B" w:rsidRPr="003D0FBD" w:rsidRDefault="00880A7B" w:rsidP="00880A7B">
      <w:pPr>
        <w:spacing w:after="30"/>
        <w:jc w:val="both"/>
        <w:rPr>
          <w:b/>
        </w:rPr>
      </w:pPr>
    </w:p>
    <w:tbl>
      <w:tblPr>
        <w:tblpPr w:leftFromText="180" w:rightFromText="180" w:vertAnchor="text" w:horzAnchor="margin" w:tblpXSpec="center" w:tblpY="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8"/>
        <w:gridCol w:w="4837"/>
      </w:tblGrid>
      <w:tr w:rsidR="00880A7B" w:rsidRPr="003D0FBD" w:rsidTr="004F094A">
        <w:trPr>
          <w:trHeight w:val="557"/>
        </w:trPr>
        <w:tc>
          <w:tcPr>
            <w:tcW w:w="1428" w:type="dxa"/>
          </w:tcPr>
          <w:p w:rsidR="00880A7B" w:rsidRPr="003D0FBD" w:rsidRDefault="00880A7B" w:rsidP="004F094A">
            <w:pPr>
              <w:spacing w:after="30"/>
              <w:jc w:val="both"/>
              <w:rPr>
                <w:b/>
              </w:rPr>
            </w:pPr>
            <w:r w:rsidRPr="003D0FBD">
              <w:rPr>
                <w:b/>
              </w:rPr>
              <w:t>Number</w:t>
            </w:r>
          </w:p>
        </w:tc>
        <w:tc>
          <w:tcPr>
            <w:tcW w:w="4837" w:type="dxa"/>
          </w:tcPr>
          <w:p w:rsidR="00880A7B" w:rsidRPr="003D0FBD" w:rsidRDefault="00880A7B" w:rsidP="004F094A">
            <w:pPr>
              <w:spacing w:after="30"/>
              <w:jc w:val="both"/>
              <w:rPr>
                <w:b/>
              </w:rPr>
            </w:pPr>
            <w:r w:rsidRPr="003D0FBD">
              <w:rPr>
                <w:b/>
              </w:rPr>
              <w:t>Description</w:t>
            </w:r>
          </w:p>
        </w:tc>
      </w:tr>
      <w:tr w:rsidR="00880A7B" w:rsidRPr="003D0FBD" w:rsidTr="004F094A">
        <w:trPr>
          <w:trHeight w:val="557"/>
        </w:trPr>
        <w:tc>
          <w:tcPr>
            <w:tcW w:w="1428" w:type="dxa"/>
          </w:tcPr>
          <w:p w:rsidR="00880A7B" w:rsidRPr="003D0FBD" w:rsidRDefault="00880A7B" w:rsidP="004F094A">
            <w:pPr>
              <w:spacing w:after="30"/>
              <w:jc w:val="both"/>
            </w:pPr>
            <w:r w:rsidRPr="003D0FBD">
              <w:t>1</w:t>
            </w:r>
          </w:p>
        </w:tc>
        <w:tc>
          <w:tcPr>
            <w:tcW w:w="4837" w:type="dxa"/>
          </w:tcPr>
          <w:p w:rsidR="00880A7B" w:rsidRPr="003D0FBD" w:rsidRDefault="00880A7B" w:rsidP="004F094A">
            <w:pPr>
              <w:spacing w:after="30"/>
              <w:jc w:val="both"/>
            </w:pPr>
            <w:r w:rsidRPr="003D0FBD">
              <w:t xml:space="preserve">Pentium 4 ,WIN </w:t>
            </w:r>
            <w:proofErr w:type="spellStart"/>
            <w:r w:rsidRPr="003D0FBD">
              <w:t>xp</w:t>
            </w:r>
            <w:proofErr w:type="spellEnd"/>
            <w:r w:rsidRPr="003D0FBD">
              <w:t>/Linux</w:t>
            </w:r>
          </w:p>
        </w:tc>
      </w:tr>
      <w:tr w:rsidR="00880A7B" w:rsidRPr="003D0FBD" w:rsidTr="004F094A">
        <w:trPr>
          <w:trHeight w:val="583"/>
        </w:trPr>
        <w:tc>
          <w:tcPr>
            <w:tcW w:w="1428" w:type="dxa"/>
          </w:tcPr>
          <w:p w:rsidR="00880A7B" w:rsidRPr="003D0FBD" w:rsidRDefault="00880A7B" w:rsidP="004F094A">
            <w:pPr>
              <w:spacing w:after="30"/>
              <w:jc w:val="both"/>
            </w:pPr>
            <w:r w:rsidRPr="003D0FBD">
              <w:t>2</w:t>
            </w:r>
          </w:p>
        </w:tc>
        <w:tc>
          <w:tcPr>
            <w:tcW w:w="4837" w:type="dxa"/>
          </w:tcPr>
          <w:p w:rsidR="00880A7B" w:rsidRPr="003D0FBD" w:rsidRDefault="00880A7B" w:rsidP="004F094A">
            <w:pPr>
              <w:spacing w:after="30"/>
              <w:jc w:val="both"/>
            </w:pPr>
            <w:r w:rsidRPr="003D0FBD">
              <w:t>256 MB RAM</w:t>
            </w:r>
          </w:p>
        </w:tc>
      </w:tr>
    </w:tbl>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p>
    <w:p w:rsidR="00880A7B" w:rsidRPr="003D0FBD" w:rsidRDefault="00880A7B" w:rsidP="00880A7B">
      <w:pPr>
        <w:spacing w:after="30"/>
        <w:jc w:val="both"/>
        <w:rPr>
          <w:b/>
        </w:rPr>
      </w:pPr>
      <w:r w:rsidRPr="003D0FBD">
        <w:rPr>
          <w:b/>
        </w:rPr>
        <w:t>3.2 Software Requirements</w:t>
      </w:r>
    </w:p>
    <w:p w:rsidR="00880A7B" w:rsidRPr="003D0FBD" w:rsidRDefault="00880A7B" w:rsidP="00880A7B">
      <w:pPr>
        <w:spacing w:after="30"/>
        <w:jc w:val="both"/>
      </w:pPr>
    </w:p>
    <w:tbl>
      <w:tblPr>
        <w:tblpPr w:leftFromText="180" w:rightFromText="180" w:vertAnchor="text" w:horzAnchor="page" w:tblpX="3373" w:tblpY="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67"/>
        <w:gridCol w:w="4881"/>
      </w:tblGrid>
      <w:tr w:rsidR="00880A7B" w:rsidRPr="003D0FBD" w:rsidTr="004F094A">
        <w:trPr>
          <w:trHeight w:val="399"/>
        </w:trPr>
        <w:tc>
          <w:tcPr>
            <w:tcW w:w="1467" w:type="dxa"/>
          </w:tcPr>
          <w:p w:rsidR="00880A7B" w:rsidRPr="003D0FBD" w:rsidRDefault="00880A7B" w:rsidP="004F094A">
            <w:pPr>
              <w:spacing w:after="30"/>
              <w:jc w:val="both"/>
              <w:rPr>
                <w:b/>
              </w:rPr>
            </w:pPr>
            <w:r w:rsidRPr="003D0FBD">
              <w:rPr>
                <w:b/>
              </w:rPr>
              <w:t>Number</w:t>
            </w:r>
          </w:p>
        </w:tc>
        <w:tc>
          <w:tcPr>
            <w:tcW w:w="4881" w:type="dxa"/>
          </w:tcPr>
          <w:p w:rsidR="00880A7B" w:rsidRPr="003D0FBD" w:rsidRDefault="00880A7B" w:rsidP="004F094A">
            <w:pPr>
              <w:spacing w:after="30"/>
              <w:jc w:val="both"/>
              <w:rPr>
                <w:b/>
              </w:rPr>
            </w:pPr>
            <w:r w:rsidRPr="003D0FBD">
              <w:rPr>
                <w:b/>
              </w:rPr>
              <w:t>Description</w:t>
            </w:r>
          </w:p>
        </w:tc>
      </w:tr>
      <w:tr w:rsidR="00880A7B" w:rsidRPr="003D0FBD" w:rsidTr="004F094A">
        <w:trPr>
          <w:trHeight w:val="399"/>
        </w:trPr>
        <w:tc>
          <w:tcPr>
            <w:tcW w:w="1467" w:type="dxa"/>
          </w:tcPr>
          <w:p w:rsidR="00880A7B" w:rsidRPr="003D0FBD" w:rsidRDefault="00880A7B" w:rsidP="004F094A">
            <w:pPr>
              <w:spacing w:after="30"/>
              <w:jc w:val="both"/>
            </w:pPr>
            <w:r w:rsidRPr="003D0FBD">
              <w:t>1</w:t>
            </w:r>
          </w:p>
        </w:tc>
        <w:tc>
          <w:tcPr>
            <w:tcW w:w="4881" w:type="dxa"/>
          </w:tcPr>
          <w:p w:rsidR="00880A7B" w:rsidRPr="003D0FBD" w:rsidRDefault="00880A7B" w:rsidP="004F094A">
            <w:pPr>
              <w:spacing w:after="30"/>
              <w:jc w:val="both"/>
            </w:pPr>
            <w:r w:rsidRPr="003D0FBD">
              <w:t>Windows XP –SP2</w:t>
            </w:r>
          </w:p>
        </w:tc>
      </w:tr>
      <w:tr w:rsidR="00880A7B" w:rsidRPr="003D0FBD" w:rsidTr="004F094A">
        <w:trPr>
          <w:trHeight w:val="399"/>
        </w:trPr>
        <w:tc>
          <w:tcPr>
            <w:tcW w:w="1467" w:type="dxa"/>
          </w:tcPr>
          <w:p w:rsidR="00880A7B" w:rsidRPr="003D0FBD" w:rsidRDefault="00880A7B" w:rsidP="004F094A">
            <w:pPr>
              <w:spacing w:after="30"/>
              <w:jc w:val="both"/>
            </w:pPr>
            <w:r w:rsidRPr="003D0FBD">
              <w:t>2</w:t>
            </w:r>
          </w:p>
        </w:tc>
        <w:tc>
          <w:tcPr>
            <w:tcW w:w="4881" w:type="dxa"/>
          </w:tcPr>
          <w:p w:rsidR="00880A7B" w:rsidRPr="003D0FBD" w:rsidRDefault="00880A7B" w:rsidP="004F094A">
            <w:pPr>
              <w:spacing w:after="30"/>
              <w:jc w:val="both"/>
            </w:pPr>
            <w:proofErr w:type="spellStart"/>
            <w:r w:rsidRPr="003D0FBD">
              <w:t>Php</w:t>
            </w:r>
            <w:proofErr w:type="spellEnd"/>
            <w:r w:rsidRPr="003D0FBD">
              <w:t xml:space="preserve"> 5.1</w:t>
            </w:r>
          </w:p>
        </w:tc>
      </w:tr>
      <w:tr w:rsidR="00880A7B" w:rsidRPr="003D0FBD" w:rsidTr="004F094A">
        <w:trPr>
          <w:trHeight w:val="417"/>
        </w:trPr>
        <w:tc>
          <w:tcPr>
            <w:tcW w:w="1467" w:type="dxa"/>
          </w:tcPr>
          <w:p w:rsidR="00880A7B" w:rsidRPr="003D0FBD" w:rsidRDefault="00880A7B" w:rsidP="004F094A">
            <w:pPr>
              <w:spacing w:after="30"/>
              <w:jc w:val="both"/>
            </w:pPr>
            <w:r w:rsidRPr="003D0FBD">
              <w:t>3</w:t>
            </w:r>
          </w:p>
        </w:tc>
        <w:tc>
          <w:tcPr>
            <w:tcW w:w="4881" w:type="dxa"/>
          </w:tcPr>
          <w:p w:rsidR="00880A7B" w:rsidRPr="003D0FBD" w:rsidRDefault="00880A7B" w:rsidP="004F094A">
            <w:pPr>
              <w:spacing w:after="30"/>
              <w:jc w:val="both"/>
            </w:pPr>
            <w:proofErr w:type="spellStart"/>
            <w:r w:rsidRPr="003D0FBD">
              <w:t>MySql</w:t>
            </w:r>
            <w:proofErr w:type="spellEnd"/>
          </w:p>
        </w:tc>
      </w:tr>
      <w:tr w:rsidR="00880A7B" w:rsidRPr="003D0FBD" w:rsidTr="004F094A">
        <w:trPr>
          <w:trHeight w:val="399"/>
        </w:trPr>
        <w:tc>
          <w:tcPr>
            <w:tcW w:w="1467" w:type="dxa"/>
          </w:tcPr>
          <w:p w:rsidR="00880A7B" w:rsidRPr="003D0FBD" w:rsidRDefault="00880A7B" w:rsidP="004F094A">
            <w:pPr>
              <w:spacing w:after="30"/>
              <w:jc w:val="both"/>
            </w:pPr>
            <w:r w:rsidRPr="003D0FBD">
              <w:t>4</w:t>
            </w:r>
          </w:p>
        </w:tc>
        <w:tc>
          <w:tcPr>
            <w:tcW w:w="4881" w:type="dxa"/>
          </w:tcPr>
          <w:p w:rsidR="00880A7B" w:rsidRPr="003D0FBD" w:rsidRDefault="00880A7B" w:rsidP="004F094A">
            <w:pPr>
              <w:spacing w:after="30"/>
              <w:jc w:val="both"/>
            </w:pPr>
            <w:r w:rsidRPr="003D0FBD">
              <w:rPr>
                <w:bCs w:val="0"/>
              </w:rPr>
              <w:t>IIS server/ WAMP</w:t>
            </w:r>
          </w:p>
        </w:tc>
      </w:tr>
      <w:tr w:rsidR="00880A7B" w:rsidRPr="003D0FBD" w:rsidTr="004F094A">
        <w:trPr>
          <w:trHeight w:val="399"/>
        </w:trPr>
        <w:tc>
          <w:tcPr>
            <w:tcW w:w="1467" w:type="dxa"/>
          </w:tcPr>
          <w:p w:rsidR="00880A7B" w:rsidRPr="003D0FBD" w:rsidRDefault="00880A7B" w:rsidP="004F094A">
            <w:pPr>
              <w:spacing w:after="30"/>
              <w:jc w:val="both"/>
            </w:pPr>
            <w:r w:rsidRPr="003D0FBD">
              <w:t>5</w:t>
            </w:r>
          </w:p>
        </w:tc>
        <w:tc>
          <w:tcPr>
            <w:tcW w:w="4881" w:type="dxa"/>
          </w:tcPr>
          <w:p w:rsidR="00880A7B" w:rsidRPr="003D0FBD" w:rsidRDefault="00880A7B" w:rsidP="004F094A">
            <w:pPr>
              <w:spacing w:after="30"/>
              <w:jc w:val="both"/>
              <w:rPr>
                <w:bCs w:val="0"/>
              </w:rPr>
            </w:pPr>
            <w:r w:rsidRPr="003D0FBD">
              <w:rPr>
                <w:bCs w:val="0"/>
              </w:rPr>
              <w:t>HTML/</w:t>
            </w:r>
            <w:proofErr w:type="spellStart"/>
            <w:r w:rsidRPr="003D0FBD">
              <w:rPr>
                <w:bCs w:val="0"/>
              </w:rPr>
              <w:t>Dhtml</w:t>
            </w:r>
            <w:proofErr w:type="spellEnd"/>
            <w:r w:rsidRPr="003D0FBD">
              <w:rPr>
                <w:bCs w:val="0"/>
              </w:rPr>
              <w:t>/Ajax/JavaScript</w:t>
            </w:r>
          </w:p>
        </w:tc>
      </w:tr>
    </w:tbl>
    <w:p w:rsidR="00880A7B" w:rsidRPr="003D0FBD" w:rsidRDefault="00880A7B" w:rsidP="00880A7B">
      <w:pPr>
        <w:spacing w:after="30"/>
        <w:ind w:firstLine="720"/>
        <w:rPr>
          <w:b/>
        </w:rPr>
      </w:pPr>
      <w:r w:rsidRPr="003D0FBD">
        <w:rPr>
          <w:b/>
        </w:rPr>
        <w:t xml:space="preserve">     </w:t>
      </w:r>
    </w:p>
    <w:p w:rsidR="00880A7B" w:rsidRPr="003D0FBD" w:rsidRDefault="00880A7B" w:rsidP="00880A7B">
      <w:pPr>
        <w:spacing w:after="30"/>
        <w:ind w:firstLine="720"/>
        <w:rPr>
          <w:b/>
        </w:rPr>
      </w:pPr>
    </w:p>
    <w:p w:rsidR="00880A7B" w:rsidRPr="003D0FBD" w:rsidRDefault="00880A7B" w:rsidP="00880A7B">
      <w:pPr>
        <w:spacing w:after="30"/>
        <w:ind w:firstLine="720"/>
        <w:rPr>
          <w:b/>
        </w:rPr>
      </w:pPr>
    </w:p>
    <w:p w:rsidR="00880A7B" w:rsidRPr="003D0FBD" w:rsidRDefault="00880A7B" w:rsidP="00880A7B">
      <w:pPr>
        <w:spacing w:after="30"/>
        <w:ind w:firstLine="720"/>
        <w:rPr>
          <w:b/>
        </w:rPr>
      </w:pPr>
    </w:p>
    <w:p w:rsidR="00880A7B" w:rsidRPr="003D0FBD" w:rsidRDefault="00880A7B" w:rsidP="00880A7B">
      <w:pPr>
        <w:spacing w:after="30"/>
        <w:ind w:firstLine="720"/>
        <w:rPr>
          <w:b/>
        </w:rPr>
      </w:pPr>
    </w:p>
    <w:p w:rsidR="00880A7B" w:rsidRPr="003D0FBD" w:rsidRDefault="00880A7B" w:rsidP="00880A7B">
      <w:pPr>
        <w:spacing w:after="30"/>
        <w:jc w:val="both"/>
      </w:pPr>
    </w:p>
    <w:p w:rsidR="00880A7B" w:rsidRPr="003D0FBD" w:rsidRDefault="00880A7B" w:rsidP="00880A7B">
      <w:pPr>
        <w:spacing w:after="30"/>
        <w:jc w:val="both"/>
        <w:rPr>
          <w:b/>
        </w:rPr>
      </w:pPr>
      <w:r w:rsidRPr="003D0FBD">
        <w:br w:type="page"/>
      </w:r>
      <w:r w:rsidRPr="003D0FBD">
        <w:rPr>
          <w:b/>
          <w:sz w:val="28"/>
        </w:rPr>
        <w:lastRenderedPageBreak/>
        <w:t>4. MODULES</w:t>
      </w:r>
    </w:p>
    <w:p w:rsidR="00880A7B" w:rsidRPr="003D0FBD" w:rsidRDefault="00880A7B" w:rsidP="00880A7B">
      <w:pPr>
        <w:spacing w:after="30"/>
        <w:ind w:firstLine="720"/>
        <w:jc w:val="both"/>
      </w:pPr>
    </w:p>
    <w:p w:rsidR="00880A7B" w:rsidRPr="003D0FBD" w:rsidRDefault="00880A7B" w:rsidP="00880A7B">
      <w:pPr>
        <w:tabs>
          <w:tab w:val="left" w:pos="900"/>
        </w:tabs>
        <w:spacing w:after="30"/>
        <w:jc w:val="both"/>
      </w:pPr>
      <w:r w:rsidRPr="003D0FBD">
        <w:rPr>
          <w:b/>
        </w:rPr>
        <w:t>4.1 Login Module</w:t>
      </w:r>
      <w:r w:rsidRPr="003D0FBD">
        <w:t xml:space="preserve"> –In this module user can enter the  site by providing username and password  and start blogging.</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4.2 Admin Module</w:t>
      </w:r>
      <w:r w:rsidRPr="003D0FBD">
        <w:t xml:space="preserve"> – Can upload new arts of the artists.</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4.3 Join Module</w:t>
      </w:r>
      <w:r w:rsidRPr="003D0FBD">
        <w:t xml:space="preserve"> – In this module user can become a part of the site by providing some necessary information  for example </w:t>
      </w:r>
      <w:proofErr w:type="spellStart"/>
      <w:r w:rsidRPr="003D0FBD">
        <w:t>firstname</w:t>
      </w:r>
      <w:proofErr w:type="spellEnd"/>
      <w:r w:rsidRPr="003D0FBD">
        <w:t xml:space="preserve"> , </w:t>
      </w:r>
      <w:proofErr w:type="spellStart"/>
      <w:r w:rsidRPr="003D0FBD">
        <w:t>lastname</w:t>
      </w:r>
      <w:proofErr w:type="spellEnd"/>
      <w:r w:rsidRPr="003D0FBD">
        <w:t xml:space="preserve"> ,password ,confirmation password ,email and other details .</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4.4 Blog Module</w:t>
      </w:r>
      <w:r w:rsidRPr="003D0FBD">
        <w:t xml:space="preserve"> – In this User can create his own blog using the various topic options </w:t>
      </w:r>
      <w:proofErr w:type="spellStart"/>
      <w:r w:rsidRPr="003D0FBD">
        <w:t>eg</w:t>
      </w:r>
      <w:proofErr w:type="spellEnd"/>
      <w:r w:rsidRPr="003D0FBD">
        <w:t>. Sports , politics etc .User also provides the title of the blog.</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 xml:space="preserve">4.5 Search </w:t>
      </w:r>
      <w:r w:rsidRPr="003D0FBD">
        <w:t xml:space="preserve">– In this user can search for the existing blog created already by the </w:t>
      </w:r>
      <w:proofErr w:type="spellStart"/>
      <w:r w:rsidRPr="003D0FBD">
        <w:t>others.User</w:t>
      </w:r>
      <w:proofErr w:type="spellEnd"/>
      <w:r w:rsidRPr="003D0FBD">
        <w:t xml:space="preserve"> chooses the category and enters the title . Then he presses the search blog button .All the matched </w:t>
      </w:r>
      <w:proofErr w:type="spellStart"/>
      <w:r w:rsidRPr="003D0FBD">
        <w:t>enteries</w:t>
      </w:r>
      <w:proofErr w:type="spellEnd"/>
      <w:r w:rsidRPr="003D0FBD">
        <w:t xml:space="preserve"> from the database are displayed.</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 xml:space="preserve">4.6 Reply </w:t>
      </w:r>
      <w:r w:rsidRPr="003D0FBD">
        <w:t>–</w:t>
      </w:r>
      <w:r w:rsidRPr="003D0FBD">
        <w:rPr>
          <w:b/>
        </w:rPr>
        <w:t xml:space="preserve"> </w:t>
      </w:r>
      <w:r w:rsidRPr="003D0FBD">
        <w:t>User views the already existing blogs and then replies it to the corresponding sender.</w:t>
      </w:r>
    </w:p>
    <w:p w:rsidR="00880A7B" w:rsidRPr="003D0FBD" w:rsidRDefault="00880A7B" w:rsidP="00880A7B">
      <w:pPr>
        <w:tabs>
          <w:tab w:val="left" w:pos="900"/>
        </w:tabs>
        <w:spacing w:after="30"/>
        <w:jc w:val="both"/>
      </w:pPr>
    </w:p>
    <w:p w:rsidR="00880A7B" w:rsidRPr="003D0FBD" w:rsidRDefault="00880A7B" w:rsidP="00880A7B">
      <w:pPr>
        <w:tabs>
          <w:tab w:val="left" w:pos="900"/>
        </w:tabs>
        <w:spacing w:after="30"/>
        <w:jc w:val="both"/>
      </w:pPr>
      <w:r w:rsidRPr="003D0FBD">
        <w:rPr>
          <w:b/>
        </w:rPr>
        <w:t xml:space="preserve">4.7 Administrator </w:t>
      </w:r>
      <w:r w:rsidRPr="003D0FBD">
        <w:t>–</w:t>
      </w:r>
      <w:r w:rsidRPr="003D0FBD">
        <w:rPr>
          <w:b/>
        </w:rPr>
        <w:t xml:space="preserve"> </w:t>
      </w:r>
      <w:r w:rsidRPr="003D0FBD">
        <w:t>Can add modify delete the users employee.</w:t>
      </w:r>
    </w:p>
    <w:p w:rsidR="00880A7B" w:rsidRPr="003D0FBD" w:rsidRDefault="00880A7B" w:rsidP="00880A7B">
      <w:pPr>
        <w:spacing w:after="30"/>
        <w:jc w:val="both"/>
      </w:pPr>
    </w:p>
    <w:p w:rsidR="00880A7B" w:rsidRPr="003D0FBD" w:rsidRDefault="00880A7B" w:rsidP="00880A7B">
      <w:pPr>
        <w:autoSpaceDE w:val="0"/>
        <w:autoSpaceDN w:val="0"/>
        <w:adjustRightInd w:val="0"/>
        <w:spacing w:after="30" w:line="360" w:lineRule="auto"/>
        <w:jc w:val="both"/>
      </w:pPr>
    </w:p>
    <w:p w:rsidR="00880A7B" w:rsidRPr="003D0FBD" w:rsidRDefault="00880A7B" w:rsidP="00880A7B">
      <w:pPr>
        <w:autoSpaceDE w:val="0"/>
        <w:autoSpaceDN w:val="0"/>
        <w:adjustRightInd w:val="0"/>
        <w:spacing w:after="30" w:line="360" w:lineRule="auto"/>
        <w:jc w:val="both"/>
        <w:rPr>
          <w:sz w:val="28"/>
        </w:rPr>
      </w:pPr>
      <w:r w:rsidRPr="003D0FBD">
        <w:rPr>
          <w:b/>
          <w:sz w:val="28"/>
        </w:rPr>
        <w:t>5. INTRODUCTION TO TOOLS</w:t>
      </w:r>
    </w:p>
    <w:p w:rsidR="00880A7B" w:rsidRPr="003D0FBD" w:rsidRDefault="00880A7B" w:rsidP="00880A7B">
      <w:pPr>
        <w:pStyle w:val="NormalWeb"/>
        <w:spacing w:before="0" w:after="30" w:line="360" w:lineRule="auto"/>
        <w:jc w:val="both"/>
        <w:rPr>
          <w:b/>
          <w:color w:val="000000"/>
        </w:rPr>
      </w:pPr>
      <w:r w:rsidRPr="003D0FBD">
        <w:rPr>
          <w:b/>
          <w:color w:val="000000"/>
        </w:rPr>
        <w:t>FRONT-END/BACK-END</w:t>
      </w:r>
    </w:p>
    <w:p w:rsidR="00880A7B" w:rsidRPr="003D0FBD" w:rsidRDefault="00880A7B" w:rsidP="00880A7B">
      <w:pPr>
        <w:pStyle w:val="NormalWeb"/>
        <w:spacing w:before="0" w:after="30" w:line="360" w:lineRule="auto"/>
        <w:ind w:left="450"/>
        <w:jc w:val="both"/>
        <w:rPr>
          <w:color w:val="000000"/>
        </w:rPr>
      </w:pPr>
      <w:r w:rsidRPr="003D0FBD">
        <w:rPr>
          <w:b/>
          <w:color w:val="000000"/>
        </w:rPr>
        <w:t>Front-End:</w:t>
      </w:r>
      <w:r w:rsidRPr="003D0FBD">
        <w:rPr>
          <w:b/>
          <w:color w:val="000000"/>
        </w:rPr>
        <w:tab/>
      </w:r>
      <w:r w:rsidRPr="003D0FBD">
        <w:rPr>
          <w:color w:val="000000"/>
        </w:rPr>
        <w:t>Web Pages using PHP, HTML ,JavaScript and Net Beans</w:t>
      </w:r>
    </w:p>
    <w:p w:rsidR="00880A7B" w:rsidRPr="003D0FBD" w:rsidRDefault="00880A7B" w:rsidP="00880A7B">
      <w:pPr>
        <w:pStyle w:val="NormalWeb"/>
        <w:spacing w:before="0" w:after="30" w:line="360" w:lineRule="auto"/>
        <w:ind w:firstLine="450"/>
        <w:jc w:val="both"/>
        <w:rPr>
          <w:b/>
          <w:color w:val="000000"/>
        </w:rPr>
      </w:pPr>
      <w:r w:rsidRPr="003D0FBD">
        <w:rPr>
          <w:b/>
          <w:color w:val="000000"/>
        </w:rPr>
        <w:t>Back-End:</w:t>
      </w:r>
      <w:r w:rsidRPr="003D0FBD">
        <w:rPr>
          <w:b/>
          <w:color w:val="000000"/>
        </w:rPr>
        <w:tab/>
      </w:r>
      <w:r w:rsidRPr="003D0FBD">
        <w:rPr>
          <w:color w:val="000000"/>
        </w:rPr>
        <w:t>MYSQL</w:t>
      </w:r>
    </w:p>
    <w:p w:rsidR="00880A7B" w:rsidRPr="003D0FBD" w:rsidRDefault="00880A7B" w:rsidP="00880A7B">
      <w:pPr>
        <w:spacing w:after="30"/>
        <w:jc w:val="both"/>
      </w:pPr>
    </w:p>
    <w:p w:rsidR="00880A7B" w:rsidRPr="003D0FBD" w:rsidRDefault="00880A7B" w:rsidP="00880A7B">
      <w:pPr>
        <w:spacing w:after="30"/>
        <w:jc w:val="both"/>
        <w:rPr>
          <w:b/>
        </w:rPr>
      </w:pPr>
      <w:r w:rsidRPr="003D0FBD">
        <w:t xml:space="preserve"> </w:t>
      </w:r>
      <w:r w:rsidRPr="003D0FBD">
        <w:rPr>
          <w:b/>
        </w:rPr>
        <w:t>5.1</w:t>
      </w:r>
      <w:r w:rsidRPr="003D0FBD">
        <w:t xml:space="preserve">  </w:t>
      </w:r>
      <w:r w:rsidRPr="003D0FBD">
        <w:rPr>
          <w:b/>
        </w:rPr>
        <w:t>Front End:</w:t>
      </w:r>
    </w:p>
    <w:p w:rsidR="00880A7B" w:rsidRPr="003D0FBD" w:rsidRDefault="00880A7B" w:rsidP="00880A7B">
      <w:pPr>
        <w:spacing w:after="30"/>
        <w:jc w:val="both"/>
        <w:rPr>
          <w:b/>
        </w:rPr>
      </w:pPr>
    </w:p>
    <w:p w:rsidR="00880A7B" w:rsidRPr="003D0FBD" w:rsidRDefault="00880A7B" w:rsidP="00880A7B">
      <w:pPr>
        <w:pStyle w:val="ListParagraph"/>
        <w:numPr>
          <w:ilvl w:val="0"/>
          <w:numId w:val="2"/>
        </w:numPr>
        <w:spacing w:after="30"/>
        <w:jc w:val="both"/>
        <w:rPr>
          <w:rFonts w:ascii="Times New Roman" w:hAnsi="Times New Roman"/>
          <w:sz w:val="24"/>
          <w:szCs w:val="24"/>
        </w:rPr>
      </w:pPr>
      <w:r w:rsidRPr="003D0FBD">
        <w:rPr>
          <w:rFonts w:ascii="Times New Roman" w:hAnsi="Times New Roman"/>
          <w:b/>
          <w:sz w:val="24"/>
          <w:szCs w:val="24"/>
        </w:rPr>
        <w:t xml:space="preserve">HTML/CSS </w:t>
      </w:r>
      <w:r w:rsidRPr="003D0FBD">
        <w:rPr>
          <w:rFonts w:ascii="Times New Roman" w:hAnsi="Times New Roman"/>
          <w:sz w:val="24"/>
          <w:szCs w:val="24"/>
        </w:rPr>
        <w:t xml:space="preserve">–The are used to generate web page . </w:t>
      </w:r>
      <w:r w:rsidRPr="003D0FBD">
        <w:rPr>
          <w:rFonts w:ascii="Times New Roman" w:hAnsi="Times New Roman"/>
          <w:bCs/>
          <w:color w:val="000000"/>
          <w:sz w:val="24"/>
          <w:szCs w:val="24"/>
        </w:rPr>
        <w:t>HTML</w:t>
      </w:r>
      <w:r w:rsidRPr="003D0FBD">
        <w:rPr>
          <w:rFonts w:ascii="Times New Roman" w:hAnsi="Times New Roman"/>
          <w:color w:val="000000"/>
          <w:sz w:val="24"/>
          <w:szCs w:val="24"/>
        </w:rPr>
        <w:t xml:space="preserve">, an </w:t>
      </w:r>
      <w:hyperlink r:id="rId8" w:tooltip="Initialism" w:history="1">
        <w:proofErr w:type="spellStart"/>
        <w:r w:rsidRPr="003D0FBD">
          <w:rPr>
            <w:rStyle w:val="Hyperlink"/>
            <w:rFonts w:ascii="Times New Roman" w:hAnsi="Times New Roman"/>
            <w:color w:val="000000"/>
            <w:sz w:val="24"/>
            <w:szCs w:val="24"/>
          </w:rPr>
          <w:t>initialism</w:t>
        </w:r>
        <w:proofErr w:type="spellEnd"/>
      </w:hyperlink>
      <w:r w:rsidRPr="003D0FBD">
        <w:rPr>
          <w:rFonts w:ascii="Times New Roman" w:hAnsi="Times New Roman"/>
          <w:color w:val="000000"/>
          <w:sz w:val="24"/>
          <w:szCs w:val="24"/>
        </w:rPr>
        <w:t xml:space="preserve"> of </w:t>
      </w:r>
      <w:r w:rsidRPr="003D0FBD">
        <w:rPr>
          <w:rFonts w:ascii="Times New Roman" w:hAnsi="Times New Roman"/>
          <w:bCs/>
          <w:color w:val="000000"/>
          <w:sz w:val="24"/>
          <w:szCs w:val="24"/>
        </w:rPr>
        <w:t>Hypertext Markup Language</w:t>
      </w:r>
      <w:r w:rsidRPr="003D0FBD">
        <w:rPr>
          <w:rFonts w:ascii="Times New Roman" w:hAnsi="Times New Roman"/>
          <w:color w:val="000000"/>
          <w:sz w:val="24"/>
          <w:szCs w:val="24"/>
        </w:rPr>
        <w:t xml:space="preserve">, and CSS, Cascading </w:t>
      </w:r>
      <w:proofErr w:type="spellStart"/>
      <w:r w:rsidRPr="003D0FBD">
        <w:rPr>
          <w:rFonts w:ascii="Times New Roman" w:hAnsi="Times New Roman"/>
          <w:color w:val="000000"/>
          <w:sz w:val="24"/>
          <w:szCs w:val="24"/>
        </w:rPr>
        <w:t>stylesheet</w:t>
      </w:r>
      <w:proofErr w:type="spellEnd"/>
      <w:r w:rsidRPr="003D0FBD">
        <w:rPr>
          <w:rFonts w:ascii="Times New Roman" w:hAnsi="Times New Roman"/>
          <w:color w:val="000000"/>
          <w:sz w:val="24"/>
          <w:szCs w:val="24"/>
        </w:rPr>
        <w:t xml:space="preserve"> is the predominant </w:t>
      </w:r>
      <w:hyperlink r:id="rId9" w:tooltip="Markup language" w:history="1">
        <w:r w:rsidRPr="003D0FBD">
          <w:rPr>
            <w:rStyle w:val="Hyperlink"/>
            <w:rFonts w:ascii="Times New Roman" w:hAnsi="Times New Roman"/>
            <w:color w:val="000000"/>
            <w:sz w:val="24"/>
            <w:szCs w:val="24"/>
          </w:rPr>
          <w:t>markup language</w:t>
        </w:r>
      </w:hyperlink>
      <w:r w:rsidRPr="003D0FBD">
        <w:rPr>
          <w:rFonts w:ascii="Times New Roman" w:hAnsi="Times New Roman"/>
          <w:sz w:val="24"/>
          <w:szCs w:val="24"/>
        </w:rPr>
        <w:t xml:space="preserve"> and style sheets</w:t>
      </w:r>
      <w:r w:rsidRPr="003D0FBD">
        <w:rPr>
          <w:rFonts w:ascii="Times New Roman" w:hAnsi="Times New Roman"/>
          <w:color w:val="000000"/>
          <w:sz w:val="24"/>
          <w:szCs w:val="24"/>
        </w:rPr>
        <w:t xml:space="preserve"> for </w:t>
      </w:r>
      <w:hyperlink r:id="rId10" w:tooltip="Web page" w:history="1">
        <w:r w:rsidRPr="003D0FBD">
          <w:rPr>
            <w:rStyle w:val="Hyperlink"/>
            <w:rFonts w:ascii="Times New Roman" w:hAnsi="Times New Roman"/>
            <w:color w:val="000000"/>
            <w:sz w:val="24"/>
            <w:szCs w:val="24"/>
          </w:rPr>
          <w:t>web pages</w:t>
        </w:r>
      </w:hyperlink>
      <w:r w:rsidRPr="003D0FBD">
        <w:rPr>
          <w:rFonts w:ascii="Times New Roman" w:hAnsi="Times New Roman"/>
          <w:color w:val="000000"/>
          <w:sz w:val="24"/>
          <w:szCs w:val="24"/>
        </w:rPr>
        <w:t>. They provide a means to describe the structure of text-based information in a document — by denoting certain text as headings, paragraphs, lists, styles and so on</w:t>
      </w:r>
      <w:r w:rsidRPr="003D0FBD">
        <w:rPr>
          <w:rFonts w:ascii="Times New Roman" w:hAnsi="Times New Roman"/>
          <w:sz w:val="24"/>
          <w:szCs w:val="24"/>
        </w:rPr>
        <w:t>.</w:t>
      </w:r>
    </w:p>
    <w:p w:rsidR="00880A7B" w:rsidRPr="003D0FBD" w:rsidRDefault="00880A7B" w:rsidP="00880A7B">
      <w:pPr>
        <w:pStyle w:val="ListParagraph"/>
        <w:spacing w:after="30"/>
        <w:jc w:val="both"/>
        <w:rPr>
          <w:rFonts w:ascii="Times New Roman" w:hAnsi="Times New Roman"/>
          <w:sz w:val="24"/>
          <w:szCs w:val="24"/>
        </w:rPr>
      </w:pPr>
    </w:p>
    <w:p w:rsidR="00880A7B" w:rsidRPr="003D0FBD" w:rsidRDefault="00880A7B" w:rsidP="00880A7B">
      <w:pPr>
        <w:pStyle w:val="ListParagraph"/>
        <w:numPr>
          <w:ilvl w:val="0"/>
          <w:numId w:val="2"/>
        </w:numPr>
        <w:spacing w:after="30"/>
        <w:jc w:val="both"/>
        <w:rPr>
          <w:rFonts w:ascii="Times New Roman" w:hAnsi="Times New Roman"/>
          <w:sz w:val="24"/>
          <w:szCs w:val="24"/>
        </w:rPr>
      </w:pPr>
      <w:r w:rsidRPr="003D0FBD">
        <w:rPr>
          <w:rFonts w:ascii="Times New Roman" w:hAnsi="Times New Roman"/>
          <w:b/>
          <w:sz w:val="24"/>
          <w:szCs w:val="24"/>
        </w:rPr>
        <w:t>JAVASCRIPT</w:t>
      </w:r>
      <w:r w:rsidRPr="003D0FBD">
        <w:rPr>
          <w:rFonts w:ascii="Times New Roman" w:hAnsi="Times New Roman"/>
          <w:sz w:val="24"/>
          <w:szCs w:val="24"/>
        </w:rPr>
        <w:t xml:space="preserve"> – It is used for checking User information before sending to server .JavaScript is a scripting language most often used for client-side web development. It is a dynamic, weakly typed, prototype-based language with first-class functions. Currently, "JavaScript" is an implementation of the </w:t>
      </w:r>
      <w:proofErr w:type="spellStart"/>
      <w:r w:rsidRPr="003D0FBD">
        <w:rPr>
          <w:rFonts w:ascii="Times New Roman" w:hAnsi="Times New Roman"/>
          <w:sz w:val="24"/>
          <w:szCs w:val="24"/>
        </w:rPr>
        <w:t>ECMAScript</w:t>
      </w:r>
      <w:proofErr w:type="spellEnd"/>
      <w:r w:rsidRPr="003D0FBD">
        <w:rPr>
          <w:rFonts w:ascii="Times New Roman" w:hAnsi="Times New Roman"/>
          <w:sz w:val="24"/>
          <w:szCs w:val="24"/>
        </w:rPr>
        <w:t xml:space="preserve"> standard.</w:t>
      </w:r>
    </w:p>
    <w:p w:rsidR="00305CBD" w:rsidRDefault="00880A7B" w:rsidP="00880A7B">
      <w:pPr>
        <w:spacing w:after="30"/>
        <w:jc w:val="both"/>
        <w:rPr>
          <w:b/>
        </w:rPr>
      </w:pPr>
      <w:r w:rsidRPr="003D0FBD">
        <w:rPr>
          <w:b/>
        </w:rPr>
        <w:t xml:space="preserve"> </w:t>
      </w:r>
    </w:p>
    <w:p w:rsidR="00305CBD" w:rsidRDefault="00305CBD" w:rsidP="00880A7B">
      <w:pPr>
        <w:spacing w:after="30"/>
        <w:jc w:val="both"/>
        <w:rPr>
          <w:b/>
        </w:rPr>
      </w:pPr>
    </w:p>
    <w:p w:rsidR="00880A7B" w:rsidRPr="003D0FBD" w:rsidRDefault="00880A7B" w:rsidP="00880A7B">
      <w:pPr>
        <w:spacing w:after="30"/>
        <w:jc w:val="both"/>
        <w:rPr>
          <w:b/>
        </w:rPr>
      </w:pPr>
      <w:r w:rsidRPr="003D0FBD">
        <w:rPr>
          <w:b/>
        </w:rPr>
        <w:lastRenderedPageBreak/>
        <w:t>5.2 Backend:</w:t>
      </w:r>
    </w:p>
    <w:p w:rsidR="00880A7B" w:rsidRPr="003D0FBD" w:rsidRDefault="00880A7B" w:rsidP="00880A7B">
      <w:pPr>
        <w:pStyle w:val="ListParagraph"/>
        <w:spacing w:after="30"/>
        <w:jc w:val="both"/>
        <w:rPr>
          <w:rFonts w:ascii="Times New Roman" w:hAnsi="Times New Roman"/>
          <w:b/>
          <w:sz w:val="24"/>
          <w:szCs w:val="24"/>
        </w:rPr>
      </w:pPr>
    </w:p>
    <w:p w:rsidR="00880A7B" w:rsidRPr="003D0FBD" w:rsidRDefault="00880A7B" w:rsidP="00880A7B">
      <w:pPr>
        <w:pStyle w:val="ListParagraph"/>
        <w:numPr>
          <w:ilvl w:val="0"/>
          <w:numId w:val="3"/>
        </w:numPr>
        <w:spacing w:after="30"/>
        <w:jc w:val="both"/>
        <w:rPr>
          <w:rFonts w:ascii="Times New Roman" w:hAnsi="Times New Roman"/>
          <w:b/>
          <w:color w:val="000000"/>
          <w:sz w:val="24"/>
          <w:szCs w:val="24"/>
        </w:rPr>
      </w:pPr>
      <w:r w:rsidRPr="003D0FBD">
        <w:rPr>
          <w:rFonts w:ascii="Times New Roman" w:hAnsi="Times New Roman"/>
          <w:b/>
          <w:color w:val="000000"/>
          <w:sz w:val="24"/>
          <w:szCs w:val="24"/>
        </w:rPr>
        <w:t>PHP:-</w:t>
      </w:r>
      <w:r w:rsidRPr="003D0FBD">
        <w:rPr>
          <w:rFonts w:ascii="Times New Roman" w:hAnsi="Times New Roman"/>
          <w:sz w:val="24"/>
          <w:szCs w:val="24"/>
        </w:rPr>
        <w:t xml:space="preserve"> </w:t>
      </w:r>
      <w:proofErr w:type="spellStart"/>
      <w:r w:rsidRPr="003D0FBD">
        <w:rPr>
          <w:rFonts w:ascii="Times New Roman" w:hAnsi="Times New Roman"/>
          <w:sz w:val="24"/>
          <w:szCs w:val="24"/>
        </w:rPr>
        <w:t>Php</w:t>
      </w:r>
      <w:proofErr w:type="spellEnd"/>
      <w:r w:rsidRPr="003D0FBD">
        <w:rPr>
          <w:rFonts w:ascii="Times New Roman" w:hAnsi="Times New Roman"/>
          <w:sz w:val="24"/>
          <w:szCs w:val="24"/>
        </w:rPr>
        <w:t xml:space="preserve"> is a technology that lets you mix regular, static HTML with dynamically-generated HTML. Many Web pages that are built by CGI programs are mostly static, with the dynamic part limited to a few small locations. But most CGI variations, including </w:t>
      </w:r>
      <w:proofErr w:type="spellStart"/>
      <w:r w:rsidRPr="003D0FBD">
        <w:rPr>
          <w:rFonts w:ascii="Times New Roman" w:hAnsi="Times New Roman"/>
          <w:sz w:val="24"/>
          <w:szCs w:val="24"/>
        </w:rPr>
        <w:t>servlets</w:t>
      </w:r>
      <w:proofErr w:type="spellEnd"/>
      <w:r w:rsidRPr="003D0FBD">
        <w:rPr>
          <w:rFonts w:ascii="Times New Roman" w:hAnsi="Times New Roman"/>
          <w:sz w:val="24"/>
          <w:szCs w:val="24"/>
        </w:rPr>
        <w:t>, make you generate the entire page via your program, even though most of it is always the same.</w:t>
      </w:r>
    </w:p>
    <w:p w:rsidR="00880A7B" w:rsidRPr="003D0FBD" w:rsidRDefault="00880A7B" w:rsidP="00880A7B">
      <w:pPr>
        <w:pStyle w:val="ListParagraph"/>
        <w:spacing w:after="30"/>
        <w:ind w:left="360"/>
        <w:jc w:val="both"/>
        <w:rPr>
          <w:rFonts w:ascii="Times New Roman" w:hAnsi="Times New Roman"/>
          <w:b/>
          <w:color w:val="000000"/>
          <w:sz w:val="24"/>
          <w:szCs w:val="24"/>
        </w:rPr>
      </w:pPr>
    </w:p>
    <w:p w:rsidR="00880A7B" w:rsidRPr="003D0FBD" w:rsidRDefault="00880A7B" w:rsidP="00880A7B">
      <w:pPr>
        <w:pStyle w:val="ListParagraph"/>
        <w:numPr>
          <w:ilvl w:val="0"/>
          <w:numId w:val="3"/>
        </w:numPr>
        <w:spacing w:after="30"/>
        <w:jc w:val="both"/>
        <w:rPr>
          <w:rFonts w:ascii="Times New Roman" w:hAnsi="Times New Roman"/>
          <w:color w:val="000000"/>
          <w:sz w:val="24"/>
          <w:szCs w:val="24"/>
        </w:rPr>
      </w:pPr>
      <w:r w:rsidRPr="003D0FBD">
        <w:rPr>
          <w:rFonts w:ascii="Times New Roman" w:hAnsi="Times New Roman"/>
          <w:b/>
          <w:sz w:val="24"/>
          <w:szCs w:val="24"/>
        </w:rPr>
        <w:t>IIS SERVER</w:t>
      </w:r>
      <w:r w:rsidRPr="003D0FBD">
        <w:rPr>
          <w:rFonts w:ascii="Times New Roman" w:hAnsi="Times New Roman"/>
          <w:sz w:val="24"/>
          <w:szCs w:val="24"/>
        </w:rPr>
        <w:t xml:space="preserve"> /WAMP</w:t>
      </w:r>
      <w:r w:rsidRPr="003D0FBD">
        <w:rPr>
          <w:rFonts w:ascii="Times New Roman" w:hAnsi="Times New Roman"/>
          <w:color w:val="000000"/>
          <w:sz w:val="24"/>
          <w:szCs w:val="24"/>
        </w:rPr>
        <w:t>-</w:t>
      </w:r>
      <w:r w:rsidRPr="003D0FBD">
        <w:rPr>
          <w:rFonts w:ascii="Times New Roman" w:hAnsi="Times New Roman"/>
          <w:bCs/>
          <w:color w:val="000000"/>
          <w:sz w:val="24"/>
          <w:szCs w:val="24"/>
        </w:rPr>
        <w:t xml:space="preserve"> Apache </w:t>
      </w:r>
      <w:r w:rsidRPr="003D0FBD">
        <w:rPr>
          <w:rFonts w:ascii="Times New Roman" w:hAnsi="Times New Roman"/>
          <w:color w:val="000000"/>
          <w:sz w:val="24"/>
          <w:szCs w:val="24"/>
        </w:rPr>
        <w:t xml:space="preserve"> is a </w:t>
      </w:r>
      <w:hyperlink r:id="rId11" w:tooltip="Web container" w:history="1">
        <w:r w:rsidRPr="003D0FBD">
          <w:rPr>
            <w:rStyle w:val="Hyperlink"/>
            <w:rFonts w:ascii="Times New Roman" w:hAnsi="Times New Roman"/>
            <w:color w:val="000000"/>
            <w:sz w:val="24"/>
            <w:szCs w:val="24"/>
          </w:rPr>
          <w:t>web container</w:t>
        </w:r>
      </w:hyperlink>
      <w:r w:rsidRPr="003D0FBD">
        <w:rPr>
          <w:rFonts w:ascii="Times New Roman" w:hAnsi="Times New Roman"/>
          <w:color w:val="000000"/>
          <w:sz w:val="24"/>
          <w:szCs w:val="24"/>
        </w:rPr>
        <w:t xml:space="preserve">, or </w:t>
      </w:r>
      <w:hyperlink r:id="rId12" w:tooltip="Application server" w:history="1">
        <w:r w:rsidRPr="003D0FBD">
          <w:rPr>
            <w:rStyle w:val="Hyperlink"/>
            <w:rFonts w:ascii="Times New Roman" w:hAnsi="Times New Roman"/>
            <w:color w:val="000000"/>
            <w:sz w:val="24"/>
            <w:szCs w:val="24"/>
          </w:rPr>
          <w:t>application server</w:t>
        </w:r>
      </w:hyperlink>
      <w:r w:rsidRPr="003D0FBD">
        <w:rPr>
          <w:rFonts w:ascii="Times New Roman" w:hAnsi="Times New Roman"/>
          <w:color w:val="000000"/>
          <w:sz w:val="24"/>
          <w:szCs w:val="24"/>
        </w:rPr>
        <w:t xml:space="preserve"> developed at the </w:t>
      </w:r>
      <w:hyperlink r:id="rId13" w:tooltip="Apache Software Foundation" w:history="1">
        <w:r w:rsidRPr="003D0FBD">
          <w:rPr>
            <w:rStyle w:val="Hyperlink"/>
            <w:rFonts w:ascii="Times New Roman" w:hAnsi="Times New Roman"/>
            <w:color w:val="000000"/>
            <w:sz w:val="24"/>
            <w:szCs w:val="24"/>
          </w:rPr>
          <w:t>Apache Software Foundation</w:t>
        </w:r>
      </w:hyperlink>
      <w:r w:rsidRPr="003D0FBD">
        <w:rPr>
          <w:rFonts w:ascii="Times New Roman" w:hAnsi="Times New Roman"/>
          <w:color w:val="000000"/>
          <w:sz w:val="24"/>
          <w:szCs w:val="24"/>
        </w:rPr>
        <w:t xml:space="preserve"> (ASF).It adds tools for configuration and management but can also be configured by editing configuration files that are normally </w:t>
      </w:r>
      <w:hyperlink r:id="rId14" w:tooltip="XML" w:history="1">
        <w:r w:rsidRPr="003D0FBD">
          <w:rPr>
            <w:rStyle w:val="Hyperlink"/>
            <w:rFonts w:ascii="Times New Roman" w:hAnsi="Times New Roman"/>
            <w:color w:val="000000"/>
            <w:sz w:val="24"/>
            <w:szCs w:val="24"/>
          </w:rPr>
          <w:t>XML</w:t>
        </w:r>
      </w:hyperlink>
      <w:r w:rsidRPr="003D0FBD">
        <w:rPr>
          <w:rFonts w:ascii="Times New Roman" w:hAnsi="Times New Roman"/>
          <w:color w:val="000000"/>
          <w:sz w:val="24"/>
          <w:szCs w:val="24"/>
        </w:rPr>
        <w:t xml:space="preserve">-formatted. </w:t>
      </w:r>
      <w:proofErr w:type="spellStart"/>
      <w:r w:rsidRPr="003D0FBD">
        <w:rPr>
          <w:rFonts w:ascii="Times New Roman" w:hAnsi="Times New Roman"/>
          <w:color w:val="000000"/>
          <w:sz w:val="24"/>
          <w:szCs w:val="24"/>
        </w:rPr>
        <w:t>Appache</w:t>
      </w:r>
      <w:proofErr w:type="spellEnd"/>
      <w:r w:rsidRPr="003D0FBD">
        <w:rPr>
          <w:rFonts w:ascii="Times New Roman" w:hAnsi="Times New Roman"/>
          <w:color w:val="000000"/>
          <w:sz w:val="24"/>
          <w:szCs w:val="24"/>
        </w:rPr>
        <w:t xml:space="preserve"> includes its own internal </w:t>
      </w:r>
      <w:hyperlink r:id="rId15" w:tooltip="Hypertext Transfer Protocol" w:history="1">
        <w:r w:rsidRPr="003D0FBD">
          <w:rPr>
            <w:rStyle w:val="Hyperlink"/>
            <w:rFonts w:ascii="Times New Roman" w:hAnsi="Times New Roman"/>
            <w:color w:val="000000"/>
            <w:sz w:val="24"/>
            <w:szCs w:val="24"/>
          </w:rPr>
          <w:t>HTTP</w:t>
        </w:r>
      </w:hyperlink>
      <w:r w:rsidRPr="003D0FBD">
        <w:rPr>
          <w:rFonts w:ascii="Times New Roman" w:hAnsi="Times New Roman"/>
          <w:color w:val="000000"/>
          <w:sz w:val="24"/>
          <w:szCs w:val="24"/>
        </w:rPr>
        <w:t xml:space="preserve"> server.</w:t>
      </w:r>
    </w:p>
    <w:p w:rsidR="00880A7B" w:rsidRPr="003D0FBD" w:rsidRDefault="00880A7B" w:rsidP="00880A7B">
      <w:pPr>
        <w:spacing w:after="30"/>
        <w:ind w:firstLine="720"/>
        <w:jc w:val="both"/>
      </w:pPr>
    </w:p>
    <w:p w:rsidR="00880A7B" w:rsidRPr="003D0FBD" w:rsidRDefault="00880A7B" w:rsidP="00880A7B">
      <w:pPr>
        <w:tabs>
          <w:tab w:val="left" w:pos="2415"/>
        </w:tabs>
        <w:spacing w:after="30"/>
        <w:ind w:firstLine="720"/>
        <w:jc w:val="both"/>
        <w:rPr>
          <w:b/>
        </w:rPr>
      </w:pPr>
    </w:p>
    <w:p w:rsidR="00880A7B" w:rsidRPr="003D0FBD" w:rsidRDefault="00880A7B" w:rsidP="00880A7B">
      <w:pPr>
        <w:tabs>
          <w:tab w:val="left" w:pos="2415"/>
        </w:tabs>
        <w:spacing w:after="30"/>
        <w:jc w:val="both"/>
        <w:rPr>
          <w:b/>
        </w:rPr>
      </w:pPr>
      <w:r w:rsidRPr="003D0FBD">
        <w:rPr>
          <w:b/>
        </w:rPr>
        <w:t>5.3 Platform</w:t>
      </w:r>
    </w:p>
    <w:p w:rsidR="00880A7B" w:rsidRPr="003D0FBD" w:rsidRDefault="00880A7B" w:rsidP="00880A7B">
      <w:pPr>
        <w:spacing w:after="30"/>
        <w:ind w:left="720"/>
        <w:jc w:val="both"/>
      </w:pPr>
    </w:p>
    <w:p w:rsidR="00880A7B" w:rsidRPr="003D0FBD" w:rsidRDefault="00880A7B" w:rsidP="00880A7B">
      <w:pPr>
        <w:spacing w:after="30"/>
        <w:ind w:left="720"/>
        <w:jc w:val="both"/>
      </w:pPr>
      <w:r w:rsidRPr="003D0FBD">
        <w:t xml:space="preserve">The Blog everything  is targeted at Microsoft Windows platform .It can be used with other platforms but not is yet tested on other platform such as </w:t>
      </w:r>
      <w:proofErr w:type="spellStart"/>
      <w:r w:rsidRPr="003D0FBD">
        <w:t>linux</w:t>
      </w:r>
      <w:proofErr w:type="spellEnd"/>
      <w:r w:rsidRPr="003D0FBD">
        <w:t xml:space="preserve"> and Vista.</w:t>
      </w:r>
    </w:p>
    <w:p w:rsidR="00880A7B" w:rsidRPr="00091A63" w:rsidRDefault="00880A7B" w:rsidP="00880A7B">
      <w:pPr>
        <w:tabs>
          <w:tab w:val="left" w:pos="720"/>
        </w:tabs>
        <w:autoSpaceDE w:val="0"/>
        <w:autoSpaceDN w:val="0"/>
        <w:adjustRightInd w:val="0"/>
        <w:spacing w:after="30" w:line="360" w:lineRule="auto"/>
        <w:jc w:val="both"/>
      </w:pPr>
      <w:r w:rsidRPr="003D0FBD">
        <w:br w:type="page"/>
      </w:r>
      <w:r w:rsidRPr="003D0FBD">
        <w:rPr>
          <w:b/>
          <w:sz w:val="28"/>
        </w:rPr>
        <w:lastRenderedPageBreak/>
        <w:t>6. Why PHP?</w:t>
      </w:r>
    </w:p>
    <w:p w:rsidR="00880A7B" w:rsidRPr="003D0FBD" w:rsidRDefault="00880A7B" w:rsidP="00880A7B">
      <w:pPr>
        <w:tabs>
          <w:tab w:val="left" w:pos="720"/>
        </w:tabs>
        <w:autoSpaceDE w:val="0"/>
        <w:autoSpaceDN w:val="0"/>
        <w:adjustRightInd w:val="0"/>
        <w:spacing w:after="30" w:line="360" w:lineRule="auto"/>
        <w:jc w:val="both"/>
        <w:rPr>
          <w:b/>
        </w:rPr>
      </w:pPr>
    </w:p>
    <w:p w:rsidR="00880A7B" w:rsidRPr="003D0FBD" w:rsidRDefault="00880A7B" w:rsidP="00880A7B">
      <w:pPr>
        <w:spacing w:after="30" w:line="360" w:lineRule="auto"/>
        <w:jc w:val="both"/>
        <w:rPr>
          <w:lang w:val="en-IN" w:eastAsia="en-IN"/>
        </w:rPr>
      </w:pPr>
      <w:bookmarkStart w:id="0" w:name="top"/>
      <w:bookmarkEnd w:id="0"/>
      <w:r w:rsidRPr="003D0FBD">
        <w:rPr>
          <w:b/>
          <w:lang w:val="en-IN" w:eastAsia="en-IN"/>
        </w:rPr>
        <w:t>PHP</w:t>
      </w:r>
      <w:r w:rsidRPr="003D0FBD">
        <w:rPr>
          <w:lang w:val="en-IN" w:eastAsia="en-IN"/>
        </w:rPr>
        <w:t xml:space="preserve"> is a widely used, general-purpose </w:t>
      </w:r>
      <w:hyperlink r:id="rId16" w:tooltip="Scripting language" w:history="1">
        <w:r w:rsidRPr="003D0FBD">
          <w:rPr>
            <w:lang w:val="en-IN" w:eastAsia="en-IN"/>
          </w:rPr>
          <w:t>scripting language</w:t>
        </w:r>
      </w:hyperlink>
      <w:r w:rsidRPr="003D0FBD">
        <w:rPr>
          <w:lang w:val="en-IN" w:eastAsia="en-IN"/>
        </w:rPr>
        <w:t xml:space="preserve"> that was originally designed for </w:t>
      </w:r>
      <w:hyperlink r:id="rId17" w:tooltip="Web development" w:history="1">
        <w:r w:rsidRPr="003D0FBD">
          <w:rPr>
            <w:lang w:val="en-IN" w:eastAsia="en-IN"/>
          </w:rPr>
          <w:t>web development</w:t>
        </w:r>
      </w:hyperlink>
      <w:r w:rsidRPr="003D0FBD">
        <w:rPr>
          <w:lang w:val="en-IN" w:eastAsia="en-IN"/>
        </w:rPr>
        <w:t xml:space="preserve">, to produce </w:t>
      </w:r>
      <w:hyperlink r:id="rId18" w:tooltip="Dynamic web page" w:history="1">
        <w:r w:rsidRPr="003D0FBD">
          <w:rPr>
            <w:lang w:val="en-IN" w:eastAsia="en-IN"/>
          </w:rPr>
          <w:t>dynamic web pages</w:t>
        </w:r>
      </w:hyperlink>
      <w:r w:rsidRPr="003D0FBD">
        <w:rPr>
          <w:lang w:val="en-IN" w:eastAsia="en-IN"/>
        </w:rPr>
        <w:t xml:space="preserve">. It can be embedded into </w:t>
      </w:r>
      <w:hyperlink r:id="rId19" w:tooltip="HTML" w:history="1">
        <w:r w:rsidRPr="003D0FBD">
          <w:rPr>
            <w:lang w:val="en-IN" w:eastAsia="en-IN"/>
          </w:rPr>
          <w:t>HTML</w:t>
        </w:r>
      </w:hyperlink>
      <w:r w:rsidRPr="003D0FBD">
        <w:rPr>
          <w:lang w:val="en-IN" w:eastAsia="en-IN"/>
        </w:rPr>
        <w:t xml:space="preserve"> and generally runs on a </w:t>
      </w:r>
      <w:hyperlink r:id="rId20" w:tooltip="Web server" w:history="1">
        <w:r w:rsidRPr="003D0FBD">
          <w:rPr>
            <w:lang w:val="en-IN" w:eastAsia="en-IN"/>
          </w:rPr>
          <w:t>web server</w:t>
        </w:r>
      </w:hyperlink>
      <w:r w:rsidRPr="003D0FBD">
        <w:rPr>
          <w:lang w:val="en-IN" w:eastAsia="en-IN"/>
        </w:rPr>
        <w:t xml:space="preserve">, which needs to be configured to process PHP code and create </w:t>
      </w:r>
      <w:hyperlink r:id="rId21" w:tooltip="Web page" w:history="1">
        <w:r w:rsidRPr="003D0FBD">
          <w:rPr>
            <w:lang w:val="en-IN" w:eastAsia="en-IN"/>
          </w:rPr>
          <w:t>web page</w:t>
        </w:r>
      </w:hyperlink>
      <w:r w:rsidRPr="003D0FBD">
        <w:rPr>
          <w:lang w:val="en-IN" w:eastAsia="en-IN"/>
        </w:rPr>
        <w:t xml:space="preserve"> content from it. It can be deployed on most web servers and on almost every </w:t>
      </w:r>
      <w:hyperlink r:id="rId22" w:tooltip="Operating system" w:history="1">
        <w:r w:rsidRPr="003D0FBD">
          <w:rPr>
            <w:lang w:val="en-IN" w:eastAsia="en-IN"/>
          </w:rPr>
          <w:t>operating system</w:t>
        </w:r>
      </w:hyperlink>
      <w:r w:rsidRPr="003D0FBD">
        <w:rPr>
          <w:lang w:val="en-IN" w:eastAsia="en-IN"/>
        </w:rPr>
        <w:t xml:space="preserve"> and </w:t>
      </w:r>
      <w:hyperlink r:id="rId23" w:tooltip="Platform (computing)" w:history="1">
        <w:r w:rsidRPr="003D0FBD">
          <w:rPr>
            <w:lang w:val="en-IN" w:eastAsia="en-IN"/>
          </w:rPr>
          <w:t>platform</w:t>
        </w:r>
      </w:hyperlink>
      <w:r w:rsidRPr="003D0FBD">
        <w:rPr>
          <w:lang w:val="en-IN" w:eastAsia="en-IN"/>
        </w:rPr>
        <w:t xml:space="preserve"> free of charge. PHP is installed on over 20 million websites and 1 million </w:t>
      </w:r>
      <w:hyperlink r:id="rId24" w:tooltip="Web server" w:history="1">
        <w:r w:rsidRPr="003D0FBD">
          <w:rPr>
            <w:lang w:val="en-IN" w:eastAsia="en-IN"/>
          </w:rPr>
          <w:t>web servers</w:t>
        </w:r>
      </w:hyperlink>
      <w:r w:rsidRPr="003D0FBD">
        <w:rPr>
          <w:lang w:val="en-IN" w:eastAsia="en-IN"/>
        </w:rPr>
        <w:t>.</w:t>
      </w:r>
      <w:r w:rsidRPr="003D0FBD">
        <w:t xml:space="preserve"> P</w:t>
      </w:r>
      <w:r w:rsidRPr="003D0FBD">
        <w:rPr>
          <w:lang w:val="en-IN" w:eastAsia="en-IN"/>
        </w:rPr>
        <w:t xml:space="preserve">HP was originally created by </w:t>
      </w:r>
      <w:hyperlink r:id="rId25" w:tooltip="Rasmus Lerdorf" w:history="1">
        <w:proofErr w:type="spellStart"/>
        <w:r w:rsidRPr="003D0FBD">
          <w:rPr>
            <w:lang w:val="en-IN" w:eastAsia="en-IN"/>
          </w:rPr>
          <w:t>Rasmus</w:t>
        </w:r>
        <w:proofErr w:type="spellEnd"/>
        <w:r w:rsidRPr="003D0FBD">
          <w:rPr>
            <w:lang w:val="en-IN" w:eastAsia="en-IN"/>
          </w:rPr>
          <w:t xml:space="preserve"> </w:t>
        </w:r>
        <w:proofErr w:type="spellStart"/>
        <w:r w:rsidRPr="003D0FBD">
          <w:rPr>
            <w:lang w:val="en-IN" w:eastAsia="en-IN"/>
          </w:rPr>
          <w:t>Lerdorf</w:t>
        </w:r>
        <w:proofErr w:type="spellEnd"/>
      </w:hyperlink>
      <w:r w:rsidRPr="003D0FBD">
        <w:rPr>
          <w:lang w:val="en-IN" w:eastAsia="en-IN"/>
        </w:rPr>
        <w:t xml:space="preserve"> in </w:t>
      </w:r>
      <w:hyperlink r:id="rId26" w:tooltip="1995" w:history="1">
        <w:r w:rsidRPr="003D0FBD">
          <w:rPr>
            <w:lang w:val="en-IN" w:eastAsia="en-IN"/>
          </w:rPr>
          <w:t>1995</w:t>
        </w:r>
      </w:hyperlink>
      <w:r w:rsidRPr="003D0FBD">
        <w:rPr>
          <w:lang w:val="en-IN" w:eastAsia="en-IN"/>
        </w:rPr>
        <w:t xml:space="preserve"> and has been in continuous development ever since. The main implementation of PHP is now produced by </w:t>
      </w:r>
      <w:r w:rsidRPr="003D0FBD">
        <w:rPr>
          <w:b/>
          <w:lang w:val="en-IN" w:eastAsia="en-IN"/>
        </w:rPr>
        <w:t>The PHP Group</w:t>
      </w:r>
      <w:r w:rsidRPr="003D0FBD">
        <w:rPr>
          <w:lang w:val="en-IN" w:eastAsia="en-IN"/>
        </w:rPr>
        <w:t xml:space="preserve"> and serves as the </w:t>
      </w:r>
      <w:hyperlink r:id="rId27" w:tooltip="De facto standard" w:history="1">
        <w:r w:rsidRPr="003D0FBD">
          <w:rPr>
            <w:iCs/>
            <w:lang w:val="en-IN" w:eastAsia="en-IN"/>
          </w:rPr>
          <w:t>de facto</w:t>
        </w:r>
        <w:r w:rsidRPr="003D0FBD">
          <w:rPr>
            <w:lang w:val="en-IN" w:eastAsia="en-IN"/>
          </w:rPr>
          <w:t xml:space="preserve"> standard</w:t>
        </w:r>
      </w:hyperlink>
      <w:r w:rsidRPr="003D0FBD">
        <w:rPr>
          <w:lang w:val="en-IN" w:eastAsia="en-IN"/>
        </w:rPr>
        <w:t xml:space="preserve"> for PHP as there is no </w:t>
      </w:r>
      <w:hyperlink r:id="rId28" w:tooltip="Formal specification" w:history="1">
        <w:r w:rsidRPr="003D0FBD">
          <w:rPr>
            <w:lang w:val="en-IN" w:eastAsia="en-IN"/>
          </w:rPr>
          <w:t>formal specification</w:t>
        </w:r>
      </w:hyperlink>
      <w:r w:rsidRPr="003D0FBD">
        <w:rPr>
          <w:lang w:val="en-IN" w:eastAsia="en-IN"/>
        </w:rPr>
        <w:t xml:space="preserve">. PHP is </w:t>
      </w:r>
      <w:hyperlink r:id="rId29" w:tooltip="Free software" w:history="1">
        <w:r w:rsidRPr="003D0FBD">
          <w:rPr>
            <w:lang w:val="en-IN" w:eastAsia="en-IN"/>
          </w:rPr>
          <w:t>free software</w:t>
        </w:r>
      </w:hyperlink>
      <w:r w:rsidRPr="003D0FBD">
        <w:rPr>
          <w:lang w:val="en-IN" w:eastAsia="en-IN"/>
        </w:rPr>
        <w:t xml:space="preserve"> released under the </w:t>
      </w:r>
      <w:hyperlink r:id="rId30" w:tooltip="PHP License" w:history="1">
        <w:r w:rsidRPr="003D0FBD">
          <w:rPr>
            <w:lang w:val="en-IN" w:eastAsia="en-IN"/>
          </w:rPr>
          <w:t>PHP License</w:t>
        </w:r>
      </w:hyperlink>
      <w:r w:rsidRPr="003D0FBD">
        <w:rPr>
          <w:lang w:val="en-IN" w:eastAsia="en-IN"/>
        </w:rPr>
        <w:t xml:space="preserve">, which is incompatible with the </w:t>
      </w:r>
      <w:hyperlink r:id="rId31" w:tooltip="GNU General Public License" w:history="1">
        <w:r w:rsidRPr="003D0FBD">
          <w:rPr>
            <w:lang w:val="en-IN" w:eastAsia="en-IN"/>
          </w:rPr>
          <w:t>GNU General Public License</w:t>
        </w:r>
      </w:hyperlink>
      <w:r w:rsidRPr="003D0FBD">
        <w:rPr>
          <w:lang w:val="en-IN" w:eastAsia="en-IN"/>
        </w:rPr>
        <w:t xml:space="preserve"> (GPL) because of restrictions on the use of the term </w:t>
      </w:r>
      <w:r w:rsidRPr="003D0FBD">
        <w:rPr>
          <w:iCs/>
          <w:lang w:val="en-IN" w:eastAsia="en-IN"/>
        </w:rPr>
        <w:t>PHP</w:t>
      </w:r>
      <w:r w:rsidRPr="003D0FBD">
        <w:rPr>
          <w:lang w:val="en-IN" w:eastAsia="en-IN"/>
        </w:rPr>
        <w:t>.</w:t>
      </w:r>
    </w:p>
    <w:p w:rsidR="00880A7B" w:rsidRPr="003D0FBD" w:rsidRDefault="00880A7B" w:rsidP="00880A7B">
      <w:pPr>
        <w:spacing w:after="30" w:line="360" w:lineRule="auto"/>
        <w:jc w:val="both"/>
        <w:rPr>
          <w:lang w:val="en-IN" w:eastAsia="en-IN"/>
        </w:rPr>
      </w:pPr>
      <w:r w:rsidRPr="003D0FBD">
        <w:rPr>
          <w:lang w:val="en-IN" w:eastAsia="en-IN"/>
        </w:rPr>
        <w:t xml:space="preserve">PHP has evolved to include a </w:t>
      </w:r>
      <w:hyperlink r:id="rId32" w:tooltip="Command line interface" w:history="1">
        <w:r w:rsidRPr="003D0FBD">
          <w:rPr>
            <w:lang w:val="en-IN" w:eastAsia="en-IN"/>
          </w:rPr>
          <w:t>command line interface</w:t>
        </w:r>
      </w:hyperlink>
      <w:r w:rsidRPr="003D0FBD">
        <w:rPr>
          <w:lang w:val="en-IN" w:eastAsia="en-IN"/>
        </w:rPr>
        <w:t xml:space="preserve"> capability and can also be used in </w:t>
      </w:r>
      <w:hyperlink r:id="rId33" w:tooltip="Standalone software" w:history="1">
        <w:r w:rsidRPr="003D0FBD">
          <w:rPr>
            <w:lang w:val="en-IN" w:eastAsia="en-IN"/>
          </w:rPr>
          <w:t>standalone</w:t>
        </w:r>
      </w:hyperlink>
      <w:r w:rsidRPr="003D0FBD">
        <w:rPr>
          <w:lang w:val="en-IN" w:eastAsia="en-IN"/>
        </w:rPr>
        <w:t xml:space="preserve"> </w:t>
      </w:r>
      <w:hyperlink r:id="rId34" w:tooltip="Graphical user interface" w:history="1">
        <w:r w:rsidRPr="003D0FBD">
          <w:rPr>
            <w:lang w:val="en-IN" w:eastAsia="en-IN"/>
          </w:rPr>
          <w:t>graphical applications</w:t>
        </w:r>
      </w:hyperlink>
      <w:r w:rsidRPr="003D0FBD">
        <w:rPr>
          <w:lang w:val="en-IN" w:eastAsia="en-IN"/>
        </w:rPr>
        <w:t>.</w:t>
      </w:r>
    </w:p>
    <w:p w:rsidR="00880A7B" w:rsidRPr="003D0FBD" w:rsidRDefault="00880A7B" w:rsidP="00880A7B">
      <w:pPr>
        <w:spacing w:after="30" w:line="360" w:lineRule="auto"/>
        <w:jc w:val="both"/>
        <w:rPr>
          <w:b/>
          <w:lang w:val="en-IN" w:eastAsia="en-IN"/>
        </w:rPr>
      </w:pPr>
    </w:p>
    <w:tbl>
      <w:tblPr>
        <w:tblW w:w="10077" w:type="dxa"/>
        <w:tblCellSpacing w:w="0" w:type="dxa"/>
        <w:tblInd w:w="3" w:type="dxa"/>
        <w:tblCellMar>
          <w:left w:w="0" w:type="dxa"/>
          <w:right w:w="0" w:type="dxa"/>
        </w:tblCellMar>
        <w:tblLook w:val="04A0"/>
      </w:tblPr>
      <w:tblGrid>
        <w:gridCol w:w="8104"/>
        <w:gridCol w:w="974"/>
        <w:gridCol w:w="6"/>
        <w:gridCol w:w="974"/>
        <w:gridCol w:w="19"/>
      </w:tblGrid>
      <w:tr w:rsidR="00880A7B" w:rsidRPr="003D0FBD" w:rsidTr="004F094A">
        <w:trPr>
          <w:tblCellSpacing w:w="0" w:type="dxa"/>
        </w:trPr>
        <w:tc>
          <w:tcPr>
            <w:tcW w:w="0" w:type="auto"/>
            <w:shd w:val="clear" w:color="auto" w:fill="auto"/>
            <w:vAlign w:val="center"/>
          </w:tcPr>
          <w:p w:rsidR="00880A7B" w:rsidRPr="003D0FBD" w:rsidRDefault="00880A7B" w:rsidP="004F094A">
            <w:pPr>
              <w:spacing w:after="30" w:line="360" w:lineRule="auto"/>
              <w:jc w:val="both"/>
              <w:rPr>
                <w:lang w:val="en-IN" w:eastAsia="en-IN"/>
              </w:rPr>
            </w:pPr>
            <w:bookmarkStart w:id="1" w:name="History"/>
            <w:bookmarkEnd w:id="1"/>
            <w:r w:rsidRPr="003D0FBD">
              <w:rPr>
                <w:b/>
                <w:lang w:val="en-IN" w:eastAsia="en-IN"/>
              </w:rPr>
              <w:t>6.1 History</w:t>
            </w:r>
          </w:p>
        </w:tc>
        <w:tc>
          <w:tcPr>
            <w:tcW w:w="1046" w:type="dxa"/>
            <w:tcBorders>
              <w:top w:val="nil"/>
              <w:left w:val="nil"/>
              <w:bottom w:val="nil"/>
              <w:right w:val="nil"/>
            </w:tcBorders>
            <w:shd w:val="clear" w:color="auto" w:fill="auto"/>
            <w:vAlign w:val="center"/>
          </w:tcPr>
          <w:p w:rsidR="00880A7B" w:rsidRPr="003D0FBD" w:rsidRDefault="00880A7B" w:rsidP="004F094A">
            <w:pPr>
              <w:spacing w:after="30" w:line="360" w:lineRule="auto"/>
              <w:jc w:val="both"/>
              <w:rPr>
                <w:lang w:val="en-IN" w:eastAsia="en-IN"/>
              </w:rPr>
            </w:pPr>
          </w:p>
        </w:tc>
        <w:tc>
          <w:tcPr>
            <w:tcW w:w="0" w:type="auto"/>
            <w:shd w:val="clear" w:color="auto" w:fill="auto"/>
            <w:vAlign w:val="center"/>
          </w:tcPr>
          <w:p w:rsidR="00880A7B" w:rsidRPr="003D0FBD" w:rsidRDefault="00880A7B" w:rsidP="004F094A">
            <w:pPr>
              <w:spacing w:after="30" w:line="360" w:lineRule="auto"/>
              <w:jc w:val="both"/>
              <w:rPr>
                <w:lang w:val="en-IN" w:eastAsia="en-IN"/>
              </w:rPr>
            </w:pPr>
          </w:p>
        </w:tc>
        <w:tc>
          <w:tcPr>
            <w:tcW w:w="1046" w:type="dxa"/>
            <w:tcBorders>
              <w:top w:val="nil"/>
              <w:left w:val="nil"/>
              <w:bottom w:val="nil"/>
              <w:right w:val="nil"/>
            </w:tcBorders>
            <w:shd w:val="clear" w:color="auto" w:fill="auto"/>
            <w:vAlign w:val="center"/>
          </w:tcPr>
          <w:p w:rsidR="00880A7B" w:rsidRPr="003D0FBD" w:rsidRDefault="00880A7B" w:rsidP="004F094A">
            <w:pPr>
              <w:spacing w:after="30" w:line="360" w:lineRule="auto"/>
              <w:jc w:val="both"/>
              <w:rPr>
                <w:lang w:val="en-IN" w:eastAsia="en-IN"/>
              </w:rPr>
            </w:pPr>
          </w:p>
        </w:tc>
        <w:tc>
          <w:tcPr>
            <w:tcW w:w="20" w:type="dxa"/>
            <w:shd w:val="clear" w:color="auto" w:fill="auto"/>
            <w:vAlign w:val="center"/>
          </w:tcPr>
          <w:p w:rsidR="00880A7B" w:rsidRPr="003D0FBD" w:rsidRDefault="00880A7B" w:rsidP="004F094A">
            <w:pPr>
              <w:spacing w:after="30" w:line="360" w:lineRule="auto"/>
              <w:jc w:val="both"/>
              <w:rPr>
                <w:lang w:val="en-IN" w:eastAsia="en-IN"/>
              </w:rPr>
            </w:pPr>
          </w:p>
        </w:tc>
      </w:tr>
      <w:tr w:rsidR="00880A7B" w:rsidRPr="003D0FBD" w:rsidTr="004F094A">
        <w:trPr>
          <w:gridAfter w:val="4"/>
          <w:wAfter w:w="1440" w:type="dxa"/>
          <w:tblCellSpacing w:w="0" w:type="dxa"/>
        </w:trPr>
        <w:tc>
          <w:tcPr>
            <w:tcW w:w="8637" w:type="dxa"/>
            <w:tcBorders>
              <w:top w:val="nil"/>
              <w:left w:val="nil"/>
              <w:bottom w:val="nil"/>
              <w:right w:val="nil"/>
            </w:tcBorders>
            <w:shd w:val="clear" w:color="auto" w:fill="auto"/>
            <w:vAlign w:val="center"/>
          </w:tcPr>
          <w:p w:rsidR="00880A7B" w:rsidRPr="003D0FBD" w:rsidRDefault="00975DF5" w:rsidP="004F094A">
            <w:pPr>
              <w:spacing w:after="30" w:line="360" w:lineRule="auto"/>
              <w:jc w:val="both"/>
              <w:rPr>
                <w:lang w:val="en-IN" w:eastAsia="en-IN"/>
              </w:rPr>
            </w:pPr>
            <w:hyperlink r:id="rId35" w:tooltip="Rasmus Lerdorf" w:history="1">
              <w:proofErr w:type="spellStart"/>
              <w:r w:rsidR="00880A7B" w:rsidRPr="003D0FBD">
                <w:rPr>
                  <w:lang w:val="en-IN" w:eastAsia="en-IN"/>
                </w:rPr>
                <w:t>Rasmus</w:t>
              </w:r>
              <w:proofErr w:type="spellEnd"/>
              <w:r w:rsidR="00880A7B" w:rsidRPr="003D0FBD">
                <w:rPr>
                  <w:lang w:val="en-IN" w:eastAsia="en-IN"/>
                </w:rPr>
                <w:t xml:space="preserve"> </w:t>
              </w:r>
              <w:proofErr w:type="spellStart"/>
              <w:r w:rsidR="00880A7B" w:rsidRPr="003D0FBD">
                <w:rPr>
                  <w:lang w:val="en-IN" w:eastAsia="en-IN"/>
                </w:rPr>
                <w:t>Lerdorf</w:t>
              </w:r>
              <w:proofErr w:type="spellEnd"/>
            </w:hyperlink>
            <w:r w:rsidR="00880A7B" w:rsidRPr="003D0FBD">
              <w:rPr>
                <w:lang w:val="en-IN" w:eastAsia="en-IN"/>
              </w:rPr>
              <w:t xml:space="preserve">, who wrote the original </w:t>
            </w:r>
            <w:hyperlink r:id="rId36" w:tooltip="Common Gateway Interface" w:history="1">
              <w:r w:rsidR="00880A7B" w:rsidRPr="003D0FBD">
                <w:rPr>
                  <w:lang w:val="en-IN" w:eastAsia="en-IN"/>
                </w:rPr>
                <w:t>Common Gateway Interface</w:t>
              </w:r>
            </w:hyperlink>
            <w:r w:rsidR="00880A7B" w:rsidRPr="003D0FBD">
              <w:rPr>
                <w:lang w:val="en-IN" w:eastAsia="en-IN"/>
              </w:rPr>
              <w:t xml:space="preserve"> binaries, </w:t>
            </w:r>
            <w:hyperlink r:id="rId37" w:tooltip="Zeev Suraski" w:history="1">
              <w:proofErr w:type="spellStart"/>
              <w:r w:rsidR="00880A7B" w:rsidRPr="003D0FBD">
                <w:rPr>
                  <w:lang w:val="en-IN" w:eastAsia="en-IN"/>
                </w:rPr>
                <w:t>Zeev</w:t>
              </w:r>
              <w:proofErr w:type="spellEnd"/>
              <w:r w:rsidR="00880A7B" w:rsidRPr="003D0FBD">
                <w:rPr>
                  <w:lang w:val="en-IN" w:eastAsia="en-IN"/>
                </w:rPr>
                <w:t xml:space="preserve"> </w:t>
              </w:r>
              <w:proofErr w:type="spellStart"/>
              <w:r w:rsidR="00880A7B" w:rsidRPr="003D0FBD">
                <w:rPr>
                  <w:lang w:val="en-IN" w:eastAsia="en-IN"/>
                </w:rPr>
                <w:t>Suraski</w:t>
              </w:r>
              <w:proofErr w:type="spellEnd"/>
            </w:hyperlink>
            <w:r w:rsidR="00880A7B" w:rsidRPr="003D0FBD">
              <w:rPr>
                <w:lang w:val="en-IN" w:eastAsia="en-IN"/>
              </w:rPr>
              <w:t xml:space="preserve">, who rewrote the </w:t>
            </w:r>
            <w:hyperlink r:id="rId38" w:tooltip="Parser" w:history="1">
              <w:r w:rsidR="00880A7B" w:rsidRPr="003D0FBD">
                <w:rPr>
                  <w:lang w:val="en-IN" w:eastAsia="en-IN"/>
                </w:rPr>
                <w:t>parser</w:t>
              </w:r>
            </w:hyperlink>
            <w:r w:rsidR="00880A7B" w:rsidRPr="003D0FBD">
              <w:rPr>
                <w:lang w:val="en-IN" w:eastAsia="en-IN"/>
              </w:rPr>
              <w:t xml:space="preserve"> that formed PHP 3</w:t>
            </w:r>
          </w:p>
        </w:tc>
      </w:tr>
    </w:tbl>
    <w:p w:rsidR="00880A7B" w:rsidRPr="003D0FBD" w:rsidRDefault="00880A7B" w:rsidP="00880A7B">
      <w:pPr>
        <w:spacing w:after="30" w:line="360" w:lineRule="auto"/>
        <w:jc w:val="both"/>
        <w:rPr>
          <w:lang w:val="en-IN" w:eastAsia="en-IN"/>
        </w:rPr>
      </w:pPr>
      <w:r w:rsidRPr="003D0FBD">
        <w:rPr>
          <w:iCs/>
          <w:lang w:val="en-IN" w:eastAsia="en-IN"/>
        </w:rPr>
        <w:t>PHP</w:t>
      </w:r>
      <w:r w:rsidRPr="003D0FBD">
        <w:rPr>
          <w:lang w:val="en-IN" w:eastAsia="en-IN"/>
        </w:rPr>
        <w:t xml:space="preserve"> originally stood for Personal Home Page. It began in 1994 as a set of </w:t>
      </w:r>
      <w:hyperlink r:id="rId39" w:tooltip="Common Gateway Interface" w:history="1">
        <w:r w:rsidRPr="003D0FBD">
          <w:rPr>
            <w:lang w:val="en-IN" w:eastAsia="en-IN"/>
          </w:rPr>
          <w:t>Common Gateway Interface</w:t>
        </w:r>
      </w:hyperlink>
      <w:r w:rsidRPr="003D0FBD">
        <w:rPr>
          <w:lang w:val="en-IN" w:eastAsia="en-IN"/>
        </w:rPr>
        <w:t xml:space="preserve"> </w:t>
      </w:r>
      <w:hyperlink r:id="rId40" w:tooltip="Binary file" w:history="1">
        <w:r w:rsidRPr="003D0FBD">
          <w:rPr>
            <w:lang w:val="en-IN" w:eastAsia="en-IN"/>
          </w:rPr>
          <w:t>binaries</w:t>
        </w:r>
      </w:hyperlink>
      <w:r w:rsidRPr="003D0FBD">
        <w:rPr>
          <w:lang w:val="en-IN" w:eastAsia="en-IN"/>
        </w:rPr>
        <w:t xml:space="preserve"> written in the </w:t>
      </w:r>
      <w:hyperlink r:id="rId41" w:tooltip="C programming language" w:history="1">
        <w:r w:rsidRPr="003D0FBD">
          <w:rPr>
            <w:lang w:val="en-IN" w:eastAsia="en-IN"/>
          </w:rPr>
          <w:t>C programming language</w:t>
        </w:r>
      </w:hyperlink>
      <w:r w:rsidRPr="003D0FBD">
        <w:rPr>
          <w:lang w:val="en-IN" w:eastAsia="en-IN"/>
        </w:rPr>
        <w:t xml:space="preserve"> by the </w:t>
      </w:r>
      <w:hyperlink r:id="rId42" w:tooltip="Danish people" w:history="1">
        <w:r w:rsidRPr="003D0FBD">
          <w:rPr>
            <w:lang w:val="en-IN" w:eastAsia="en-IN"/>
          </w:rPr>
          <w:t>Danish</w:t>
        </w:r>
      </w:hyperlink>
      <w:r w:rsidRPr="003D0FBD">
        <w:rPr>
          <w:lang w:val="en-IN" w:eastAsia="en-IN"/>
        </w:rPr>
        <w:t>/</w:t>
      </w:r>
      <w:hyperlink r:id="rId43" w:tooltip="Greenland" w:history="1">
        <w:r w:rsidRPr="003D0FBD">
          <w:rPr>
            <w:lang w:val="en-IN" w:eastAsia="en-IN"/>
          </w:rPr>
          <w:t>Greenlandic</w:t>
        </w:r>
      </w:hyperlink>
      <w:r w:rsidRPr="003D0FBD">
        <w:rPr>
          <w:lang w:val="en-IN" w:eastAsia="en-IN"/>
        </w:rPr>
        <w:t xml:space="preserve"> programmer </w:t>
      </w:r>
      <w:hyperlink r:id="rId44" w:tooltip="Rasmus Lerdorf" w:history="1">
        <w:proofErr w:type="spellStart"/>
        <w:r w:rsidRPr="003D0FBD">
          <w:rPr>
            <w:lang w:val="en-IN" w:eastAsia="en-IN"/>
          </w:rPr>
          <w:t>Rasmus</w:t>
        </w:r>
        <w:proofErr w:type="spellEnd"/>
        <w:r w:rsidRPr="003D0FBD">
          <w:rPr>
            <w:lang w:val="en-IN" w:eastAsia="en-IN"/>
          </w:rPr>
          <w:t xml:space="preserve"> </w:t>
        </w:r>
        <w:proofErr w:type="spellStart"/>
        <w:r w:rsidRPr="003D0FBD">
          <w:rPr>
            <w:lang w:val="en-IN" w:eastAsia="en-IN"/>
          </w:rPr>
          <w:t>Lerdorf</w:t>
        </w:r>
        <w:proofErr w:type="spellEnd"/>
      </w:hyperlink>
      <w:r w:rsidRPr="003D0FBD">
        <w:rPr>
          <w:lang w:val="en-IN" w:eastAsia="en-IN"/>
        </w:rPr>
        <w:t xml:space="preserve">.  </w:t>
      </w:r>
      <w:proofErr w:type="spellStart"/>
      <w:r w:rsidRPr="003D0FBD">
        <w:rPr>
          <w:lang w:val="en-IN" w:eastAsia="en-IN"/>
        </w:rPr>
        <w:t>Lerdorf</w:t>
      </w:r>
      <w:proofErr w:type="spellEnd"/>
      <w:r w:rsidRPr="003D0FBD">
        <w:rPr>
          <w:lang w:val="en-IN" w:eastAsia="en-IN"/>
        </w:rPr>
        <w:t xml:space="preserve"> initially created these Personal Home Page Tools to replace a small set of </w:t>
      </w:r>
      <w:hyperlink r:id="rId45" w:tooltip="Perl" w:history="1">
        <w:r w:rsidRPr="003D0FBD">
          <w:rPr>
            <w:lang w:val="en-IN" w:eastAsia="en-IN"/>
          </w:rPr>
          <w:t>Perl</w:t>
        </w:r>
      </w:hyperlink>
      <w:r w:rsidRPr="003D0FBD">
        <w:rPr>
          <w:lang w:val="en-IN" w:eastAsia="en-IN"/>
        </w:rPr>
        <w:t xml:space="preserve"> scripts he had been using to maintain his </w:t>
      </w:r>
      <w:hyperlink r:id="rId46" w:tooltip="Personal homepage" w:history="1">
        <w:r w:rsidRPr="003D0FBD">
          <w:rPr>
            <w:lang w:val="en-IN" w:eastAsia="en-IN"/>
          </w:rPr>
          <w:t>personal homepage</w:t>
        </w:r>
      </w:hyperlink>
      <w:r w:rsidRPr="003D0FBD">
        <w:rPr>
          <w:lang w:val="en-IN" w:eastAsia="en-IN"/>
        </w:rPr>
        <w:t xml:space="preserve">. The tools were used to perform tasks such as displaying his résumé and recording how much </w:t>
      </w:r>
      <w:hyperlink r:id="rId47" w:tooltip="Web traffic" w:history="1">
        <w:r w:rsidRPr="003D0FBD">
          <w:rPr>
            <w:lang w:val="en-IN" w:eastAsia="en-IN"/>
          </w:rPr>
          <w:t>traffic</w:t>
        </w:r>
      </w:hyperlink>
      <w:r w:rsidRPr="003D0FBD">
        <w:rPr>
          <w:lang w:val="en-IN" w:eastAsia="en-IN"/>
        </w:rPr>
        <w:t xml:space="preserve"> his page was receiving. He combined these binaries with his Form Interpreter to create PHP/FI, which had more functionality. PHP/FI included a larger implementation for the C programming language and could communicate with </w:t>
      </w:r>
      <w:hyperlink r:id="rId48" w:tooltip="Database" w:history="1">
        <w:r w:rsidRPr="003D0FBD">
          <w:rPr>
            <w:lang w:val="en-IN" w:eastAsia="en-IN"/>
          </w:rPr>
          <w:t>databases</w:t>
        </w:r>
      </w:hyperlink>
      <w:r w:rsidRPr="003D0FBD">
        <w:rPr>
          <w:lang w:val="en-IN" w:eastAsia="en-IN"/>
        </w:rPr>
        <w:t xml:space="preserve">, enabling the building of simple, dynamic </w:t>
      </w:r>
      <w:hyperlink r:id="rId49" w:tooltip="Web application" w:history="1">
        <w:r w:rsidRPr="003D0FBD">
          <w:rPr>
            <w:lang w:val="en-IN" w:eastAsia="en-IN"/>
          </w:rPr>
          <w:t>web applications</w:t>
        </w:r>
      </w:hyperlink>
      <w:r w:rsidRPr="003D0FBD">
        <w:rPr>
          <w:lang w:val="en-IN" w:eastAsia="en-IN"/>
        </w:rPr>
        <w:t xml:space="preserve">. </w:t>
      </w:r>
      <w:proofErr w:type="spellStart"/>
      <w:r w:rsidRPr="003D0FBD">
        <w:rPr>
          <w:lang w:val="en-IN" w:eastAsia="en-IN"/>
        </w:rPr>
        <w:t>Lerdorf</w:t>
      </w:r>
      <w:proofErr w:type="spellEnd"/>
      <w:r w:rsidRPr="003D0FBD">
        <w:rPr>
          <w:lang w:val="en-IN" w:eastAsia="en-IN"/>
        </w:rPr>
        <w:t xml:space="preserve"> released PHP publicly on June 8, 1995 to accelerate </w:t>
      </w:r>
      <w:hyperlink r:id="rId50" w:tooltip="Software bug" w:history="1">
        <w:r w:rsidRPr="003D0FBD">
          <w:rPr>
            <w:lang w:val="en-IN" w:eastAsia="en-IN"/>
          </w:rPr>
          <w:t>bug</w:t>
        </w:r>
      </w:hyperlink>
      <w:r w:rsidRPr="003D0FBD">
        <w:rPr>
          <w:lang w:val="en-IN" w:eastAsia="en-IN"/>
        </w:rPr>
        <w:t xml:space="preserve"> location and improve the code. This release was named PHP version 2 and already had the basic functionality that PHP has today. This included Perl-like variables, form handling, and the ability to embed HTML. The syntax was similar to Perl but was more limited, simpler, and less consistent. </w:t>
      </w:r>
    </w:p>
    <w:p w:rsidR="00880A7B" w:rsidRPr="003D0FBD" w:rsidRDefault="00975DF5" w:rsidP="00880A7B">
      <w:pPr>
        <w:spacing w:after="30" w:line="360" w:lineRule="auto"/>
        <w:jc w:val="both"/>
        <w:rPr>
          <w:lang w:val="en-IN" w:eastAsia="en-IN"/>
        </w:rPr>
      </w:pPr>
      <w:hyperlink r:id="rId51" w:tooltip="Zeev Suraski" w:history="1">
        <w:proofErr w:type="spellStart"/>
        <w:r w:rsidR="00880A7B" w:rsidRPr="003D0FBD">
          <w:rPr>
            <w:lang w:val="en-IN" w:eastAsia="en-IN"/>
          </w:rPr>
          <w:t>Zeev</w:t>
        </w:r>
        <w:proofErr w:type="spellEnd"/>
        <w:r w:rsidR="00880A7B" w:rsidRPr="003D0FBD">
          <w:rPr>
            <w:lang w:val="en-IN" w:eastAsia="en-IN"/>
          </w:rPr>
          <w:t xml:space="preserve"> </w:t>
        </w:r>
        <w:proofErr w:type="spellStart"/>
        <w:r w:rsidR="00880A7B" w:rsidRPr="003D0FBD">
          <w:rPr>
            <w:lang w:val="en-IN" w:eastAsia="en-IN"/>
          </w:rPr>
          <w:t>Suraski</w:t>
        </w:r>
        <w:proofErr w:type="spellEnd"/>
      </w:hyperlink>
      <w:r w:rsidR="00880A7B" w:rsidRPr="003D0FBD">
        <w:rPr>
          <w:lang w:val="en-IN" w:eastAsia="en-IN"/>
        </w:rPr>
        <w:t xml:space="preserve"> and </w:t>
      </w:r>
      <w:hyperlink r:id="rId52" w:tooltip="Andi Gutmans" w:history="1">
        <w:proofErr w:type="spellStart"/>
        <w:r w:rsidR="00880A7B" w:rsidRPr="003D0FBD">
          <w:rPr>
            <w:lang w:val="en-IN" w:eastAsia="en-IN"/>
          </w:rPr>
          <w:t>Andi</w:t>
        </w:r>
        <w:proofErr w:type="spellEnd"/>
        <w:r w:rsidR="00880A7B" w:rsidRPr="003D0FBD">
          <w:rPr>
            <w:lang w:val="en-IN" w:eastAsia="en-IN"/>
          </w:rPr>
          <w:t xml:space="preserve"> </w:t>
        </w:r>
        <w:proofErr w:type="spellStart"/>
        <w:r w:rsidR="00880A7B" w:rsidRPr="003D0FBD">
          <w:rPr>
            <w:lang w:val="en-IN" w:eastAsia="en-IN"/>
          </w:rPr>
          <w:t>Gutmans</w:t>
        </w:r>
        <w:proofErr w:type="spellEnd"/>
      </w:hyperlink>
      <w:r w:rsidR="00880A7B" w:rsidRPr="003D0FBD">
        <w:rPr>
          <w:lang w:val="en-IN" w:eastAsia="en-IN"/>
        </w:rPr>
        <w:t xml:space="preserve">, two developers at the </w:t>
      </w:r>
      <w:hyperlink r:id="rId53" w:tooltip="Technion IIT" w:history="1">
        <w:proofErr w:type="spellStart"/>
        <w:r w:rsidR="00880A7B" w:rsidRPr="003D0FBD">
          <w:rPr>
            <w:lang w:val="en-IN" w:eastAsia="en-IN"/>
          </w:rPr>
          <w:t>Technion</w:t>
        </w:r>
        <w:proofErr w:type="spellEnd"/>
        <w:r w:rsidR="00880A7B" w:rsidRPr="003D0FBD">
          <w:rPr>
            <w:lang w:val="en-IN" w:eastAsia="en-IN"/>
          </w:rPr>
          <w:t xml:space="preserve"> IIT</w:t>
        </w:r>
      </w:hyperlink>
      <w:r w:rsidR="00880A7B" w:rsidRPr="003D0FBD">
        <w:rPr>
          <w:lang w:val="en-IN" w:eastAsia="en-IN"/>
        </w:rPr>
        <w:t xml:space="preserve">, rewrote the </w:t>
      </w:r>
      <w:hyperlink r:id="rId54" w:tooltip="Parser" w:history="1">
        <w:r w:rsidR="00880A7B" w:rsidRPr="003D0FBD">
          <w:rPr>
            <w:lang w:val="en-IN" w:eastAsia="en-IN"/>
          </w:rPr>
          <w:t>parser</w:t>
        </w:r>
      </w:hyperlink>
      <w:r w:rsidR="00880A7B" w:rsidRPr="003D0FBD">
        <w:rPr>
          <w:lang w:val="en-IN" w:eastAsia="en-IN"/>
        </w:rPr>
        <w:t xml:space="preserve"> in 1997 and formed the base of PHP 3, changing the language's name to the </w:t>
      </w:r>
      <w:hyperlink r:id="rId55" w:tooltip="Recursive initialism" w:history="1">
        <w:r w:rsidR="00880A7B" w:rsidRPr="003D0FBD">
          <w:rPr>
            <w:lang w:val="en-IN" w:eastAsia="en-IN"/>
          </w:rPr>
          <w:t xml:space="preserve">recursive </w:t>
        </w:r>
        <w:proofErr w:type="spellStart"/>
        <w:r w:rsidR="00880A7B" w:rsidRPr="003D0FBD">
          <w:rPr>
            <w:lang w:val="en-IN" w:eastAsia="en-IN"/>
          </w:rPr>
          <w:t>initialism</w:t>
        </w:r>
        <w:proofErr w:type="spellEnd"/>
      </w:hyperlink>
      <w:r w:rsidR="00880A7B" w:rsidRPr="003D0FBD">
        <w:rPr>
          <w:lang w:val="en-IN" w:eastAsia="en-IN"/>
        </w:rPr>
        <w:t xml:space="preserve"> </w:t>
      </w:r>
      <w:r w:rsidR="00880A7B" w:rsidRPr="003D0FBD">
        <w:rPr>
          <w:iCs/>
          <w:lang w:val="en-IN" w:eastAsia="en-IN"/>
        </w:rPr>
        <w:t xml:space="preserve">PHP: Hypertext </w:t>
      </w:r>
      <w:proofErr w:type="spellStart"/>
      <w:r w:rsidR="00880A7B" w:rsidRPr="003D0FBD">
        <w:rPr>
          <w:iCs/>
          <w:lang w:val="en-IN" w:eastAsia="en-IN"/>
        </w:rPr>
        <w:t>Preprocessor</w:t>
      </w:r>
      <w:proofErr w:type="spellEnd"/>
      <w:r w:rsidR="00880A7B" w:rsidRPr="003D0FBD">
        <w:rPr>
          <w:lang w:val="en-IN" w:eastAsia="en-IN"/>
        </w:rPr>
        <w:t xml:space="preserve">. The development team officially released PHP/FI 2 in November 1997 after months of </w:t>
      </w:r>
      <w:hyperlink r:id="rId56" w:anchor="beta" w:tooltip="Development stage" w:history="1">
        <w:r w:rsidR="00880A7B" w:rsidRPr="003D0FBD">
          <w:rPr>
            <w:lang w:val="en-IN" w:eastAsia="en-IN"/>
          </w:rPr>
          <w:t>beta</w:t>
        </w:r>
      </w:hyperlink>
      <w:r w:rsidR="00880A7B" w:rsidRPr="003D0FBD">
        <w:rPr>
          <w:lang w:val="en-IN" w:eastAsia="en-IN"/>
        </w:rPr>
        <w:t xml:space="preserve"> testing. Afterwards, public testing of PHP 3 began, and the official launch came in June 1998. </w:t>
      </w:r>
      <w:proofErr w:type="spellStart"/>
      <w:r w:rsidR="00880A7B" w:rsidRPr="003D0FBD">
        <w:rPr>
          <w:lang w:val="en-IN" w:eastAsia="en-IN"/>
        </w:rPr>
        <w:t>Suraski</w:t>
      </w:r>
      <w:proofErr w:type="spellEnd"/>
      <w:r w:rsidR="00880A7B" w:rsidRPr="003D0FBD">
        <w:rPr>
          <w:lang w:val="en-IN" w:eastAsia="en-IN"/>
        </w:rPr>
        <w:t xml:space="preserve"> and </w:t>
      </w:r>
      <w:proofErr w:type="spellStart"/>
      <w:r w:rsidR="00880A7B" w:rsidRPr="003D0FBD">
        <w:rPr>
          <w:lang w:val="en-IN" w:eastAsia="en-IN"/>
        </w:rPr>
        <w:t>Gutmans</w:t>
      </w:r>
      <w:proofErr w:type="spellEnd"/>
      <w:r w:rsidR="00880A7B" w:rsidRPr="003D0FBD">
        <w:rPr>
          <w:lang w:val="en-IN" w:eastAsia="en-IN"/>
        </w:rPr>
        <w:t xml:space="preserve"> then started a new </w:t>
      </w:r>
      <w:hyperlink r:id="rId57" w:tooltip="Rewrite (programming)" w:history="1">
        <w:r w:rsidR="00880A7B" w:rsidRPr="003D0FBD">
          <w:rPr>
            <w:lang w:val="en-IN" w:eastAsia="en-IN"/>
          </w:rPr>
          <w:t>rewrite</w:t>
        </w:r>
      </w:hyperlink>
      <w:r w:rsidR="00880A7B" w:rsidRPr="003D0FBD">
        <w:rPr>
          <w:lang w:val="en-IN" w:eastAsia="en-IN"/>
        </w:rPr>
        <w:t xml:space="preserve"> of PHP's core, producing the </w:t>
      </w:r>
      <w:hyperlink r:id="rId58" w:tooltip="Zend Engine" w:history="1">
        <w:proofErr w:type="spellStart"/>
        <w:r w:rsidR="00880A7B" w:rsidRPr="003D0FBD">
          <w:rPr>
            <w:lang w:val="en-IN" w:eastAsia="en-IN"/>
          </w:rPr>
          <w:t>Zend</w:t>
        </w:r>
        <w:proofErr w:type="spellEnd"/>
        <w:r w:rsidR="00880A7B" w:rsidRPr="003D0FBD">
          <w:rPr>
            <w:lang w:val="en-IN" w:eastAsia="en-IN"/>
          </w:rPr>
          <w:t xml:space="preserve"> Engine</w:t>
        </w:r>
      </w:hyperlink>
      <w:r w:rsidR="00880A7B" w:rsidRPr="003D0FBD">
        <w:rPr>
          <w:lang w:val="en-IN" w:eastAsia="en-IN"/>
        </w:rPr>
        <w:t xml:space="preserve"> in 1999. They also founded </w:t>
      </w:r>
      <w:hyperlink r:id="rId59" w:tooltip="Zend Technologies" w:history="1">
        <w:proofErr w:type="spellStart"/>
        <w:r w:rsidR="00880A7B" w:rsidRPr="003D0FBD">
          <w:rPr>
            <w:lang w:val="en-IN" w:eastAsia="en-IN"/>
          </w:rPr>
          <w:t>Zend</w:t>
        </w:r>
        <w:proofErr w:type="spellEnd"/>
        <w:r w:rsidR="00880A7B" w:rsidRPr="003D0FBD">
          <w:rPr>
            <w:lang w:val="en-IN" w:eastAsia="en-IN"/>
          </w:rPr>
          <w:t xml:space="preserve"> Technologies</w:t>
        </w:r>
      </w:hyperlink>
      <w:r w:rsidR="00880A7B" w:rsidRPr="003D0FBD">
        <w:rPr>
          <w:lang w:val="en-IN" w:eastAsia="en-IN"/>
        </w:rPr>
        <w:t xml:space="preserve"> in </w:t>
      </w:r>
      <w:hyperlink r:id="rId60" w:tooltip="Ramat Gan" w:history="1">
        <w:r w:rsidR="00880A7B" w:rsidRPr="003D0FBD">
          <w:rPr>
            <w:lang w:val="en-IN" w:eastAsia="en-IN"/>
          </w:rPr>
          <w:t xml:space="preserve">Ramat </w:t>
        </w:r>
        <w:proofErr w:type="spellStart"/>
        <w:r w:rsidR="00880A7B" w:rsidRPr="003D0FBD">
          <w:rPr>
            <w:lang w:val="en-IN" w:eastAsia="en-IN"/>
          </w:rPr>
          <w:t>Gan</w:t>
        </w:r>
        <w:proofErr w:type="spellEnd"/>
      </w:hyperlink>
      <w:r w:rsidR="00880A7B" w:rsidRPr="003D0FBD">
        <w:rPr>
          <w:lang w:val="en-IN" w:eastAsia="en-IN"/>
        </w:rPr>
        <w:t xml:space="preserve">, Israel </w:t>
      </w:r>
    </w:p>
    <w:p w:rsidR="00880A7B" w:rsidRPr="003D0FBD" w:rsidRDefault="00880A7B" w:rsidP="00880A7B">
      <w:pPr>
        <w:spacing w:after="30" w:line="360" w:lineRule="auto"/>
        <w:jc w:val="both"/>
        <w:rPr>
          <w:lang w:val="en-IN" w:eastAsia="en-IN"/>
        </w:rPr>
      </w:pPr>
      <w:r w:rsidRPr="003D0FBD">
        <w:rPr>
          <w:lang w:val="en-IN" w:eastAsia="en-IN"/>
        </w:rPr>
        <w:t xml:space="preserve">On May 22, 2000, PHP 4, powered by the </w:t>
      </w:r>
      <w:proofErr w:type="spellStart"/>
      <w:r w:rsidRPr="003D0FBD">
        <w:rPr>
          <w:lang w:val="en-IN" w:eastAsia="en-IN"/>
        </w:rPr>
        <w:t>Zend</w:t>
      </w:r>
      <w:proofErr w:type="spellEnd"/>
      <w:r w:rsidRPr="003D0FBD">
        <w:rPr>
          <w:lang w:val="en-IN" w:eastAsia="en-IN"/>
        </w:rPr>
        <w:t xml:space="preserve"> Engine 1.0, was released. As of August, 2008 this branch is up to version 4.4.9. PHP 4 is no longer under development nor will any security updates be released. On July 13, 2004, PHP 5 was released, powered by the new </w:t>
      </w:r>
      <w:proofErr w:type="spellStart"/>
      <w:r w:rsidRPr="003D0FBD">
        <w:rPr>
          <w:lang w:val="en-IN" w:eastAsia="en-IN"/>
        </w:rPr>
        <w:t>Zend</w:t>
      </w:r>
      <w:proofErr w:type="spellEnd"/>
      <w:r w:rsidRPr="003D0FBD">
        <w:rPr>
          <w:lang w:val="en-IN" w:eastAsia="en-IN"/>
        </w:rPr>
        <w:t xml:space="preserve"> Engine II. PHP 5 included new features such as improved support for </w:t>
      </w:r>
      <w:hyperlink r:id="rId61" w:tooltip="Object-oriented programming" w:history="1">
        <w:r w:rsidRPr="003D0FBD">
          <w:rPr>
            <w:lang w:val="en-IN" w:eastAsia="en-IN"/>
          </w:rPr>
          <w:t>object-oriented programming</w:t>
        </w:r>
      </w:hyperlink>
      <w:r w:rsidRPr="003D0FBD">
        <w:rPr>
          <w:lang w:val="en-IN" w:eastAsia="en-IN"/>
        </w:rPr>
        <w:t xml:space="preserve">, the PHP Data Objects extension (which defines a lightweight and consistent interface for accessing databases), and numerous performance enhancements. In 2008, PHP 5 became the only stable version under development. </w:t>
      </w:r>
      <w:hyperlink r:id="rId62" w:tooltip="Late static binding" w:history="1">
        <w:r w:rsidRPr="003D0FBD">
          <w:rPr>
            <w:lang w:val="en-IN" w:eastAsia="en-IN"/>
          </w:rPr>
          <w:t>Late static binding</w:t>
        </w:r>
      </w:hyperlink>
      <w:r w:rsidRPr="003D0FBD">
        <w:rPr>
          <w:lang w:val="en-IN" w:eastAsia="en-IN"/>
        </w:rPr>
        <w:t xml:space="preserve"> has been missing from PHP and has been added in version 5.3. PHP 6 is under development alongside PHP 5. Major changes include the removal of </w:t>
      </w:r>
      <w:proofErr w:type="spellStart"/>
      <w:r w:rsidRPr="003D0FBD">
        <w:rPr>
          <w:lang w:val="en-IN" w:eastAsia="en-IN"/>
        </w:rPr>
        <w:t>register_globals</w:t>
      </w:r>
      <w:proofErr w:type="spellEnd"/>
      <w:r w:rsidRPr="003D0FBD">
        <w:rPr>
          <w:lang w:val="en-IN" w:eastAsia="en-IN"/>
        </w:rPr>
        <w:t xml:space="preserve">, </w:t>
      </w:r>
      <w:hyperlink r:id="rId63" w:tooltip="Magic quotes" w:history="1">
        <w:r w:rsidRPr="003D0FBD">
          <w:rPr>
            <w:lang w:val="en-IN" w:eastAsia="en-IN"/>
          </w:rPr>
          <w:t>magic quotes</w:t>
        </w:r>
      </w:hyperlink>
      <w:r w:rsidRPr="003D0FBD">
        <w:rPr>
          <w:lang w:val="en-IN" w:eastAsia="en-IN"/>
        </w:rPr>
        <w:t xml:space="preserve">, and </w:t>
      </w:r>
      <w:hyperlink r:id="rId64" w:anchor="Application_software_safe_mode" w:tooltip="Safe mode" w:history="1">
        <w:r w:rsidRPr="003D0FBD">
          <w:rPr>
            <w:lang w:val="en-IN" w:eastAsia="en-IN"/>
          </w:rPr>
          <w:t>safe mode</w:t>
        </w:r>
      </w:hyperlink>
      <w:r w:rsidRPr="003D0FBD">
        <w:rPr>
          <w:lang w:val="en-IN" w:eastAsia="en-IN"/>
        </w:rPr>
        <w:t xml:space="preserve">. The reason for the removals was that </w:t>
      </w:r>
      <w:proofErr w:type="spellStart"/>
      <w:r w:rsidRPr="003D0FBD">
        <w:rPr>
          <w:lang w:val="en-IN" w:eastAsia="en-IN"/>
        </w:rPr>
        <w:t>register_globals</w:t>
      </w:r>
      <w:proofErr w:type="spellEnd"/>
      <w:r w:rsidRPr="003D0FBD">
        <w:rPr>
          <w:lang w:val="en-IN" w:eastAsia="en-IN"/>
        </w:rPr>
        <w:t xml:space="preserve"> had given way to security holes, and magic quotes had an unpredictable nature, and was best avoided. Instead, to escape characters, magic quotes may be substituted with the </w:t>
      </w:r>
      <w:proofErr w:type="spellStart"/>
      <w:r w:rsidRPr="003D0FBD">
        <w:rPr>
          <w:lang w:val="en-IN" w:eastAsia="en-IN"/>
        </w:rPr>
        <w:t>addslashes</w:t>
      </w:r>
      <w:proofErr w:type="spellEnd"/>
      <w:r w:rsidRPr="003D0FBD">
        <w:rPr>
          <w:lang w:val="en-IN" w:eastAsia="en-IN"/>
        </w:rPr>
        <w:t xml:space="preserve">() function, or more appropriately an escape mechanism specific to the database vendor itself like </w:t>
      </w:r>
      <w:proofErr w:type="spellStart"/>
      <w:r w:rsidRPr="003D0FBD">
        <w:rPr>
          <w:lang w:val="en-IN" w:eastAsia="en-IN"/>
        </w:rPr>
        <w:t>mysql_real_escape_string</w:t>
      </w:r>
      <w:proofErr w:type="spellEnd"/>
      <w:r w:rsidRPr="003D0FBD">
        <w:rPr>
          <w:lang w:val="en-IN" w:eastAsia="en-IN"/>
        </w:rPr>
        <w:t xml:space="preserve">() for </w:t>
      </w:r>
      <w:hyperlink r:id="rId65" w:tooltip="MySQL" w:history="1">
        <w:proofErr w:type="spellStart"/>
        <w:r w:rsidRPr="003D0FBD">
          <w:rPr>
            <w:lang w:val="en-IN" w:eastAsia="en-IN"/>
          </w:rPr>
          <w:t>MySQL</w:t>
        </w:r>
        <w:proofErr w:type="spellEnd"/>
      </w:hyperlink>
      <w:r w:rsidRPr="003D0FBD">
        <w:rPr>
          <w:lang w:val="en-IN" w:eastAsia="en-IN"/>
        </w:rPr>
        <w:t xml:space="preserve">. Functions that will be removed in PHP 6 have been deprecated in PHP 5.3 and will produce a warning if used. </w:t>
      </w:r>
    </w:p>
    <w:p w:rsidR="00880A7B" w:rsidRPr="003D0FBD" w:rsidRDefault="00880A7B" w:rsidP="00880A7B">
      <w:pPr>
        <w:spacing w:after="30" w:line="360" w:lineRule="auto"/>
        <w:jc w:val="both"/>
        <w:rPr>
          <w:lang w:val="en-IN" w:eastAsia="en-IN"/>
        </w:rPr>
      </w:pPr>
      <w:r w:rsidRPr="003D0FBD">
        <w:rPr>
          <w:lang w:val="en-IN" w:eastAsia="en-IN"/>
        </w:rPr>
        <w:t xml:space="preserve">Many high-profile open-source projects ceased to support PHP 4 in new code as of February 5, 2008, because of the GoPHP5 initiative, provided by a consortium of PHP developers promoting the transition from PHP 4 to PHP 5. </w:t>
      </w:r>
    </w:p>
    <w:p w:rsidR="00880A7B" w:rsidRPr="003D0FBD" w:rsidRDefault="00880A7B" w:rsidP="00880A7B">
      <w:pPr>
        <w:spacing w:after="30" w:line="360" w:lineRule="auto"/>
        <w:jc w:val="both"/>
        <w:rPr>
          <w:lang w:val="en-IN" w:eastAsia="en-IN"/>
        </w:rPr>
      </w:pPr>
      <w:r w:rsidRPr="003D0FBD">
        <w:rPr>
          <w:lang w:val="en-IN" w:eastAsia="en-IN"/>
        </w:rPr>
        <w:t xml:space="preserve">PHP currently does not have native support for </w:t>
      </w:r>
      <w:hyperlink r:id="rId66" w:tooltip="Unicode" w:history="1">
        <w:r w:rsidRPr="003D0FBD">
          <w:rPr>
            <w:lang w:val="en-IN" w:eastAsia="en-IN"/>
          </w:rPr>
          <w:t>Unicode</w:t>
        </w:r>
      </w:hyperlink>
      <w:r w:rsidRPr="003D0FBD">
        <w:rPr>
          <w:lang w:val="en-IN" w:eastAsia="en-IN"/>
        </w:rPr>
        <w:t xml:space="preserve"> or </w:t>
      </w:r>
      <w:proofErr w:type="spellStart"/>
      <w:r w:rsidRPr="003D0FBD">
        <w:rPr>
          <w:lang w:val="en-IN" w:eastAsia="en-IN"/>
        </w:rPr>
        <w:t>multibyte</w:t>
      </w:r>
      <w:proofErr w:type="spellEnd"/>
      <w:r w:rsidRPr="003D0FBD">
        <w:rPr>
          <w:lang w:val="en-IN" w:eastAsia="en-IN"/>
        </w:rPr>
        <w:t xml:space="preserve"> strings; Unicode support will be included in PHP 6 and will allow strings as well as class, method and function names to contain non-</w:t>
      </w:r>
      <w:hyperlink r:id="rId67" w:tooltip="ASCII" w:history="1">
        <w:r w:rsidRPr="003D0FBD">
          <w:rPr>
            <w:lang w:val="en-IN" w:eastAsia="en-IN"/>
          </w:rPr>
          <w:t>ASCII</w:t>
        </w:r>
      </w:hyperlink>
      <w:r w:rsidRPr="003D0FBD">
        <w:rPr>
          <w:lang w:val="en-IN" w:eastAsia="en-IN"/>
        </w:rPr>
        <w:t xml:space="preserve"> characters. </w:t>
      </w:r>
    </w:p>
    <w:p w:rsidR="00880A7B" w:rsidRPr="003D0FBD" w:rsidRDefault="00880A7B" w:rsidP="00880A7B">
      <w:pPr>
        <w:spacing w:after="30" w:line="360" w:lineRule="auto"/>
        <w:jc w:val="both"/>
        <w:rPr>
          <w:lang w:val="en-IN" w:eastAsia="en-IN"/>
        </w:rPr>
      </w:pPr>
      <w:r w:rsidRPr="003D0FBD">
        <w:rPr>
          <w:lang w:val="en-IN" w:eastAsia="en-IN"/>
        </w:rPr>
        <w:t xml:space="preserve">It runs in both </w:t>
      </w:r>
      <w:hyperlink r:id="rId68" w:tooltip="32-bit" w:history="1">
        <w:r w:rsidRPr="003D0FBD">
          <w:rPr>
            <w:lang w:val="en-IN" w:eastAsia="en-IN"/>
          </w:rPr>
          <w:t>32-bit</w:t>
        </w:r>
      </w:hyperlink>
      <w:r w:rsidRPr="003D0FBD">
        <w:rPr>
          <w:lang w:val="en-IN" w:eastAsia="en-IN"/>
        </w:rPr>
        <w:t xml:space="preserve"> and </w:t>
      </w:r>
      <w:hyperlink r:id="rId69" w:tooltip="64-bit" w:history="1">
        <w:r w:rsidRPr="003D0FBD">
          <w:rPr>
            <w:lang w:val="en-IN" w:eastAsia="en-IN"/>
          </w:rPr>
          <w:t>64-bit</w:t>
        </w:r>
      </w:hyperlink>
      <w:r w:rsidRPr="003D0FBD">
        <w:rPr>
          <w:lang w:val="en-IN" w:eastAsia="en-IN"/>
        </w:rPr>
        <w:t xml:space="preserve"> environments, but on Windows the only official distribution is 32-bit, requiring Windows 32-bit compatibility mode to be enabled while using </w:t>
      </w:r>
      <w:hyperlink r:id="rId70" w:tooltip="Internet Information Services" w:history="1">
        <w:r w:rsidRPr="003D0FBD">
          <w:rPr>
            <w:lang w:val="en-IN" w:eastAsia="en-IN"/>
          </w:rPr>
          <w:t>IIS</w:t>
        </w:r>
      </w:hyperlink>
      <w:r w:rsidRPr="003D0FBD">
        <w:rPr>
          <w:lang w:val="en-IN" w:eastAsia="en-IN"/>
        </w:rPr>
        <w:t xml:space="preserve"> in a 64-bit Windows environment. As of PHP 5.3.0, experimental x64 bit versions are available.</w:t>
      </w:r>
      <w:bookmarkStart w:id="2" w:name="Release_history"/>
      <w:bookmarkEnd w:id="2"/>
    </w:p>
    <w:p w:rsidR="00880A7B" w:rsidRDefault="00880A7B" w:rsidP="00880A7B">
      <w:pPr>
        <w:spacing w:after="30" w:line="360" w:lineRule="auto"/>
        <w:jc w:val="both"/>
        <w:rPr>
          <w:lang w:val="en-IN" w:eastAsia="en-IN"/>
        </w:rPr>
      </w:pPr>
    </w:p>
    <w:p w:rsidR="00880A7B" w:rsidRDefault="00880A7B" w:rsidP="00880A7B">
      <w:pPr>
        <w:spacing w:after="30" w:line="360" w:lineRule="auto"/>
        <w:jc w:val="both"/>
        <w:rPr>
          <w:lang w:val="en-IN" w:eastAsia="en-IN"/>
        </w:rPr>
      </w:pPr>
    </w:p>
    <w:p w:rsidR="00880A7B" w:rsidRPr="003D0FBD" w:rsidRDefault="00880A7B" w:rsidP="00880A7B">
      <w:pPr>
        <w:spacing w:after="30" w:line="360" w:lineRule="auto"/>
        <w:jc w:val="both"/>
        <w:rPr>
          <w:vanish/>
          <w:lang w:val="en-IN" w:eastAsia="en-IN"/>
        </w:rPr>
      </w:pPr>
      <w:r w:rsidRPr="003D0FBD">
        <w:rPr>
          <w:lang w:val="en-IN" w:eastAsia="en-IN"/>
        </w:rPr>
        <w:t xml:space="preserve">6.2 </w:t>
      </w:r>
    </w:p>
    <w:p w:rsidR="00880A7B" w:rsidRPr="003D0FBD" w:rsidRDefault="00880A7B" w:rsidP="00880A7B">
      <w:pPr>
        <w:spacing w:after="30" w:line="360" w:lineRule="auto"/>
        <w:jc w:val="both"/>
        <w:outlineLvl w:val="1"/>
        <w:rPr>
          <w:b/>
          <w:bCs w:val="0"/>
          <w:lang w:val="en-IN" w:eastAsia="en-IN"/>
        </w:rPr>
      </w:pPr>
      <w:bookmarkStart w:id="3" w:name="Usage"/>
      <w:bookmarkEnd w:id="3"/>
      <w:r w:rsidRPr="003D0FBD">
        <w:rPr>
          <w:b/>
          <w:lang w:val="en-IN" w:eastAsia="en-IN"/>
        </w:rPr>
        <w:t>Usage</w:t>
      </w:r>
    </w:p>
    <w:p w:rsidR="00880A7B" w:rsidRPr="003D0FBD" w:rsidRDefault="00880A7B" w:rsidP="00880A7B">
      <w:pPr>
        <w:spacing w:after="30" w:line="360" w:lineRule="auto"/>
        <w:jc w:val="both"/>
        <w:rPr>
          <w:lang w:val="en-IN" w:eastAsia="en-IN"/>
        </w:rPr>
      </w:pPr>
      <w:r w:rsidRPr="003D0FBD">
        <w:rPr>
          <w:lang w:val="en-IN" w:eastAsia="en-IN"/>
        </w:rPr>
        <w:t xml:space="preserve">PHP is a general-purpose scripting language that is especially suited for </w:t>
      </w:r>
      <w:hyperlink r:id="rId71" w:tooltip="Web development" w:history="1">
        <w:r w:rsidRPr="003D0FBD">
          <w:rPr>
            <w:lang w:val="en-IN" w:eastAsia="en-IN"/>
          </w:rPr>
          <w:t>web development</w:t>
        </w:r>
      </w:hyperlink>
      <w:r w:rsidRPr="003D0FBD">
        <w:rPr>
          <w:lang w:val="en-IN" w:eastAsia="en-IN"/>
        </w:rPr>
        <w:t xml:space="preserve">. PHP generally runs on a </w:t>
      </w:r>
      <w:hyperlink r:id="rId72" w:tooltip="Web server" w:history="1">
        <w:r w:rsidRPr="003D0FBD">
          <w:rPr>
            <w:lang w:val="en-IN" w:eastAsia="en-IN"/>
          </w:rPr>
          <w:t>web server</w:t>
        </w:r>
      </w:hyperlink>
      <w:r w:rsidRPr="003D0FBD">
        <w:rPr>
          <w:lang w:val="en-IN" w:eastAsia="en-IN"/>
        </w:rPr>
        <w:t xml:space="preserve">. Any PHP code in a requested file is </w:t>
      </w:r>
      <w:hyperlink r:id="rId73" w:tooltip="Execution (computing)" w:history="1">
        <w:r w:rsidRPr="003D0FBD">
          <w:rPr>
            <w:lang w:val="en-IN" w:eastAsia="en-IN"/>
          </w:rPr>
          <w:t>executed</w:t>
        </w:r>
      </w:hyperlink>
      <w:r w:rsidRPr="003D0FBD">
        <w:rPr>
          <w:lang w:val="en-IN" w:eastAsia="en-IN"/>
        </w:rPr>
        <w:t xml:space="preserve"> by the PHP runtime, usually to create </w:t>
      </w:r>
      <w:hyperlink r:id="rId74" w:tooltip="Dynamic web page" w:history="1">
        <w:r w:rsidRPr="003D0FBD">
          <w:rPr>
            <w:lang w:val="en-IN" w:eastAsia="en-IN"/>
          </w:rPr>
          <w:t>dynamic web page</w:t>
        </w:r>
      </w:hyperlink>
      <w:r w:rsidRPr="003D0FBD">
        <w:rPr>
          <w:lang w:val="en-IN" w:eastAsia="en-IN"/>
        </w:rPr>
        <w:t xml:space="preserve"> content. It can also be used for </w:t>
      </w:r>
      <w:hyperlink r:id="rId75" w:tooltip="Command-line" w:history="1">
        <w:r w:rsidRPr="003D0FBD">
          <w:rPr>
            <w:lang w:val="en-IN" w:eastAsia="en-IN"/>
          </w:rPr>
          <w:t>command-line</w:t>
        </w:r>
      </w:hyperlink>
      <w:r w:rsidRPr="003D0FBD">
        <w:rPr>
          <w:lang w:val="en-IN" w:eastAsia="en-IN"/>
        </w:rPr>
        <w:t xml:space="preserve"> scripting and </w:t>
      </w:r>
      <w:hyperlink r:id="rId76" w:tooltip="Client-side" w:history="1">
        <w:r w:rsidRPr="003D0FBD">
          <w:rPr>
            <w:lang w:val="en-IN" w:eastAsia="en-IN"/>
          </w:rPr>
          <w:t>client-side</w:t>
        </w:r>
      </w:hyperlink>
      <w:r w:rsidRPr="003D0FBD">
        <w:rPr>
          <w:lang w:val="en-IN" w:eastAsia="en-IN"/>
        </w:rPr>
        <w:t xml:space="preserve"> </w:t>
      </w:r>
      <w:hyperlink r:id="rId77" w:tooltip="Graphical user interface" w:history="1">
        <w:r w:rsidRPr="003D0FBD">
          <w:rPr>
            <w:lang w:val="en-IN" w:eastAsia="en-IN"/>
          </w:rPr>
          <w:t>GUI</w:t>
        </w:r>
      </w:hyperlink>
      <w:r w:rsidRPr="003D0FBD">
        <w:rPr>
          <w:lang w:val="en-IN" w:eastAsia="en-IN"/>
        </w:rPr>
        <w:t xml:space="preserve"> applications. PHP can be deployed on most </w:t>
      </w:r>
      <w:hyperlink r:id="rId78" w:tooltip="Web server" w:history="1">
        <w:r w:rsidRPr="003D0FBD">
          <w:rPr>
            <w:lang w:val="en-IN" w:eastAsia="en-IN"/>
          </w:rPr>
          <w:t>web servers</w:t>
        </w:r>
      </w:hyperlink>
      <w:r w:rsidRPr="003D0FBD">
        <w:rPr>
          <w:lang w:val="en-IN" w:eastAsia="en-IN"/>
        </w:rPr>
        <w:t xml:space="preserve">, many </w:t>
      </w:r>
      <w:hyperlink r:id="rId79" w:tooltip="Operating system" w:history="1">
        <w:r w:rsidRPr="003D0FBD">
          <w:rPr>
            <w:lang w:val="en-IN" w:eastAsia="en-IN"/>
          </w:rPr>
          <w:t>operating systems</w:t>
        </w:r>
      </w:hyperlink>
      <w:r w:rsidRPr="003D0FBD">
        <w:rPr>
          <w:lang w:val="en-IN" w:eastAsia="en-IN"/>
        </w:rPr>
        <w:t xml:space="preserve"> and </w:t>
      </w:r>
      <w:hyperlink r:id="rId80" w:tooltip="Platform (computing)" w:history="1">
        <w:r w:rsidRPr="003D0FBD">
          <w:rPr>
            <w:lang w:val="en-IN" w:eastAsia="en-IN"/>
          </w:rPr>
          <w:t>platforms</w:t>
        </w:r>
      </w:hyperlink>
      <w:r w:rsidRPr="003D0FBD">
        <w:rPr>
          <w:lang w:val="en-IN" w:eastAsia="en-IN"/>
        </w:rPr>
        <w:t xml:space="preserve">, and can be used with many </w:t>
      </w:r>
      <w:hyperlink r:id="rId81" w:tooltip="Relational database management system" w:history="1">
        <w:r w:rsidRPr="003D0FBD">
          <w:rPr>
            <w:lang w:val="en-IN" w:eastAsia="en-IN"/>
          </w:rPr>
          <w:t>relational database management systems</w:t>
        </w:r>
      </w:hyperlink>
      <w:r w:rsidRPr="003D0FBD">
        <w:rPr>
          <w:lang w:val="en-IN" w:eastAsia="en-IN"/>
        </w:rPr>
        <w:t xml:space="preserve">. It is available free of charge, and the PHP Group provides the complete source code for users to build, customize and extend for their own use. </w:t>
      </w:r>
    </w:p>
    <w:p w:rsidR="00880A7B" w:rsidRPr="003D0FBD" w:rsidRDefault="00880A7B" w:rsidP="00880A7B">
      <w:pPr>
        <w:spacing w:after="30" w:line="360" w:lineRule="auto"/>
        <w:jc w:val="both"/>
        <w:rPr>
          <w:lang w:val="en-IN" w:eastAsia="en-IN"/>
        </w:rPr>
      </w:pPr>
      <w:r w:rsidRPr="003D0FBD">
        <w:rPr>
          <w:lang w:val="en-IN" w:eastAsia="en-IN"/>
        </w:rPr>
        <w:t xml:space="preserve">PHP primarily acts as a </w:t>
      </w:r>
      <w:hyperlink r:id="rId82" w:tooltip="Filter (software)" w:history="1">
        <w:r w:rsidRPr="003D0FBD">
          <w:rPr>
            <w:lang w:val="en-IN" w:eastAsia="en-IN"/>
          </w:rPr>
          <w:t>filter</w:t>
        </w:r>
      </w:hyperlink>
      <w:r w:rsidRPr="003D0FBD">
        <w:rPr>
          <w:lang w:val="en-IN" w:eastAsia="en-IN"/>
        </w:rPr>
        <w:t>,</w:t>
      </w:r>
      <w:hyperlink r:id="rId83" w:anchor="cite_note-30" w:history="1">
        <w:r w:rsidRPr="003D0FBD">
          <w:rPr>
            <w:vertAlign w:val="superscript"/>
            <w:lang w:val="en-IN" w:eastAsia="en-IN"/>
          </w:rPr>
          <w:t>]</w:t>
        </w:r>
      </w:hyperlink>
      <w:r w:rsidRPr="003D0FBD">
        <w:rPr>
          <w:lang w:val="en-IN" w:eastAsia="en-IN"/>
        </w:rPr>
        <w:t xml:space="preserve"> taking input from a file or stream containing text and/or PHP instructions and outputs another stream of data; most commonly the output will be HTML. Since PHP 4, the PHP </w:t>
      </w:r>
      <w:hyperlink r:id="rId84" w:tooltip="Parser" w:history="1">
        <w:r w:rsidRPr="003D0FBD">
          <w:rPr>
            <w:lang w:val="en-IN" w:eastAsia="en-IN"/>
          </w:rPr>
          <w:t>parser</w:t>
        </w:r>
      </w:hyperlink>
      <w:r w:rsidRPr="003D0FBD">
        <w:rPr>
          <w:lang w:val="en-IN" w:eastAsia="en-IN"/>
        </w:rPr>
        <w:t xml:space="preserve"> </w:t>
      </w:r>
      <w:hyperlink r:id="rId85" w:tooltip="Compiler" w:history="1">
        <w:r w:rsidRPr="003D0FBD">
          <w:rPr>
            <w:lang w:val="en-IN" w:eastAsia="en-IN"/>
          </w:rPr>
          <w:t>compiles</w:t>
        </w:r>
      </w:hyperlink>
      <w:r w:rsidRPr="003D0FBD">
        <w:rPr>
          <w:lang w:val="en-IN" w:eastAsia="en-IN"/>
        </w:rPr>
        <w:t xml:space="preserve"> input to produce </w:t>
      </w:r>
      <w:hyperlink r:id="rId86" w:tooltip="Bytecode" w:history="1">
        <w:proofErr w:type="spellStart"/>
        <w:r w:rsidRPr="003D0FBD">
          <w:rPr>
            <w:lang w:val="en-IN" w:eastAsia="en-IN"/>
          </w:rPr>
          <w:t>bytecode</w:t>
        </w:r>
        <w:proofErr w:type="spellEnd"/>
      </w:hyperlink>
      <w:r w:rsidRPr="003D0FBD">
        <w:rPr>
          <w:lang w:val="en-IN" w:eastAsia="en-IN"/>
        </w:rPr>
        <w:t xml:space="preserve"> for processing by the </w:t>
      </w:r>
      <w:hyperlink r:id="rId87" w:tooltip="Zend Engine" w:history="1">
        <w:proofErr w:type="spellStart"/>
        <w:r w:rsidRPr="003D0FBD">
          <w:rPr>
            <w:lang w:val="en-IN" w:eastAsia="en-IN"/>
          </w:rPr>
          <w:t>Zend</w:t>
        </w:r>
        <w:proofErr w:type="spellEnd"/>
        <w:r w:rsidRPr="003D0FBD">
          <w:rPr>
            <w:lang w:val="en-IN" w:eastAsia="en-IN"/>
          </w:rPr>
          <w:t xml:space="preserve"> Engine</w:t>
        </w:r>
      </w:hyperlink>
      <w:r w:rsidRPr="003D0FBD">
        <w:rPr>
          <w:lang w:val="en-IN" w:eastAsia="en-IN"/>
        </w:rPr>
        <w:t xml:space="preserve">, giving improved performance over its </w:t>
      </w:r>
      <w:hyperlink r:id="rId88" w:tooltip="Interpreter (computing)" w:history="1">
        <w:r w:rsidRPr="003D0FBD">
          <w:rPr>
            <w:lang w:val="en-IN" w:eastAsia="en-IN"/>
          </w:rPr>
          <w:t>interpreter</w:t>
        </w:r>
      </w:hyperlink>
      <w:r w:rsidRPr="003D0FBD">
        <w:rPr>
          <w:lang w:val="en-IN" w:eastAsia="en-IN"/>
        </w:rPr>
        <w:t xml:space="preserve"> predecessor. Originally designed to create dynamic web pages, PHP now focuses mainly on </w:t>
      </w:r>
      <w:hyperlink r:id="rId89" w:tooltip="Server-side scripting" w:history="1">
        <w:r w:rsidRPr="003D0FBD">
          <w:rPr>
            <w:lang w:val="en-IN" w:eastAsia="en-IN"/>
          </w:rPr>
          <w:t>server-side scripting</w:t>
        </w:r>
      </w:hyperlink>
      <w:r w:rsidRPr="003D0FBD">
        <w:rPr>
          <w:lang w:val="en-IN" w:eastAsia="en-IN"/>
        </w:rPr>
        <w:t>,</w:t>
      </w:r>
      <w:hyperlink r:id="rId90" w:anchor="cite_note-32" w:history="1">
        <w:r w:rsidRPr="003D0FBD">
          <w:rPr>
            <w:vertAlign w:val="superscript"/>
            <w:lang w:val="en-IN" w:eastAsia="en-IN"/>
          </w:rPr>
          <w:t>[33]</w:t>
        </w:r>
      </w:hyperlink>
      <w:r w:rsidRPr="003D0FBD">
        <w:rPr>
          <w:lang w:val="en-IN" w:eastAsia="en-IN"/>
        </w:rPr>
        <w:t xml:space="preserve"> and it is similar to other server-side scripting languages that provide dynamic content from a web server to a </w:t>
      </w:r>
      <w:hyperlink r:id="rId91" w:tooltip="Client (computing)" w:history="1">
        <w:r w:rsidRPr="003D0FBD">
          <w:rPr>
            <w:lang w:val="en-IN" w:eastAsia="en-IN"/>
          </w:rPr>
          <w:t>client</w:t>
        </w:r>
      </w:hyperlink>
      <w:r w:rsidRPr="003D0FBD">
        <w:rPr>
          <w:lang w:val="en-IN" w:eastAsia="en-IN"/>
        </w:rPr>
        <w:t xml:space="preserve">, such as </w:t>
      </w:r>
      <w:hyperlink r:id="rId92" w:tooltip="Microsoft" w:history="1">
        <w:r w:rsidRPr="003D0FBD">
          <w:rPr>
            <w:lang w:val="en-IN" w:eastAsia="en-IN"/>
          </w:rPr>
          <w:t>Microsoft</w:t>
        </w:r>
      </w:hyperlink>
      <w:r w:rsidRPr="003D0FBD">
        <w:rPr>
          <w:lang w:val="en-IN" w:eastAsia="en-IN"/>
        </w:rPr>
        <w:t xml:space="preserve">'s </w:t>
      </w:r>
      <w:hyperlink r:id="rId93" w:tooltip="Active Server Pages" w:history="1">
        <w:r w:rsidRPr="003D0FBD">
          <w:rPr>
            <w:lang w:val="en-IN" w:eastAsia="en-IN"/>
          </w:rPr>
          <w:t>Active Server Pages</w:t>
        </w:r>
      </w:hyperlink>
      <w:r w:rsidRPr="003D0FBD">
        <w:rPr>
          <w:lang w:val="en-IN" w:eastAsia="en-IN"/>
        </w:rPr>
        <w:t xml:space="preserve">, </w:t>
      </w:r>
      <w:hyperlink r:id="rId94" w:tooltip="Sun Microsystems" w:history="1">
        <w:r w:rsidRPr="003D0FBD">
          <w:rPr>
            <w:lang w:val="en-IN" w:eastAsia="en-IN"/>
          </w:rPr>
          <w:t>Sun Microsystems</w:t>
        </w:r>
      </w:hyperlink>
      <w:r w:rsidRPr="003D0FBD">
        <w:rPr>
          <w:lang w:val="en-IN" w:eastAsia="en-IN"/>
        </w:rPr>
        <w:t xml:space="preserve">' </w:t>
      </w:r>
      <w:hyperlink r:id="rId95" w:tooltip="JavaServer Pages" w:history="1">
        <w:proofErr w:type="spellStart"/>
        <w:r w:rsidRPr="003D0FBD">
          <w:rPr>
            <w:lang w:val="en-IN" w:eastAsia="en-IN"/>
          </w:rPr>
          <w:t>JavaServer</w:t>
        </w:r>
        <w:proofErr w:type="spellEnd"/>
        <w:r w:rsidRPr="003D0FBD">
          <w:rPr>
            <w:lang w:val="en-IN" w:eastAsia="en-IN"/>
          </w:rPr>
          <w:t xml:space="preserve"> Pages</w:t>
        </w:r>
      </w:hyperlink>
      <w:r w:rsidRPr="003D0FBD">
        <w:rPr>
          <w:lang w:val="en-IN" w:eastAsia="en-IN"/>
        </w:rPr>
        <w:t xml:space="preserve">, and </w:t>
      </w:r>
      <w:hyperlink r:id="rId96" w:tooltip="Mod perl" w:history="1">
        <w:proofErr w:type="spellStart"/>
        <w:r w:rsidRPr="003D0FBD">
          <w:rPr>
            <w:lang w:val="en-IN" w:eastAsia="en-IN"/>
          </w:rPr>
          <w:t>mod_perl</w:t>
        </w:r>
        <w:proofErr w:type="spellEnd"/>
      </w:hyperlink>
      <w:r w:rsidRPr="003D0FBD">
        <w:rPr>
          <w:lang w:val="en-IN" w:eastAsia="en-IN"/>
        </w:rPr>
        <w:t xml:space="preserve">. PHP has also attracted the development of many </w:t>
      </w:r>
      <w:hyperlink r:id="rId97" w:tooltip="Software framework" w:history="1">
        <w:r w:rsidRPr="003D0FBD">
          <w:rPr>
            <w:lang w:val="en-IN" w:eastAsia="en-IN"/>
          </w:rPr>
          <w:t>frameworks</w:t>
        </w:r>
      </w:hyperlink>
      <w:r w:rsidRPr="003D0FBD">
        <w:rPr>
          <w:lang w:val="en-IN" w:eastAsia="en-IN"/>
        </w:rPr>
        <w:t xml:space="preserve"> that provide building blocks and a design structure to promote </w:t>
      </w:r>
      <w:hyperlink r:id="rId98" w:tooltip="Rapid application development" w:history="1">
        <w:r w:rsidRPr="003D0FBD">
          <w:rPr>
            <w:lang w:val="en-IN" w:eastAsia="en-IN"/>
          </w:rPr>
          <w:t>rapid application development</w:t>
        </w:r>
      </w:hyperlink>
      <w:r w:rsidRPr="003D0FBD">
        <w:rPr>
          <w:lang w:val="en-IN" w:eastAsia="en-IN"/>
        </w:rPr>
        <w:t xml:space="preserve"> (RAD). Some of these include </w:t>
      </w:r>
      <w:hyperlink r:id="rId99" w:tooltip="CakePHP" w:history="1">
        <w:proofErr w:type="spellStart"/>
        <w:r w:rsidRPr="003D0FBD">
          <w:rPr>
            <w:lang w:val="en-IN" w:eastAsia="en-IN"/>
          </w:rPr>
          <w:t>CakePHP</w:t>
        </w:r>
        <w:proofErr w:type="spellEnd"/>
      </w:hyperlink>
      <w:r w:rsidRPr="003D0FBD">
        <w:rPr>
          <w:lang w:val="en-IN" w:eastAsia="en-IN"/>
        </w:rPr>
        <w:t xml:space="preserve">, </w:t>
      </w:r>
      <w:hyperlink r:id="rId100" w:tooltip="Symfony" w:history="1">
        <w:proofErr w:type="spellStart"/>
        <w:r w:rsidRPr="003D0FBD">
          <w:rPr>
            <w:lang w:val="en-IN" w:eastAsia="en-IN"/>
          </w:rPr>
          <w:t>Symfony</w:t>
        </w:r>
        <w:proofErr w:type="spellEnd"/>
      </w:hyperlink>
      <w:r w:rsidRPr="003D0FBD">
        <w:rPr>
          <w:lang w:val="en-IN" w:eastAsia="en-IN"/>
        </w:rPr>
        <w:t xml:space="preserve">, </w:t>
      </w:r>
      <w:hyperlink r:id="rId101" w:tooltip="CodeIgniter" w:history="1">
        <w:proofErr w:type="spellStart"/>
        <w:r w:rsidRPr="003D0FBD">
          <w:rPr>
            <w:lang w:val="en-IN" w:eastAsia="en-IN"/>
          </w:rPr>
          <w:t>CodeIgniter</w:t>
        </w:r>
        <w:proofErr w:type="spellEnd"/>
      </w:hyperlink>
      <w:r w:rsidRPr="003D0FBD">
        <w:rPr>
          <w:lang w:val="en-IN" w:eastAsia="en-IN"/>
        </w:rPr>
        <w:t xml:space="preserve">, and </w:t>
      </w:r>
      <w:hyperlink r:id="rId102" w:tooltip="Zend Framework" w:history="1">
        <w:proofErr w:type="spellStart"/>
        <w:r w:rsidRPr="003D0FBD">
          <w:rPr>
            <w:lang w:val="en-IN" w:eastAsia="en-IN"/>
          </w:rPr>
          <w:t>Zend</w:t>
        </w:r>
        <w:proofErr w:type="spellEnd"/>
        <w:r w:rsidRPr="003D0FBD">
          <w:rPr>
            <w:lang w:val="en-IN" w:eastAsia="en-IN"/>
          </w:rPr>
          <w:t xml:space="preserve"> Framework</w:t>
        </w:r>
      </w:hyperlink>
      <w:r w:rsidRPr="003D0FBD">
        <w:rPr>
          <w:lang w:val="en-IN" w:eastAsia="en-IN"/>
        </w:rPr>
        <w:t xml:space="preserve">, offering features similar to other </w:t>
      </w:r>
      <w:hyperlink r:id="rId103" w:tooltip="List of web application frameworks" w:history="1">
        <w:r w:rsidRPr="003D0FBD">
          <w:rPr>
            <w:lang w:val="en-IN" w:eastAsia="en-IN"/>
          </w:rPr>
          <w:t>web application frameworks</w:t>
        </w:r>
      </w:hyperlink>
      <w:r w:rsidRPr="003D0FBD">
        <w:rPr>
          <w:lang w:val="en-IN" w:eastAsia="en-IN"/>
        </w:rPr>
        <w:t>.</w:t>
      </w:r>
    </w:p>
    <w:p w:rsidR="00880A7B" w:rsidRPr="003D0FBD" w:rsidRDefault="00880A7B" w:rsidP="00880A7B">
      <w:pPr>
        <w:spacing w:after="30" w:line="360" w:lineRule="auto"/>
        <w:jc w:val="both"/>
        <w:rPr>
          <w:lang w:val="en-IN" w:eastAsia="en-IN"/>
        </w:rPr>
      </w:pPr>
      <w:r w:rsidRPr="003D0FBD">
        <w:rPr>
          <w:lang w:val="en-IN" w:eastAsia="en-IN"/>
        </w:rPr>
        <w:t xml:space="preserve">The </w:t>
      </w:r>
      <w:hyperlink r:id="rId104" w:tooltip="LAMP (software bundle)" w:history="1">
        <w:r w:rsidRPr="003D0FBD">
          <w:rPr>
            <w:lang w:val="en-IN" w:eastAsia="en-IN"/>
          </w:rPr>
          <w:t>LAMP</w:t>
        </w:r>
      </w:hyperlink>
      <w:r w:rsidRPr="003D0FBD">
        <w:rPr>
          <w:lang w:val="en-IN" w:eastAsia="en-IN"/>
        </w:rPr>
        <w:t xml:space="preserve"> and </w:t>
      </w:r>
      <w:hyperlink r:id="rId105" w:tooltip="WAMP" w:history="1">
        <w:r w:rsidRPr="003D0FBD">
          <w:rPr>
            <w:lang w:val="en-IN" w:eastAsia="en-IN"/>
          </w:rPr>
          <w:t>WAMP</w:t>
        </w:r>
      </w:hyperlink>
      <w:r w:rsidRPr="003D0FBD">
        <w:rPr>
          <w:lang w:val="en-IN" w:eastAsia="en-IN"/>
        </w:rPr>
        <w:t xml:space="preserve"> architectures have become popular in the web industry as a way of deploying web applications. PHP is commonly used as the </w:t>
      </w:r>
      <w:r w:rsidRPr="003D0FBD">
        <w:rPr>
          <w:iCs/>
          <w:lang w:val="en-IN" w:eastAsia="en-IN"/>
        </w:rPr>
        <w:t>P</w:t>
      </w:r>
      <w:r w:rsidRPr="003D0FBD">
        <w:rPr>
          <w:lang w:val="en-IN" w:eastAsia="en-IN"/>
        </w:rPr>
        <w:t xml:space="preserve"> in this bundle alongside </w:t>
      </w:r>
      <w:hyperlink r:id="rId106" w:tooltip="Linux" w:history="1">
        <w:r w:rsidRPr="003D0FBD">
          <w:rPr>
            <w:lang w:val="en-IN" w:eastAsia="en-IN"/>
          </w:rPr>
          <w:t>Linux</w:t>
        </w:r>
      </w:hyperlink>
      <w:r w:rsidRPr="003D0FBD">
        <w:rPr>
          <w:lang w:val="en-IN" w:eastAsia="en-IN"/>
        </w:rPr>
        <w:t xml:space="preserve">, </w:t>
      </w:r>
      <w:hyperlink r:id="rId107" w:tooltip="Apache HTTP Server" w:history="1">
        <w:r w:rsidRPr="003D0FBD">
          <w:rPr>
            <w:lang w:val="en-IN" w:eastAsia="en-IN"/>
          </w:rPr>
          <w:t>Apache</w:t>
        </w:r>
      </w:hyperlink>
      <w:r w:rsidRPr="003D0FBD">
        <w:rPr>
          <w:lang w:val="en-IN" w:eastAsia="en-IN"/>
        </w:rPr>
        <w:t xml:space="preserve"> and </w:t>
      </w:r>
      <w:hyperlink r:id="rId108" w:tooltip="MySQL" w:history="1">
        <w:proofErr w:type="spellStart"/>
        <w:r w:rsidRPr="003D0FBD">
          <w:rPr>
            <w:lang w:val="en-IN" w:eastAsia="en-IN"/>
          </w:rPr>
          <w:t>MySQL</w:t>
        </w:r>
        <w:proofErr w:type="spellEnd"/>
      </w:hyperlink>
      <w:r w:rsidRPr="003D0FBD">
        <w:rPr>
          <w:lang w:val="en-IN" w:eastAsia="en-IN"/>
        </w:rPr>
        <w:t xml:space="preserve">, although the </w:t>
      </w:r>
      <w:r w:rsidRPr="003D0FBD">
        <w:rPr>
          <w:iCs/>
          <w:lang w:val="en-IN" w:eastAsia="en-IN"/>
        </w:rPr>
        <w:t>P</w:t>
      </w:r>
      <w:r w:rsidRPr="003D0FBD">
        <w:rPr>
          <w:lang w:val="en-IN" w:eastAsia="en-IN"/>
        </w:rPr>
        <w:t xml:space="preserve"> may also refer to </w:t>
      </w:r>
      <w:hyperlink r:id="rId109" w:tooltip="Python (programming language)" w:history="1">
        <w:r w:rsidRPr="003D0FBD">
          <w:rPr>
            <w:lang w:val="en-IN" w:eastAsia="en-IN"/>
          </w:rPr>
          <w:t>Python</w:t>
        </w:r>
      </w:hyperlink>
      <w:r w:rsidRPr="003D0FBD">
        <w:rPr>
          <w:lang w:val="en-IN" w:eastAsia="en-IN"/>
        </w:rPr>
        <w:t xml:space="preserve"> or </w:t>
      </w:r>
      <w:hyperlink r:id="rId110" w:tooltip="Perl" w:history="1">
        <w:r w:rsidRPr="003D0FBD">
          <w:rPr>
            <w:lang w:val="en-IN" w:eastAsia="en-IN"/>
          </w:rPr>
          <w:t>Perl</w:t>
        </w:r>
      </w:hyperlink>
      <w:r w:rsidRPr="003D0FBD">
        <w:rPr>
          <w:lang w:val="en-IN" w:eastAsia="en-IN"/>
        </w:rPr>
        <w:t>.</w:t>
      </w:r>
    </w:p>
    <w:p w:rsidR="00880A7B" w:rsidRPr="003D0FBD" w:rsidRDefault="00880A7B" w:rsidP="00880A7B">
      <w:pPr>
        <w:spacing w:after="30" w:line="360" w:lineRule="auto"/>
        <w:jc w:val="both"/>
        <w:rPr>
          <w:lang w:val="en-IN" w:eastAsia="en-IN"/>
        </w:rPr>
      </w:pPr>
      <w:r w:rsidRPr="003D0FBD">
        <w:rPr>
          <w:lang w:val="en-IN" w:eastAsia="en-IN"/>
        </w:rPr>
        <w:t xml:space="preserve">As of April 2007, over 20 million Internet domains were hosted on servers with PHP installed, and </w:t>
      </w:r>
      <w:proofErr w:type="spellStart"/>
      <w:r w:rsidRPr="003D0FBD">
        <w:rPr>
          <w:lang w:val="en-IN" w:eastAsia="en-IN"/>
        </w:rPr>
        <w:t>mod_php</w:t>
      </w:r>
      <w:proofErr w:type="spellEnd"/>
      <w:r w:rsidRPr="003D0FBD">
        <w:rPr>
          <w:lang w:val="en-IN" w:eastAsia="en-IN"/>
        </w:rPr>
        <w:t xml:space="preserve"> was recorded as the most popular Apache module. Significant websites are written in PHP including the user-facing portion of </w:t>
      </w:r>
      <w:hyperlink r:id="rId111" w:tooltip="Facebook" w:history="1">
        <w:proofErr w:type="spellStart"/>
        <w:r w:rsidRPr="003D0FBD">
          <w:rPr>
            <w:lang w:val="en-IN" w:eastAsia="en-IN"/>
          </w:rPr>
          <w:t>Facebook</w:t>
        </w:r>
        <w:proofErr w:type="spellEnd"/>
      </w:hyperlink>
      <w:r w:rsidRPr="003D0FBD">
        <w:rPr>
          <w:lang w:val="en-IN" w:eastAsia="en-IN"/>
        </w:rPr>
        <w:t xml:space="preserve">, </w:t>
      </w:r>
      <w:hyperlink r:id="rId112" w:tooltip="Wikipedia" w:history="1">
        <w:r w:rsidRPr="003D0FBD">
          <w:rPr>
            <w:lang w:val="en-IN" w:eastAsia="en-IN"/>
          </w:rPr>
          <w:t>Wikipedia</w:t>
        </w:r>
      </w:hyperlink>
      <w:r w:rsidRPr="003D0FBD">
        <w:rPr>
          <w:lang w:val="en-IN" w:eastAsia="en-IN"/>
        </w:rPr>
        <w:t xml:space="preserve"> (</w:t>
      </w:r>
      <w:proofErr w:type="spellStart"/>
      <w:r w:rsidR="00975DF5">
        <w:fldChar w:fldCharType="begin"/>
      </w:r>
      <w:r w:rsidR="00023FF0">
        <w:instrText>HYPERLINK "http://en.wikipedia.org/wiki/MediaWiki" \o "MediaWiki"</w:instrText>
      </w:r>
      <w:r w:rsidR="00975DF5">
        <w:fldChar w:fldCharType="separate"/>
      </w:r>
      <w:r w:rsidRPr="003D0FBD">
        <w:rPr>
          <w:lang w:val="en-IN" w:eastAsia="en-IN"/>
        </w:rPr>
        <w:t>MediaWiki</w:t>
      </w:r>
      <w:proofErr w:type="spellEnd"/>
      <w:r w:rsidR="00975DF5">
        <w:fldChar w:fldCharType="end"/>
      </w:r>
      <w:r w:rsidRPr="003D0FBD">
        <w:rPr>
          <w:lang w:val="en-IN" w:eastAsia="en-IN"/>
        </w:rPr>
        <w:t xml:space="preserve">), </w:t>
      </w:r>
      <w:hyperlink r:id="rId113" w:tooltip="Yahoo!" w:history="1">
        <w:r w:rsidRPr="003D0FBD">
          <w:rPr>
            <w:lang w:val="en-IN" w:eastAsia="en-IN"/>
          </w:rPr>
          <w:t>Yahoo!</w:t>
        </w:r>
      </w:hyperlink>
      <w:r w:rsidRPr="003D0FBD">
        <w:rPr>
          <w:lang w:val="en-IN" w:eastAsia="en-IN"/>
        </w:rPr>
        <w:t xml:space="preserve">, </w:t>
      </w:r>
      <w:hyperlink r:id="rId114" w:tooltip="MyYearbook" w:history="1">
        <w:proofErr w:type="spellStart"/>
        <w:r w:rsidRPr="003D0FBD">
          <w:rPr>
            <w:lang w:val="en-IN" w:eastAsia="en-IN"/>
          </w:rPr>
          <w:t>MyYearbook</w:t>
        </w:r>
        <w:proofErr w:type="spellEnd"/>
      </w:hyperlink>
      <w:r w:rsidRPr="003D0FBD">
        <w:rPr>
          <w:lang w:val="en-IN" w:eastAsia="en-IN"/>
        </w:rPr>
        <w:t>,</w:t>
      </w:r>
      <w:hyperlink r:id="rId115" w:anchor="cite_note-38" w:history="1">
        <w:r w:rsidRPr="003D0FBD">
          <w:rPr>
            <w:vertAlign w:val="superscript"/>
            <w:lang w:val="en-IN" w:eastAsia="en-IN"/>
          </w:rPr>
          <w:t>]</w:t>
        </w:r>
      </w:hyperlink>
      <w:r w:rsidRPr="003D0FBD">
        <w:rPr>
          <w:lang w:val="en-IN" w:eastAsia="en-IN"/>
        </w:rPr>
        <w:t xml:space="preserve"> </w:t>
      </w:r>
      <w:hyperlink r:id="rId116" w:tooltip="Digg" w:history="1">
        <w:proofErr w:type="spellStart"/>
        <w:r w:rsidRPr="003D0FBD">
          <w:rPr>
            <w:lang w:val="en-IN" w:eastAsia="en-IN"/>
          </w:rPr>
          <w:t>Digg</w:t>
        </w:r>
        <w:proofErr w:type="spellEnd"/>
      </w:hyperlink>
      <w:r w:rsidRPr="003D0FBD">
        <w:rPr>
          <w:lang w:val="en-IN" w:eastAsia="en-IN"/>
        </w:rPr>
        <w:t xml:space="preserve">, </w:t>
      </w:r>
      <w:hyperlink r:id="rId117" w:tooltip="Joomla" w:history="1">
        <w:proofErr w:type="spellStart"/>
        <w:r w:rsidRPr="003D0FBD">
          <w:rPr>
            <w:lang w:val="en-IN" w:eastAsia="en-IN"/>
          </w:rPr>
          <w:t>Joomla</w:t>
        </w:r>
        <w:proofErr w:type="spellEnd"/>
      </w:hyperlink>
      <w:r w:rsidRPr="003D0FBD">
        <w:rPr>
          <w:lang w:val="en-IN" w:eastAsia="en-IN"/>
        </w:rPr>
        <w:t xml:space="preserve">, </w:t>
      </w:r>
      <w:hyperlink r:id="rId118" w:tooltip="WordPress" w:history="1">
        <w:proofErr w:type="spellStart"/>
        <w:r w:rsidRPr="003D0FBD">
          <w:rPr>
            <w:lang w:val="en-IN" w:eastAsia="en-IN"/>
          </w:rPr>
          <w:t>WordPress</w:t>
        </w:r>
        <w:proofErr w:type="spellEnd"/>
      </w:hyperlink>
      <w:r w:rsidRPr="003D0FBD">
        <w:rPr>
          <w:lang w:val="en-IN" w:eastAsia="en-IN"/>
        </w:rPr>
        <w:t xml:space="preserve">, </w:t>
      </w:r>
      <w:hyperlink r:id="rId119" w:tooltip="YouTube" w:history="1">
        <w:r w:rsidRPr="003D0FBD">
          <w:rPr>
            <w:lang w:val="en-IN" w:eastAsia="en-IN"/>
          </w:rPr>
          <w:t>YouTube</w:t>
        </w:r>
      </w:hyperlink>
      <w:r w:rsidRPr="003D0FBD">
        <w:rPr>
          <w:lang w:val="en-IN" w:eastAsia="en-IN"/>
        </w:rPr>
        <w:t xml:space="preserve">, </w:t>
      </w:r>
      <w:hyperlink r:id="rId120" w:tooltip="Drupal" w:history="1">
        <w:proofErr w:type="spellStart"/>
        <w:r w:rsidRPr="003D0FBD">
          <w:rPr>
            <w:lang w:val="en-IN" w:eastAsia="en-IN"/>
          </w:rPr>
          <w:t>Drupal</w:t>
        </w:r>
        <w:proofErr w:type="spellEnd"/>
      </w:hyperlink>
      <w:r w:rsidRPr="003D0FBD">
        <w:rPr>
          <w:lang w:val="en-IN" w:eastAsia="en-IN"/>
        </w:rPr>
        <w:t xml:space="preserve"> and </w:t>
      </w:r>
      <w:hyperlink r:id="rId121" w:tooltip="Tagged" w:history="1">
        <w:r w:rsidRPr="003D0FBD">
          <w:rPr>
            <w:lang w:val="en-IN" w:eastAsia="en-IN"/>
          </w:rPr>
          <w:t>Tagged</w:t>
        </w:r>
      </w:hyperlink>
      <w:r w:rsidRPr="003D0FBD">
        <w:rPr>
          <w:lang w:val="en-IN" w:eastAsia="en-IN"/>
        </w:rPr>
        <w:t xml:space="preserve">. </w:t>
      </w:r>
    </w:p>
    <w:p w:rsidR="00880A7B" w:rsidRDefault="00880A7B" w:rsidP="00880A7B">
      <w:pPr>
        <w:spacing w:after="30" w:line="360" w:lineRule="auto"/>
        <w:jc w:val="both"/>
        <w:outlineLvl w:val="1"/>
        <w:rPr>
          <w:b/>
          <w:lang w:val="en-IN" w:eastAsia="en-IN"/>
        </w:rPr>
      </w:pPr>
      <w:bookmarkStart w:id="4" w:name="Speed_optimization"/>
      <w:bookmarkEnd w:id="4"/>
    </w:p>
    <w:p w:rsidR="00880A7B" w:rsidRDefault="00880A7B" w:rsidP="00880A7B">
      <w:pPr>
        <w:spacing w:after="30" w:line="360" w:lineRule="auto"/>
        <w:jc w:val="both"/>
        <w:outlineLvl w:val="1"/>
        <w:rPr>
          <w:b/>
          <w:lang w:val="en-IN" w:eastAsia="en-IN"/>
        </w:rPr>
      </w:pPr>
    </w:p>
    <w:p w:rsidR="00880A7B" w:rsidRDefault="00880A7B" w:rsidP="00880A7B">
      <w:pPr>
        <w:spacing w:after="30" w:line="360" w:lineRule="auto"/>
        <w:jc w:val="both"/>
        <w:outlineLvl w:val="1"/>
        <w:rPr>
          <w:b/>
          <w:lang w:val="en-IN" w:eastAsia="en-IN"/>
        </w:rPr>
      </w:pPr>
    </w:p>
    <w:p w:rsidR="00880A7B" w:rsidRDefault="00880A7B" w:rsidP="00880A7B">
      <w:pPr>
        <w:spacing w:after="30" w:line="360" w:lineRule="auto"/>
        <w:jc w:val="both"/>
        <w:outlineLvl w:val="1"/>
        <w:rPr>
          <w:b/>
          <w:lang w:val="en-IN" w:eastAsia="en-IN"/>
        </w:rPr>
      </w:pPr>
    </w:p>
    <w:p w:rsidR="00880A7B" w:rsidRDefault="00880A7B" w:rsidP="00880A7B">
      <w:pPr>
        <w:spacing w:after="30" w:line="360" w:lineRule="auto"/>
        <w:jc w:val="both"/>
        <w:outlineLvl w:val="1"/>
        <w:rPr>
          <w:b/>
          <w:lang w:val="en-IN" w:eastAsia="en-IN"/>
        </w:rPr>
      </w:pPr>
    </w:p>
    <w:p w:rsidR="00880A7B" w:rsidRPr="003D0FBD" w:rsidRDefault="00880A7B" w:rsidP="00880A7B">
      <w:pPr>
        <w:spacing w:after="30" w:line="360" w:lineRule="auto"/>
        <w:jc w:val="both"/>
        <w:outlineLvl w:val="1"/>
        <w:rPr>
          <w:b/>
          <w:bCs w:val="0"/>
          <w:lang w:val="en-IN" w:eastAsia="en-IN"/>
        </w:rPr>
      </w:pPr>
      <w:r w:rsidRPr="003D0FBD">
        <w:rPr>
          <w:b/>
          <w:lang w:val="en-IN" w:eastAsia="en-IN"/>
        </w:rPr>
        <w:t>6.3 Speed optimization</w:t>
      </w:r>
    </w:p>
    <w:p w:rsidR="00880A7B" w:rsidRPr="003D0FBD" w:rsidRDefault="00880A7B" w:rsidP="00880A7B">
      <w:pPr>
        <w:spacing w:after="30" w:line="360" w:lineRule="auto"/>
        <w:jc w:val="both"/>
        <w:rPr>
          <w:lang w:val="en-IN" w:eastAsia="en-IN"/>
        </w:rPr>
      </w:pPr>
      <w:r w:rsidRPr="003D0FBD">
        <w:rPr>
          <w:lang w:val="en-IN" w:eastAsia="en-IN"/>
        </w:rPr>
        <w:t>As with many scripting languages, PHP scripts are normally kept as human-readable source code, even on production web servers.</w:t>
      </w:r>
      <w:hyperlink r:id="rId122" w:anchor="cite_note-40" w:history="1">
        <w:r w:rsidRPr="003D0FBD">
          <w:rPr>
            <w:vertAlign w:val="superscript"/>
            <w:lang w:val="en-IN" w:eastAsia="en-IN"/>
          </w:rPr>
          <w:t>[41]</w:t>
        </w:r>
      </w:hyperlink>
      <w:r w:rsidRPr="003D0FBD">
        <w:rPr>
          <w:lang w:val="en-IN" w:eastAsia="en-IN"/>
        </w:rPr>
        <w:t xml:space="preserve"> In this case, PHP scripts will be </w:t>
      </w:r>
      <w:hyperlink r:id="rId123" w:tooltip="Compiler" w:history="1">
        <w:r w:rsidRPr="003D0FBD">
          <w:rPr>
            <w:lang w:val="en-IN" w:eastAsia="en-IN"/>
          </w:rPr>
          <w:t>compiled</w:t>
        </w:r>
      </w:hyperlink>
      <w:r w:rsidRPr="003D0FBD">
        <w:rPr>
          <w:lang w:val="en-IN" w:eastAsia="en-IN"/>
        </w:rPr>
        <w:t xml:space="preserve"> at runtime by the PHP engine, which increases their execution speed. PHP scripts are able to be compiled before runtime using PHP compilers as with other programming languages such as </w:t>
      </w:r>
      <w:hyperlink r:id="rId124" w:tooltip="C (programming language)" w:history="1">
        <w:r w:rsidRPr="003D0FBD">
          <w:rPr>
            <w:lang w:val="en-IN" w:eastAsia="en-IN"/>
          </w:rPr>
          <w:t>C</w:t>
        </w:r>
      </w:hyperlink>
      <w:r w:rsidRPr="003D0FBD">
        <w:rPr>
          <w:lang w:val="en-IN" w:eastAsia="en-IN"/>
        </w:rPr>
        <w:t xml:space="preserve"> (the language PHP and its extensions are written in).</w:t>
      </w:r>
    </w:p>
    <w:p w:rsidR="00880A7B" w:rsidRPr="003D0FBD" w:rsidRDefault="00880A7B" w:rsidP="00880A7B">
      <w:pPr>
        <w:spacing w:after="30" w:line="360" w:lineRule="auto"/>
        <w:jc w:val="both"/>
        <w:rPr>
          <w:lang w:val="en-IN" w:eastAsia="en-IN"/>
        </w:rPr>
      </w:pPr>
      <w:r w:rsidRPr="003D0FBD">
        <w:rPr>
          <w:lang w:val="en-IN" w:eastAsia="en-IN"/>
        </w:rPr>
        <w:lastRenderedPageBreak/>
        <w:t xml:space="preserve">Code optimizers aim to reduce the computational complexity of the compiled code by reducing its size and making other changes that can reduce the execution time with the overall goal of improving performance. The nature of the PHP </w:t>
      </w:r>
      <w:hyperlink r:id="rId125" w:tooltip="Compiler" w:history="1">
        <w:r w:rsidRPr="003D0FBD">
          <w:rPr>
            <w:lang w:val="en-IN" w:eastAsia="en-IN"/>
          </w:rPr>
          <w:t>compiler</w:t>
        </w:r>
      </w:hyperlink>
      <w:r w:rsidRPr="003D0FBD">
        <w:rPr>
          <w:lang w:val="en-IN" w:eastAsia="en-IN"/>
        </w:rPr>
        <w:t xml:space="preserve"> is such that there are often opportunities for </w:t>
      </w:r>
      <w:hyperlink r:id="rId126" w:tooltip="Optimization (computer science)" w:history="1">
        <w:r w:rsidRPr="003D0FBD">
          <w:rPr>
            <w:lang w:val="en-IN" w:eastAsia="en-IN"/>
          </w:rPr>
          <w:t>code optimization</w:t>
        </w:r>
      </w:hyperlink>
      <w:r w:rsidRPr="003D0FBD">
        <w:rPr>
          <w:lang w:val="en-IN" w:eastAsia="en-IN"/>
        </w:rPr>
        <w:t xml:space="preserve">, and an example of a code optimizer is the </w:t>
      </w:r>
      <w:hyperlink r:id="rId127" w:anchor="Zend_Optimizer" w:tooltip="PHP accelerator" w:history="1">
        <w:proofErr w:type="spellStart"/>
        <w:r w:rsidRPr="003D0FBD">
          <w:rPr>
            <w:lang w:val="en-IN" w:eastAsia="en-IN"/>
          </w:rPr>
          <w:t>Zend</w:t>
        </w:r>
        <w:proofErr w:type="spellEnd"/>
        <w:r w:rsidRPr="003D0FBD">
          <w:rPr>
            <w:lang w:val="en-IN" w:eastAsia="en-IN"/>
          </w:rPr>
          <w:t xml:space="preserve"> Optimizer</w:t>
        </w:r>
      </w:hyperlink>
      <w:r w:rsidRPr="003D0FBD">
        <w:rPr>
          <w:lang w:val="en-IN" w:eastAsia="en-IN"/>
        </w:rPr>
        <w:t xml:space="preserve"> PHP extension. </w:t>
      </w:r>
    </w:p>
    <w:p w:rsidR="00880A7B" w:rsidRPr="003D0FBD" w:rsidRDefault="00880A7B" w:rsidP="00880A7B">
      <w:pPr>
        <w:spacing w:after="30" w:line="360" w:lineRule="auto"/>
        <w:jc w:val="both"/>
        <w:rPr>
          <w:lang w:val="en-IN" w:eastAsia="en-IN"/>
        </w:rPr>
      </w:pPr>
      <w:r w:rsidRPr="003D0FBD">
        <w:rPr>
          <w:lang w:val="en-IN" w:eastAsia="en-IN"/>
        </w:rPr>
        <w:t xml:space="preserve">Another approach for reducing overhead for high load PHP servers is using </w:t>
      </w:r>
      <w:hyperlink r:id="rId128" w:tooltip="PHP accelerator" w:history="1">
        <w:r w:rsidRPr="003D0FBD">
          <w:rPr>
            <w:lang w:val="en-IN" w:eastAsia="en-IN"/>
          </w:rPr>
          <w:t>PHP accelerators</w:t>
        </w:r>
      </w:hyperlink>
      <w:r w:rsidRPr="003D0FBD">
        <w:rPr>
          <w:lang w:val="en-IN" w:eastAsia="en-IN"/>
        </w:rPr>
        <w:t xml:space="preserve">. These can offer significant performance gains by </w:t>
      </w:r>
      <w:hyperlink r:id="rId129" w:tooltip="Caching" w:history="1">
        <w:r w:rsidRPr="003D0FBD">
          <w:rPr>
            <w:lang w:val="en-IN" w:eastAsia="en-IN"/>
          </w:rPr>
          <w:t>caching</w:t>
        </w:r>
      </w:hyperlink>
      <w:r w:rsidRPr="003D0FBD">
        <w:rPr>
          <w:lang w:val="en-IN" w:eastAsia="en-IN"/>
        </w:rPr>
        <w:t xml:space="preserve"> the compiled form of a PHP script in </w:t>
      </w:r>
      <w:hyperlink r:id="rId130" w:tooltip="Shared memory" w:history="1">
        <w:r w:rsidRPr="003D0FBD">
          <w:rPr>
            <w:lang w:val="en-IN" w:eastAsia="en-IN"/>
          </w:rPr>
          <w:t>shared memory</w:t>
        </w:r>
      </w:hyperlink>
      <w:r w:rsidRPr="003D0FBD">
        <w:rPr>
          <w:lang w:val="en-IN" w:eastAsia="en-IN"/>
        </w:rPr>
        <w:t xml:space="preserve"> to avoid the overhead of </w:t>
      </w:r>
      <w:hyperlink r:id="rId131" w:tooltip="Parsing" w:history="1">
        <w:r w:rsidRPr="003D0FBD">
          <w:rPr>
            <w:lang w:val="en-IN" w:eastAsia="en-IN"/>
          </w:rPr>
          <w:t>parsing</w:t>
        </w:r>
      </w:hyperlink>
      <w:r w:rsidRPr="003D0FBD">
        <w:rPr>
          <w:lang w:val="en-IN" w:eastAsia="en-IN"/>
        </w:rPr>
        <w:t xml:space="preserve"> and </w:t>
      </w:r>
      <w:hyperlink r:id="rId132" w:tooltip="Compiling" w:history="1">
        <w:r w:rsidRPr="003D0FBD">
          <w:rPr>
            <w:lang w:val="en-IN" w:eastAsia="en-IN"/>
          </w:rPr>
          <w:t>compiling</w:t>
        </w:r>
      </w:hyperlink>
      <w:r w:rsidRPr="003D0FBD">
        <w:rPr>
          <w:lang w:val="en-IN" w:eastAsia="en-IN"/>
        </w:rPr>
        <w:t xml:space="preserve"> the code every time the script runs. A PHP accelerator will be built into PHP 6.</w:t>
      </w:r>
    </w:p>
    <w:p w:rsidR="00880A7B" w:rsidRPr="003D0FBD" w:rsidRDefault="00880A7B" w:rsidP="00880A7B">
      <w:pPr>
        <w:spacing w:after="30" w:line="360" w:lineRule="auto"/>
        <w:jc w:val="both"/>
        <w:outlineLvl w:val="1"/>
        <w:rPr>
          <w:b/>
          <w:lang w:val="en-IN" w:eastAsia="en-IN"/>
        </w:rPr>
      </w:pPr>
      <w:bookmarkStart w:id="5" w:name="Security"/>
      <w:bookmarkEnd w:id="5"/>
    </w:p>
    <w:p w:rsidR="00880A7B" w:rsidRPr="003D0FBD" w:rsidRDefault="00880A7B" w:rsidP="00880A7B">
      <w:pPr>
        <w:spacing w:after="30" w:line="360" w:lineRule="auto"/>
        <w:jc w:val="both"/>
        <w:outlineLvl w:val="1"/>
        <w:rPr>
          <w:b/>
          <w:bCs w:val="0"/>
          <w:lang w:val="en-IN" w:eastAsia="en-IN"/>
        </w:rPr>
      </w:pPr>
      <w:r w:rsidRPr="003D0FBD">
        <w:rPr>
          <w:b/>
          <w:lang w:val="en-IN" w:eastAsia="en-IN"/>
        </w:rPr>
        <w:t>6.4 Security</w:t>
      </w:r>
    </w:p>
    <w:p w:rsidR="00880A7B" w:rsidRPr="003D0FBD" w:rsidRDefault="00880A7B" w:rsidP="00880A7B">
      <w:pPr>
        <w:spacing w:after="30" w:line="360" w:lineRule="auto"/>
        <w:jc w:val="both"/>
        <w:rPr>
          <w:lang w:val="en-IN" w:eastAsia="en-IN"/>
        </w:rPr>
      </w:pPr>
      <w:r w:rsidRPr="003D0FBD">
        <w:rPr>
          <w:lang w:val="en-IN" w:eastAsia="en-IN"/>
        </w:rPr>
        <w:t xml:space="preserve">The </w:t>
      </w:r>
      <w:hyperlink r:id="rId133" w:tooltip="National Vulnerability Database" w:history="1">
        <w:r w:rsidRPr="003D0FBD">
          <w:rPr>
            <w:lang w:val="en-IN" w:eastAsia="en-IN"/>
          </w:rPr>
          <w:t>National Vulnerability Database</w:t>
        </w:r>
      </w:hyperlink>
      <w:r w:rsidRPr="003D0FBD">
        <w:rPr>
          <w:lang w:val="en-IN" w:eastAsia="en-IN"/>
        </w:rPr>
        <w:t xml:space="preserve"> stores all vulnerabilities found in computer software. The overall proportion of PHP-related vulnerabilities on the database amounted to: 20% in 2004, 28% in 2005, 43% in 2006, 36% in 2007, and 35% in 2008.</w:t>
      </w:r>
      <w:hyperlink r:id="rId134" w:anchor="cite_note-43" w:history="1">
        <w:r w:rsidRPr="003D0FBD">
          <w:rPr>
            <w:vertAlign w:val="superscript"/>
            <w:lang w:val="en-IN" w:eastAsia="en-IN"/>
          </w:rPr>
          <w:t>[44]</w:t>
        </w:r>
      </w:hyperlink>
      <w:r w:rsidRPr="003D0FBD">
        <w:rPr>
          <w:lang w:val="en-IN" w:eastAsia="en-IN"/>
        </w:rPr>
        <w:t xml:space="preserve"> Most of these PHP-related vulnerabilities can be </w:t>
      </w:r>
      <w:hyperlink r:id="rId135" w:tooltip="Exploit (computer security)" w:history="1">
        <w:r w:rsidRPr="003D0FBD">
          <w:rPr>
            <w:lang w:val="en-IN" w:eastAsia="en-IN"/>
          </w:rPr>
          <w:t>exploited</w:t>
        </w:r>
      </w:hyperlink>
      <w:r w:rsidRPr="003D0FBD">
        <w:rPr>
          <w:lang w:val="en-IN" w:eastAsia="en-IN"/>
        </w:rPr>
        <w:t xml:space="preserve"> remotely: they allow </w:t>
      </w:r>
      <w:hyperlink r:id="rId136" w:anchor="Black_hat" w:tooltip="Hacker (computer security)" w:history="1">
        <w:r w:rsidRPr="003D0FBD">
          <w:rPr>
            <w:lang w:val="en-IN" w:eastAsia="en-IN"/>
          </w:rPr>
          <w:t>hackers</w:t>
        </w:r>
      </w:hyperlink>
      <w:r w:rsidRPr="003D0FBD">
        <w:rPr>
          <w:lang w:val="en-IN" w:eastAsia="en-IN"/>
        </w:rPr>
        <w:t xml:space="preserve"> to </w:t>
      </w:r>
      <w:hyperlink r:id="rId137" w:tooltip="Computer crime" w:history="1">
        <w:r w:rsidRPr="003D0FBD">
          <w:rPr>
            <w:lang w:val="en-IN" w:eastAsia="en-IN"/>
          </w:rPr>
          <w:t>steal or destroy</w:t>
        </w:r>
      </w:hyperlink>
      <w:r w:rsidRPr="003D0FBD">
        <w:rPr>
          <w:lang w:val="en-IN" w:eastAsia="en-IN"/>
        </w:rPr>
        <w:t xml:space="preserve"> data from data sources linked to the </w:t>
      </w:r>
      <w:proofErr w:type="spellStart"/>
      <w:r w:rsidRPr="003D0FBD">
        <w:rPr>
          <w:lang w:val="en-IN" w:eastAsia="en-IN"/>
        </w:rPr>
        <w:t>webserver</w:t>
      </w:r>
      <w:proofErr w:type="spellEnd"/>
      <w:r w:rsidRPr="003D0FBD">
        <w:rPr>
          <w:lang w:val="en-IN" w:eastAsia="en-IN"/>
        </w:rPr>
        <w:t xml:space="preserve"> (such as an </w:t>
      </w:r>
      <w:hyperlink r:id="rId138" w:tooltip="SQL" w:history="1">
        <w:r w:rsidRPr="003D0FBD">
          <w:rPr>
            <w:lang w:val="en-IN" w:eastAsia="en-IN"/>
          </w:rPr>
          <w:t>SQL</w:t>
        </w:r>
      </w:hyperlink>
      <w:r w:rsidRPr="003D0FBD">
        <w:rPr>
          <w:lang w:val="en-IN" w:eastAsia="en-IN"/>
        </w:rPr>
        <w:t xml:space="preserve"> </w:t>
      </w:r>
      <w:hyperlink r:id="rId139" w:tooltip="Database" w:history="1">
        <w:r w:rsidRPr="003D0FBD">
          <w:rPr>
            <w:lang w:val="en-IN" w:eastAsia="en-IN"/>
          </w:rPr>
          <w:t>database</w:t>
        </w:r>
      </w:hyperlink>
      <w:r w:rsidRPr="003D0FBD">
        <w:rPr>
          <w:lang w:val="en-IN" w:eastAsia="en-IN"/>
        </w:rPr>
        <w:t xml:space="preserve">), send </w:t>
      </w:r>
      <w:hyperlink r:id="rId140" w:tooltip="E-mail spam" w:history="1">
        <w:r w:rsidRPr="003D0FBD">
          <w:rPr>
            <w:lang w:val="en-IN" w:eastAsia="en-IN"/>
          </w:rPr>
          <w:t>spam</w:t>
        </w:r>
      </w:hyperlink>
      <w:r w:rsidRPr="003D0FBD">
        <w:rPr>
          <w:lang w:val="en-IN" w:eastAsia="en-IN"/>
        </w:rPr>
        <w:t xml:space="preserve"> or contribute to </w:t>
      </w:r>
      <w:hyperlink r:id="rId141" w:tooltip="Denial of service" w:history="1">
        <w:r w:rsidRPr="003D0FBD">
          <w:rPr>
            <w:lang w:val="en-IN" w:eastAsia="en-IN"/>
          </w:rPr>
          <w:t>DOS attacks</w:t>
        </w:r>
      </w:hyperlink>
      <w:r w:rsidRPr="003D0FBD">
        <w:rPr>
          <w:lang w:val="en-IN" w:eastAsia="en-IN"/>
        </w:rPr>
        <w:t xml:space="preserve"> using </w:t>
      </w:r>
      <w:hyperlink r:id="rId142" w:tooltip="Malware" w:history="1">
        <w:r w:rsidRPr="003D0FBD">
          <w:rPr>
            <w:lang w:val="en-IN" w:eastAsia="en-IN"/>
          </w:rPr>
          <w:t>malware</w:t>
        </w:r>
      </w:hyperlink>
      <w:r w:rsidRPr="003D0FBD">
        <w:rPr>
          <w:lang w:val="en-IN" w:eastAsia="en-IN"/>
        </w:rPr>
        <w:t>, which itself can be installed on the vulnerable servers.</w:t>
      </w:r>
    </w:p>
    <w:p w:rsidR="00880A7B" w:rsidRPr="003D0FBD" w:rsidRDefault="00880A7B" w:rsidP="00880A7B">
      <w:pPr>
        <w:spacing w:after="30" w:line="360" w:lineRule="auto"/>
        <w:jc w:val="both"/>
        <w:rPr>
          <w:lang w:val="en-IN" w:eastAsia="en-IN"/>
        </w:rPr>
      </w:pPr>
      <w:r w:rsidRPr="003D0FBD">
        <w:rPr>
          <w:lang w:val="en-IN" w:eastAsia="en-IN"/>
        </w:rPr>
        <w:t xml:space="preserve">These vulnerabilities are caused mostly by not following best practice programming rules: technical security flaws of the language itself or of its core libraries are not frequent (23 in 2008, about 1% of the total). Recognizing that programmers cannot be trusted, some languages include </w:t>
      </w:r>
      <w:hyperlink r:id="rId143" w:tooltip="Taint checking" w:history="1">
        <w:r w:rsidRPr="003D0FBD">
          <w:rPr>
            <w:lang w:val="en-IN" w:eastAsia="en-IN"/>
          </w:rPr>
          <w:t>taint checking</w:t>
        </w:r>
      </w:hyperlink>
      <w:r w:rsidRPr="003D0FBD">
        <w:rPr>
          <w:lang w:val="en-IN" w:eastAsia="en-IN"/>
        </w:rPr>
        <w:t xml:space="preserve"> to detect automatically the lack of </w:t>
      </w:r>
      <w:hyperlink r:id="rId144" w:tooltip="Data validation" w:history="1">
        <w:r w:rsidRPr="003D0FBD">
          <w:rPr>
            <w:lang w:val="en-IN" w:eastAsia="en-IN"/>
          </w:rPr>
          <w:t>input validation</w:t>
        </w:r>
      </w:hyperlink>
      <w:r w:rsidRPr="003D0FBD">
        <w:rPr>
          <w:lang w:val="en-IN" w:eastAsia="en-IN"/>
        </w:rPr>
        <w:t xml:space="preserve"> which induces many issues. Such a feature is being developed for PHP, but its inclusion in a release has been rejected several times in the past. </w:t>
      </w:r>
    </w:p>
    <w:p w:rsidR="00880A7B" w:rsidRPr="003D0FBD" w:rsidRDefault="00880A7B" w:rsidP="00880A7B">
      <w:pPr>
        <w:spacing w:after="30" w:line="360" w:lineRule="auto"/>
        <w:jc w:val="both"/>
        <w:rPr>
          <w:lang w:val="en-IN" w:eastAsia="en-IN"/>
        </w:rPr>
      </w:pPr>
      <w:r w:rsidRPr="003D0FBD">
        <w:rPr>
          <w:lang w:val="en-IN" w:eastAsia="en-IN"/>
        </w:rPr>
        <w:t xml:space="preserve">Hosting PHP applications on a server requires a careful and constant attention to deal with these security risks. There are advanced protection patches such as </w:t>
      </w:r>
      <w:hyperlink r:id="rId145" w:tooltip="Suhosin (page does not exist)" w:history="1">
        <w:proofErr w:type="spellStart"/>
        <w:r w:rsidRPr="003D0FBD">
          <w:rPr>
            <w:lang w:val="en-IN" w:eastAsia="en-IN"/>
          </w:rPr>
          <w:t>Suhosin</w:t>
        </w:r>
        <w:proofErr w:type="spellEnd"/>
      </w:hyperlink>
      <w:r w:rsidRPr="003D0FBD">
        <w:rPr>
          <w:lang w:val="en-IN" w:eastAsia="en-IN"/>
        </w:rPr>
        <w:t xml:space="preserve"> and </w:t>
      </w:r>
      <w:hyperlink r:id="rId146" w:tooltip="Hardening (computing)" w:history="1">
        <w:r w:rsidRPr="003D0FBD">
          <w:rPr>
            <w:lang w:val="en-IN" w:eastAsia="en-IN"/>
          </w:rPr>
          <w:t>Hardening</w:t>
        </w:r>
      </w:hyperlink>
      <w:r w:rsidRPr="003D0FBD">
        <w:rPr>
          <w:lang w:val="en-IN" w:eastAsia="en-IN"/>
        </w:rPr>
        <w:t xml:space="preserve">-Patch, especially designed for web hosting environments. Installing PHP as a CGI binary rather than as an Apache module is the preferred method for added security. </w:t>
      </w:r>
    </w:p>
    <w:p w:rsidR="00880A7B" w:rsidRDefault="00880A7B" w:rsidP="00880A7B">
      <w:pPr>
        <w:spacing w:after="30" w:line="360" w:lineRule="auto"/>
        <w:jc w:val="both"/>
        <w:outlineLvl w:val="1"/>
        <w:rPr>
          <w:b/>
          <w:lang w:val="en-IN" w:eastAsia="en-IN"/>
        </w:rPr>
      </w:pPr>
      <w:bookmarkStart w:id="6" w:name="Syntax"/>
      <w:bookmarkEnd w:id="6"/>
    </w:p>
    <w:p w:rsidR="00880A7B" w:rsidRPr="003D0FBD" w:rsidRDefault="00880A7B" w:rsidP="00880A7B">
      <w:pPr>
        <w:spacing w:after="30" w:line="360" w:lineRule="auto"/>
        <w:jc w:val="both"/>
        <w:outlineLvl w:val="1"/>
        <w:rPr>
          <w:b/>
          <w:bCs w:val="0"/>
          <w:lang w:val="en-IN" w:eastAsia="en-IN"/>
        </w:rPr>
      </w:pPr>
      <w:r w:rsidRPr="003D0FBD">
        <w:rPr>
          <w:b/>
          <w:lang w:val="en-IN" w:eastAsia="en-IN"/>
        </w:rPr>
        <w:t>6.5 Syntax</w:t>
      </w:r>
    </w:p>
    <w:p w:rsidR="00880A7B" w:rsidRPr="003D0FBD" w:rsidRDefault="00975DF5" w:rsidP="00880A7B">
      <w:pPr>
        <w:spacing w:after="30" w:line="360" w:lineRule="auto"/>
        <w:jc w:val="both"/>
        <w:rPr>
          <w:lang w:val="en-IN" w:eastAsia="en-IN"/>
        </w:rPr>
      </w:pPr>
      <w:hyperlink r:id="rId147" w:tooltip="Syntax highlighting" w:history="1">
        <w:r w:rsidR="00880A7B" w:rsidRPr="003D0FBD">
          <w:rPr>
            <w:lang w:val="en-IN" w:eastAsia="en-IN"/>
          </w:rPr>
          <w:t>Syntax-highlighted</w:t>
        </w:r>
      </w:hyperlink>
      <w:r w:rsidR="00880A7B" w:rsidRPr="003D0FBD">
        <w:rPr>
          <w:lang w:val="en-IN" w:eastAsia="en-IN"/>
        </w:rPr>
        <w:t xml:space="preserve"> PHP code embedded within </w:t>
      </w:r>
      <w:hyperlink r:id="rId148" w:tooltip="HTML" w:history="1">
        <w:r w:rsidR="00880A7B" w:rsidRPr="003D0FBD">
          <w:rPr>
            <w:lang w:val="en-IN" w:eastAsia="en-IN"/>
          </w:rPr>
          <w:t>HTML</w:t>
        </w:r>
      </w:hyperlink>
    </w:p>
    <w:p w:rsidR="00880A7B" w:rsidRPr="003D0FBD" w:rsidRDefault="00880A7B" w:rsidP="00880A7B">
      <w:pPr>
        <w:spacing w:after="30" w:line="360" w:lineRule="auto"/>
        <w:jc w:val="both"/>
        <w:rPr>
          <w:lang w:val="en-IN" w:eastAsia="en-IN"/>
        </w:rPr>
      </w:pPr>
      <w:r w:rsidRPr="003D0FBD">
        <w:rPr>
          <w:lang w:val="en-IN" w:eastAsia="en-IN"/>
        </w:rPr>
        <w:t xml:space="preserve">PHP only parses code within its </w:t>
      </w:r>
      <w:hyperlink r:id="rId149" w:tooltip="Delimiter" w:history="1">
        <w:r w:rsidRPr="003D0FBD">
          <w:rPr>
            <w:lang w:val="en-IN" w:eastAsia="en-IN"/>
          </w:rPr>
          <w:t>delimiters</w:t>
        </w:r>
      </w:hyperlink>
      <w:r w:rsidRPr="003D0FBD">
        <w:rPr>
          <w:lang w:val="en-IN" w:eastAsia="en-IN"/>
        </w:rPr>
        <w:t>. Anything outside its delimiters is sent directly to the output and is not processed by PHP. The most common delimiters are &lt;?</w:t>
      </w:r>
      <w:proofErr w:type="spellStart"/>
      <w:r w:rsidRPr="003D0FBD">
        <w:rPr>
          <w:lang w:val="en-IN" w:eastAsia="en-IN"/>
        </w:rPr>
        <w:t>php</w:t>
      </w:r>
      <w:proofErr w:type="spellEnd"/>
      <w:r w:rsidRPr="003D0FBD">
        <w:rPr>
          <w:lang w:val="en-IN" w:eastAsia="en-IN"/>
        </w:rPr>
        <w:t xml:space="preserve"> to open and ?&gt; to close PHP sections. &lt;script language="</w:t>
      </w:r>
      <w:proofErr w:type="spellStart"/>
      <w:r w:rsidRPr="003D0FBD">
        <w:rPr>
          <w:lang w:val="en-IN" w:eastAsia="en-IN"/>
        </w:rPr>
        <w:t>php</w:t>
      </w:r>
      <w:proofErr w:type="spellEnd"/>
      <w:r w:rsidRPr="003D0FBD">
        <w:rPr>
          <w:lang w:val="en-IN" w:eastAsia="en-IN"/>
        </w:rPr>
        <w:t xml:space="preserve">"&gt; and &lt;/script&gt; delimiters are also available, as are the shortened forms &lt;? or &lt;?= (which is used to echo back a </w:t>
      </w:r>
      <w:hyperlink r:id="rId150" w:tooltip="String (computer science)" w:history="1">
        <w:r w:rsidRPr="003D0FBD">
          <w:rPr>
            <w:lang w:val="en-IN" w:eastAsia="en-IN"/>
          </w:rPr>
          <w:t>string</w:t>
        </w:r>
      </w:hyperlink>
      <w:r w:rsidRPr="003D0FBD">
        <w:rPr>
          <w:lang w:val="en-IN" w:eastAsia="en-IN"/>
        </w:rPr>
        <w:t xml:space="preserve"> or </w:t>
      </w:r>
      <w:hyperlink r:id="rId151" w:tooltip="Variable (programming)" w:history="1">
        <w:r w:rsidRPr="003D0FBD">
          <w:rPr>
            <w:lang w:val="en-IN" w:eastAsia="en-IN"/>
          </w:rPr>
          <w:t>variable</w:t>
        </w:r>
      </w:hyperlink>
      <w:r w:rsidRPr="003D0FBD">
        <w:rPr>
          <w:lang w:val="en-IN" w:eastAsia="en-IN"/>
        </w:rPr>
        <w:t xml:space="preserve">) and ?&gt; as well as </w:t>
      </w:r>
      <w:hyperlink r:id="rId152" w:tooltip="Active Server Pages" w:history="1">
        <w:r w:rsidRPr="003D0FBD">
          <w:rPr>
            <w:lang w:val="en-IN" w:eastAsia="en-IN"/>
          </w:rPr>
          <w:t>ASP</w:t>
        </w:r>
      </w:hyperlink>
      <w:r w:rsidRPr="003D0FBD">
        <w:rPr>
          <w:lang w:val="en-IN" w:eastAsia="en-IN"/>
        </w:rPr>
        <w:t xml:space="preserve">-style short forms &lt;% </w:t>
      </w:r>
      <w:r w:rsidRPr="003D0FBD">
        <w:rPr>
          <w:lang w:val="en-IN" w:eastAsia="en-IN"/>
        </w:rPr>
        <w:lastRenderedPageBreak/>
        <w:t xml:space="preserve">or &lt;%= and %&gt;. While short delimiters are used, they make script files less portable as their purpose can be disabled in the </w:t>
      </w:r>
      <w:hyperlink r:id="rId153" w:tooltip="http://wiki.php.net/rfc/shortags" w:history="1">
        <w:r w:rsidRPr="003D0FBD">
          <w:rPr>
            <w:lang w:val="en-IN" w:eastAsia="en-IN"/>
          </w:rPr>
          <w:t>PHP configuration</w:t>
        </w:r>
      </w:hyperlink>
      <w:r w:rsidRPr="003D0FBD">
        <w:rPr>
          <w:lang w:val="en-IN" w:eastAsia="en-IN"/>
        </w:rPr>
        <w:t xml:space="preserve">, and so they are discouraged. The purpose of all these delimiters is to separate PHP code from non-PHP code, including HTML. </w:t>
      </w:r>
    </w:p>
    <w:p w:rsidR="00880A7B" w:rsidRPr="003D0FBD" w:rsidRDefault="00880A7B" w:rsidP="00880A7B">
      <w:pPr>
        <w:spacing w:after="30" w:line="360" w:lineRule="auto"/>
        <w:jc w:val="both"/>
        <w:rPr>
          <w:lang w:val="en-IN" w:eastAsia="en-IN"/>
        </w:rPr>
      </w:pPr>
      <w:r w:rsidRPr="003D0FBD">
        <w:rPr>
          <w:lang w:val="en-IN" w:eastAsia="en-IN"/>
        </w:rPr>
        <w:t>The first form of delimiters, &lt;?</w:t>
      </w:r>
      <w:proofErr w:type="spellStart"/>
      <w:r w:rsidRPr="003D0FBD">
        <w:rPr>
          <w:lang w:val="en-IN" w:eastAsia="en-IN"/>
        </w:rPr>
        <w:t>php</w:t>
      </w:r>
      <w:proofErr w:type="spellEnd"/>
      <w:r w:rsidRPr="003D0FBD">
        <w:rPr>
          <w:lang w:val="en-IN" w:eastAsia="en-IN"/>
        </w:rPr>
        <w:t xml:space="preserve"> and ?&gt;, in </w:t>
      </w:r>
      <w:hyperlink r:id="rId154" w:tooltip="XHTML" w:history="1">
        <w:r w:rsidRPr="003D0FBD">
          <w:rPr>
            <w:lang w:val="en-IN" w:eastAsia="en-IN"/>
          </w:rPr>
          <w:t>XHTML</w:t>
        </w:r>
      </w:hyperlink>
      <w:r w:rsidRPr="003D0FBD">
        <w:rPr>
          <w:lang w:val="en-IN" w:eastAsia="en-IN"/>
        </w:rPr>
        <w:t xml:space="preserve"> and other </w:t>
      </w:r>
      <w:hyperlink r:id="rId155" w:tooltip="XML" w:history="1">
        <w:r w:rsidRPr="003D0FBD">
          <w:rPr>
            <w:lang w:val="en-IN" w:eastAsia="en-IN"/>
          </w:rPr>
          <w:t>XML</w:t>
        </w:r>
      </w:hyperlink>
      <w:r w:rsidRPr="003D0FBD">
        <w:rPr>
          <w:lang w:val="en-IN" w:eastAsia="en-IN"/>
        </w:rPr>
        <w:t xml:space="preserve"> documents, creates correctly formed XML 'processing instructions' This means that the resulting mixture of PHP code and other </w:t>
      </w:r>
      <w:proofErr w:type="spellStart"/>
      <w:r w:rsidRPr="003D0FBD">
        <w:rPr>
          <w:lang w:val="en-IN" w:eastAsia="en-IN"/>
        </w:rPr>
        <w:t>markup</w:t>
      </w:r>
      <w:proofErr w:type="spellEnd"/>
      <w:r w:rsidRPr="003D0FBD">
        <w:rPr>
          <w:lang w:val="en-IN" w:eastAsia="en-IN"/>
        </w:rPr>
        <w:t xml:space="preserve"> in the server-side file is well-formed XML.</w:t>
      </w:r>
    </w:p>
    <w:p w:rsidR="00880A7B" w:rsidRPr="003D0FBD" w:rsidRDefault="00880A7B" w:rsidP="00880A7B">
      <w:pPr>
        <w:spacing w:after="30" w:line="360" w:lineRule="auto"/>
        <w:jc w:val="both"/>
        <w:rPr>
          <w:lang w:val="en-IN" w:eastAsia="en-IN"/>
        </w:rPr>
      </w:pPr>
      <w:r w:rsidRPr="003D0FBD">
        <w:rPr>
          <w:lang w:val="en-IN" w:eastAsia="en-IN"/>
        </w:rPr>
        <w:t xml:space="preserve">Variables are prefixed with a </w:t>
      </w:r>
      <w:hyperlink r:id="rId156" w:tooltip="Dollar sign" w:history="1">
        <w:r w:rsidRPr="003D0FBD">
          <w:rPr>
            <w:lang w:val="en-IN" w:eastAsia="en-IN"/>
          </w:rPr>
          <w:t>dollar symbol</w:t>
        </w:r>
      </w:hyperlink>
      <w:r w:rsidRPr="003D0FBD">
        <w:rPr>
          <w:lang w:val="en-IN" w:eastAsia="en-IN"/>
        </w:rPr>
        <w:t xml:space="preserve"> and a </w:t>
      </w:r>
      <w:hyperlink r:id="rId157" w:tooltip="Primitive type" w:history="1">
        <w:r w:rsidRPr="003D0FBD">
          <w:rPr>
            <w:lang w:val="en-IN" w:eastAsia="en-IN"/>
          </w:rPr>
          <w:t>type</w:t>
        </w:r>
      </w:hyperlink>
      <w:r w:rsidRPr="003D0FBD">
        <w:rPr>
          <w:lang w:val="en-IN" w:eastAsia="en-IN"/>
        </w:rPr>
        <w:t xml:space="preserve"> does not need to be specified in advance. Unlike function and class names, variable names are case sensitive. Both double-quoted ("") and </w:t>
      </w:r>
      <w:hyperlink r:id="rId158" w:tooltip="Heredoc" w:history="1">
        <w:proofErr w:type="spellStart"/>
        <w:r w:rsidRPr="003D0FBD">
          <w:rPr>
            <w:lang w:val="en-IN" w:eastAsia="en-IN"/>
          </w:rPr>
          <w:t>heredoc</w:t>
        </w:r>
        <w:proofErr w:type="spellEnd"/>
      </w:hyperlink>
      <w:r w:rsidRPr="003D0FBD">
        <w:rPr>
          <w:lang w:val="en-IN" w:eastAsia="en-IN"/>
        </w:rPr>
        <w:t xml:space="preserve"> strings allow the ability to embed a variable's value into the string. PHP treats </w:t>
      </w:r>
      <w:hyperlink r:id="rId159" w:tooltip="Newline" w:history="1">
        <w:r w:rsidRPr="003D0FBD">
          <w:rPr>
            <w:lang w:val="en-IN" w:eastAsia="en-IN"/>
          </w:rPr>
          <w:t>newlines</w:t>
        </w:r>
      </w:hyperlink>
      <w:r w:rsidRPr="003D0FBD">
        <w:rPr>
          <w:lang w:val="en-IN" w:eastAsia="en-IN"/>
        </w:rPr>
        <w:t xml:space="preserve"> as </w:t>
      </w:r>
      <w:hyperlink r:id="rId160" w:tooltip="Whitespace (computer science)" w:history="1">
        <w:r w:rsidRPr="003D0FBD">
          <w:rPr>
            <w:lang w:val="en-IN" w:eastAsia="en-IN"/>
          </w:rPr>
          <w:t>whitespace</w:t>
        </w:r>
      </w:hyperlink>
      <w:r w:rsidRPr="003D0FBD">
        <w:rPr>
          <w:lang w:val="en-IN" w:eastAsia="en-IN"/>
        </w:rPr>
        <w:t xml:space="preserve"> in the manner of a </w:t>
      </w:r>
      <w:hyperlink r:id="rId161" w:tooltip="Free-form language" w:history="1">
        <w:r w:rsidRPr="003D0FBD">
          <w:rPr>
            <w:lang w:val="en-IN" w:eastAsia="en-IN"/>
          </w:rPr>
          <w:t>free-form language</w:t>
        </w:r>
      </w:hyperlink>
      <w:r w:rsidRPr="003D0FBD">
        <w:rPr>
          <w:lang w:val="en-IN" w:eastAsia="en-IN"/>
        </w:rPr>
        <w:t xml:space="preserve"> (except when inside string quotes), and statements are terminated by a semicolon.</w:t>
      </w:r>
      <w:r w:rsidRPr="003D0FBD">
        <w:t xml:space="preserve"> </w:t>
      </w:r>
      <w:r w:rsidRPr="003D0FBD">
        <w:rPr>
          <w:lang w:val="en-IN" w:eastAsia="en-IN"/>
        </w:rPr>
        <w:t xml:space="preserve"> PHP has three types of </w:t>
      </w:r>
      <w:hyperlink r:id="rId162" w:anchor="Comments" w:tooltip="Comparison of programming languages (syntax)" w:history="1">
        <w:r w:rsidRPr="003D0FBD">
          <w:rPr>
            <w:lang w:val="en-IN" w:eastAsia="en-IN"/>
          </w:rPr>
          <w:t>comment syntax</w:t>
        </w:r>
      </w:hyperlink>
      <w:r w:rsidRPr="003D0FBD">
        <w:rPr>
          <w:lang w:val="en-IN" w:eastAsia="en-IN"/>
        </w:rPr>
        <w:t>: /* */ marks block and inline comments; // as well as # are used for one-line comments The echo statement is one of several facilities PHP provides to output text (e.g. to a web browser).</w:t>
      </w:r>
    </w:p>
    <w:p w:rsidR="00880A7B" w:rsidRPr="003D0FBD" w:rsidRDefault="00880A7B" w:rsidP="00880A7B">
      <w:pPr>
        <w:spacing w:after="30" w:line="360" w:lineRule="auto"/>
        <w:jc w:val="both"/>
        <w:rPr>
          <w:lang w:val="en-IN" w:eastAsia="en-IN"/>
        </w:rPr>
      </w:pPr>
      <w:r w:rsidRPr="003D0FBD">
        <w:rPr>
          <w:lang w:val="en-IN" w:eastAsia="en-IN"/>
        </w:rPr>
        <w:t xml:space="preserve">In terms of keywords and language syntax, PHP is similar to most high level languages that follow the C style syntax. </w:t>
      </w:r>
      <w:r w:rsidRPr="003D0FBD">
        <w:rPr>
          <w:iCs/>
          <w:lang w:val="en-IN" w:eastAsia="en-IN"/>
        </w:rPr>
        <w:t>If</w:t>
      </w:r>
      <w:r w:rsidRPr="003D0FBD">
        <w:rPr>
          <w:lang w:val="en-IN" w:eastAsia="en-IN"/>
        </w:rPr>
        <w:t xml:space="preserve"> conditions, </w:t>
      </w:r>
      <w:r w:rsidRPr="003D0FBD">
        <w:rPr>
          <w:iCs/>
          <w:lang w:val="en-IN" w:eastAsia="en-IN"/>
        </w:rPr>
        <w:t>for</w:t>
      </w:r>
      <w:r w:rsidRPr="003D0FBD">
        <w:rPr>
          <w:lang w:val="en-IN" w:eastAsia="en-IN"/>
        </w:rPr>
        <w:t xml:space="preserve"> and </w:t>
      </w:r>
      <w:r w:rsidRPr="003D0FBD">
        <w:rPr>
          <w:iCs/>
          <w:lang w:val="en-IN" w:eastAsia="en-IN"/>
        </w:rPr>
        <w:t>while</w:t>
      </w:r>
      <w:r w:rsidRPr="003D0FBD">
        <w:rPr>
          <w:lang w:val="en-IN" w:eastAsia="en-IN"/>
        </w:rPr>
        <w:t xml:space="preserve"> loops, and function returns are similar in syntax to languages such as C, C++, Java and Perl.</w:t>
      </w:r>
    </w:p>
    <w:p w:rsidR="00880A7B" w:rsidRDefault="00880A7B" w:rsidP="00880A7B">
      <w:pPr>
        <w:spacing w:after="30" w:line="360" w:lineRule="auto"/>
        <w:jc w:val="both"/>
        <w:outlineLvl w:val="2"/>
        <w:rPr>
          <w:b/>
          <w:lang w:val="en-IN" w:eastAsia="en-IN"/>
        </w:rPr>
      </w:pPr>
      <w:bookmarkStart w:id="7" w:name="Data_types"/>
      <w:bookmarkEnd w:id="7"/>
    </w:p>
    <w:p w:rsidR="00880A7B" w:rsidRDefault="00880A7B" w:rsidP="00880A7B">
      <w:pPr>
        <w:spacing w:after="30" w:line="360" w:lineRule="auto"/>
        <w:jc w:val="both"/>
        <w:outlineLvl w:val="2"/>
        <w:rPr>
          <w:b/>
          <w:lang w:val="en-IN" w:eastAsia="en-IN"/>
        </w:rPr>
      </w:pPr>
    </w:p>
    <w:p w:rsidR="00880A7B" w:rsidRDefault="00880A7B" w:rsidP="00880A7B">
      <w:pPr>
        <w:spacing w:after="30" w:line="360" w:lineRule="auto"/>
        <w:jc w:val="both"/>
        <w:outlineLvl w:val="2"/>
        <w:rPr>
          <w:b/>
          <w:lang w:val="en-IN" w:eastAsia="en-IN"/>
        </w:rPr>
      </w:pPr>
    </w:p>
    <w:p w:rsidR="00880A7B" w:rsidRDefault="00880A7B" w:rsidP="00880A7B">
      <w:pPr>
        <w:spacing w:after="30" w:line="360" w:lineRule="auto"/>
        <w:jc w:val="both"/>
        <w:outlineLvl w:val="2"/>
        <w:rPr>
          <w:b/>
          <w:lang w:val="en-IN" w:eastAsia="en-IN"/>
        </w:rPr>
      </w:pPr>
    </w:p>
    <w:p w:rsidR="00880A7B" w:rsidRPr="003D0FBD" w:rsidRDefault="00880A7B" w:rsidP="00880A7B">
      <w:pPr>
        <w:spacing w:after="30" w:line="360" w:lineRule="auto"/>
        <w:jc w:val="both"/>
        <w:outlineLvl w:val="2"/>
        <w:rPr>
          <w:b/>
          <w:bCs w:val="0"/>
          <w:lang w:val="en-IN" w:eastAsia="en-IN"/>
        </w:rPr>
      </w:pPr>
      <w:r w:rsidRPr="003D0FBD">
        <w:rPr>
          <w:b/>
          <w:lang w:val="en-IN" w:eastAsia="en-IN"/>
        </w:rPr>
        <w:t>6.6 Data types</w:t>
      </w:r>
    </w:p>
    <w:p w:rsidR="00880A7B" w:rsidRPr="003D0FBD" w:rsidRDefault="00880A7B" w:rsidP="00880A7B">
      <w:pPr>
        <w:spacing w:after="30" w:line="360" w:lineRule="auto"/>
        <w:jc w:val="both"/>
        <w:rPr>
          <w:lang w:val="en-IN" w:eastAsia="en-IN"/>
        </w:rPr>
      </w:pPr>
      <w:r w:rsidRPr="003D0FBD">
        <w:rPr>
          <w:lang w:val="en-IN" w:eastAsia="en-IN"/>
        </w:rPr>
        <w:t xml:space="preserve">PHP stores whole numbers in a platform-dependent range. This range is typically that of 32-bit </w:t>
      </w:r>
      <w:hyperlink r:id="rId163" w:tooltip="Signed number representations" w:history="1">
        <w:r w:rsidRPr="003D0FBD">
          <w:rPr>
            <w:lang w:val="en-IN" w:eastAsia="en-IN"/>
          </w:rPr>
          <w:t>signed</w:t>
        </w:r>
      </w:hyperlink>
      <w:r w:rsidRPr="003D0FBD">
        <w:rPr>
          <w:lang w:val="en-IN" w:eastAsia="en-IN"/>
        </w:rPr>
        <w:t xml:space="preserve"> </w:t>
      </w:r>
      <w:hyperlink r:id="rId164" w:tooltip="Integer (computer science)" w:history="1">
        <w:r w:rsidRPr="003D0FBD">
          <w:rPr>
            <w:lang w:val="en-IN" w:eastAsia="en-IN"/>
          </w:rPr>
          <w:t>integers</w:t>
        </w:r>
      </w:hyperlink>
      <w:r w:rsidRPr="003D0FBD">
        <w:rPr>
          <w:lang w:val="en-IN" w:eastAsia="en-IN"/>
        </w:rPr>
        <w:t xml:space="preserve">. Unsigned integers are converted to signed values in certain situations; this </w:t>
      </w:r>
      <w:proofErr w:type="spellStart"/>
      <w:r w:rsidRPr="003D0FBD">
        <w:rPr>
          <w:lang w:val="en-IN" w:eastAsia="en-IN"/>
        </w:rPr>
        <w:t>behavior</w:t>
      </w:r>
      <w:proofErr w:type="spellEnd"/>
      <w:r w:rsidRPr="003D0FBD">
        <w:rPr>
          <w:lang w:val="en-IN" w:eastAsia="en-IN"/>
        </w:rPr>
        <w:t xml:space="preserve"> is different from other programming languages. Integer variables can be assigned using decimal (positive and negative), </w:t>
      </w:r>
      <w:hyperlink r:id="rId165" w:tooltip="Octal" w:history="1">
        <w:r w:rsidRPr="003D0FBD">
          <w:rPr>
            <w:lang w:val="en-IN" w:eastAsia="en-IN"/>
          </w:rPr>
          <w:t>octal</w:t>
        </w:r>
      </w:hyperlink>
      <w:r w:rsidRPr="003D0FBD">
        <w:rPr>
          <w:lang w:val="en-IN" w:eastAsia="en-IN"/>
        </w:rPr>
        <w:t xml:space="preserve">, and </w:t>
      </w:r>
      <w:hyperlink r:id="rId166" w:tooltip="Hexadecimal" w:history="1">
        <w:r w:rsidRPr="003D0FBD">
          <w:rPr>
            <w:lang w:val="en-IN" w:eastAsia="en-IN"/>
          </w:rPr>
          <w:t>hexadecimal</w:t>
        </w:r>
      </w:hyperlink>
      <w:r w:rsidRPr="003D0FBD">
        <w:rPr>
          <w:lang w:val="en-IN" w:eastAsia="en-IN"/>
        </w:rPr>
        <w:t xml:space="preserve"> notations. </w:t>
      </w:r>
      <w:hyperlink r:id="rId167" w:tooltip="Floating point" w:history="1">
        <w:r w:rsidRPr="003D0FBD">
          <w:rPr>
            <w:lang w:val="en-IN" w:eastAsia="en-IN"/>
          </w:rPr>
          <w:t>Floating point</w:t>
        </w:r>
      </w:hyperlink>
      <w:r w:rsidRPr="003D0FBD">
        <w:rPr>
          <w:lang w:val="en-IN" w:eastAsia="en-IN"/>
        </w:rPr>
        <w:t xml:space="preserve"> numbers are also stored in a platform-specific range. They can be specified using </w:t>
      </w:r>
      <w:hyperlink r:id="rId168" w:tooltip="Floating point" w:history="1">
        <w:r w:rsidRPr="003D0FBD">
          <w:rPr>
            <w:lang w:val="en-IN" w:eastAsia="en-IN"/>
          </w:rPr>
          <w:t>floating point</w:t>
        </w:r>
      </w:hyperlink>
      <w:r w:rsidRPr="003D0FBD">
        <w:rPr>
          <w:lang w:val="en-IN" w:eastAsia="en-IN"/>
        </w:rPr>
        <w:t xml:space="preserve"> notation, or two forms of </w:t>
      </w:r>
      <w:hyperlink r:id="rId169" w:tooltip="Scientific notation" w:history="1">
        <w:r w:rsidRPr="003D0FBD">
          <w:rPr>
            <w:lang w:val="en-IN" w:eastAsia="en-IN"/>
          </w:rPr>
          <w:t>scientific notation</w:t>
        </w:r>
      </w:hyperlink>
      <w:r w:rsidRPr="003D0FBD">
        <w:rPr>
          <w:lang w:val="en-IN" w:eastAsia="en-IN"/>
        </w:rPr>
        <w:t xml:space="preserve">. PHP has a native </w:t>
      </w:r>
      <w:hyperlink r:id="rId170" w:tooltip="Boolean datatype" w:history="1">
        <w:r w:rsidRPr="003D0FBD">
          <w:rPr>
            <w:lang w:val="en-IN" w:eastAsia="en-IN"/>
          </w:rPr>
          <w:t>Boolean</w:t>
        </w:r>
      </w:hyperlink>
      <w:r w:rsidRPr="003D0FBD">
        <w:rPr>
          <w:lang w:val="en-IN" w:eastAsia="en-IN"/>
        </w:rPr>
        <w:t xml:space="preserve"> type that is similar to the native Boolean types in </w:t>
      </w:r>
      <w:hyperlink r:id="rId171" w:tooltip="Java (programming language)" w:history="1">
        <w:r w:rsidRPr="003D0FBD">
          <w:rPr>
            <w:lang w:val="en-IN" w:eastAsia="en-IN"/>
          </w:rPr>
          <w:t>Java</w:t>
        </w:r>
      </w:hyperlink>
      <w:r w:rsidRPr="003D0FBD">
        <w:rPr>
          <w:lang w:val="en-IN" w:eastAsia="en-IN"/>
        </w:rPr>
        <w:t xml:space="preserve"> and </w:t>
      </w:r>
      <w:hyperlink r:id="rId172" w:tooltip="C++" w:history="1">
        <w:r w:rsidRPr="003D0FBD">
          <w:rPr>
            <w:lang w:val="en-IN" w:eastAsia="en-IN"/>
          </w:rPr>
          <w:t>C++</w:t>
        </w:r>
      </w:hyperlink>
      <w:r w:rsidRPr="003D0FBD">
        <w:rPr>
          <w:lang w:val="en-IN" w:eastAsia="en-IN"/>
        </w:rPr>
        <w:t xml:space="preserve">. Using the Boolean type conversion rules, non-zero values are interpreted as true and zero as false, as in Perl and C++. The null data type represents a variable that has no value. The only value in the null data type is </w:t>
      </w:r>
      <w:r w:rsidRPr="003D0FBD">
        <w:rPr>
          <w:iCs/>
          <w:lang w:val="en-IN" w:eastAsia="en-IN"/>
        </w:rPr>
        <w:t>NULL</w:t>
      </w:r>
      <w:r w:rsidRPr="003D0FBD">
        <w:rPr>
          <w:lang w:val="en-IN" w:eastAsia="en-IN"/>
        </w:rPr>
        <w:t xml:space="preserve">.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w:t>
      </w:r>
      <w:r w:rsidRPr="003D0FBD">
        <w:rPr>
          <w:lang w:val="en-IN" w:eastAsia="en-IN"/>
        </w:rPr>
        <w:lastRenderedPageBreak/>
        <w:t xml:space="preserve">type that PHP can handle, including resources, objects, and even other arrays. Order is preserved in lists of values and in </w:t>
      </w:r>
      <w:hyperlink r:id="rId173" w:tooltip="Hash table" w:history="1">
        <w:r w:rsidRPr="003D0FBD">
          <w:rPr>
            <w:lang w:val="en-IN" w:eastAsia="en-IN"/>
          </w:rPr>
          <w:t>hashes</w:t>
        </w:r>
      </w:hyperlink>
      <w:r w:rsidRPr="003D0FBD">
        <w:rPr>
          <w:lang w:val="en-IN" w:eastAsia="en-IN"/>
        </w:rPr>
        <w:t xml:space="preserve"> with both keys and values, and the two can be intermingled. PHP also supports </w:t>
      </w:r>
      <w:hyperlink r:id="rId174" w:tooltip="String (computing)" w:history="1">
        <w:r w:rsidRPr="003D0FBD">
          <w:rPr>
            <w:lang w:val="en-IN" w:eastAsia="en-IN"/>
          </w:rPr>
          <w:t>strings</w:t>
        </w:r>
      </w:hyperlink>
      <w:r w:rsidRPr="003D0FBD">
        <w:rPr>
          <w:lang w:val="en-IN" w:eastAsia="en-IN"/>
        </w:rPr>
        <w:t xml:space="preserve">, which can be used with single quotes, double quotes, or </w:t>
      </w:r>
      <w:hyperlink r:id="rId175" w:tooltip="Heredoc" w:history="1">
        <w:proofErr w:type="spellStart"/>
        <w:r w:rsidRPr="003D0FBD">
          <w:rPr>
            <w:lang w:val="en-IN" w:eastAsia="en-IN"/>
          </w:rPr>
          <w:t>heredoc</w:t>
        </w:r>
        <w:proofErr w:type="spellEnd"/>
        <w:r w:rsidRPr="003D0FBD">
          <w:rPr>
            <w:lang w:val="en-IN" w:eastAsia="en-IN"/>
          </w:rPr>
          <w:t xml:space="preserve"> syntax</w:t>
        </w:r>
      </w:hyperlink>
      <w:r w:rsidRPr="003D0FBD">
        <w:rPr>
          <w:lang w:val="en-IN" w:eastAsia="en-IN"/>
        </w:rPr>
        <w:t xml:space="preserve">. </w:t>
      </w:r>
    </w:p>
    <w:p w:rsidR="00880A7B" w:rsidRPr="003D0FBD" w:rsidRDefault="00880A7B" w:rsidP="00880A7B">
      <w:pPr>
        <w:spacing w:after="30" w:line="360" w:lineRule="auto"/>
        <w:jc w:val="both"/>
        <w:rPr>
          <w:lang w:val="en-IN" w:eastAsia="en-IN"/>
        </w:rPr>
      </w:pPr>
      <w:r w:rsidRPr="003D0FBD">
        <w:rPr>
          <w:lang w:val="en-IN" w:eastAsia="en-IN"/>
        </w:rPr>
        <w:t xml:space="preserve">The Standard PHP Library (SPL) attempts to solve standard problems and implements efficient data access interfaces and classes. </w:t>
      </w:r>
    </w:p>
    <w:p w:rsidR="00880A7B" w:rsidRDefault="00880A7B" w:rsidP="00880A7B">
      <w:pPr>
        <w:spacing w:after="30" w:line="360" w:lineRule="auto"/>
        <w:jc w:val="both"/>
        <w:outlineLvl w:val="2"/>
        <w:rPr>
          <w:b/>
          <w:lang w:val="en-IN" w:eastAsia="en-IN"/>
        </w:rPr>
      </w:pPr>
      <w:bookmarkStart w:id="8" w:name="Functions"/>
      <w:bookmarkEnd w:id="8"/>
    </w:p>
    <w:p w:rsidR="00880A7B" w:rsidRPr="003D0FBD" w:rsidRDefault="00880A7B" w:rsidP="00880A7B">
      <w:pPr>
        <w:spacing w:after="30" w:line="360" w:lineRule="auto"/>
        <w:jc w:val="both"/>
        <w:outlineLvl w:val="2"/>
        <w:rPr>
          <w:b/>
          <w:bCs w:val="0"/>
          <w:lang w:val="en-IN" w:eastAsia="en-IN"/>
        </w:rPr>
      </w:pPr>
      <w:r w:rsidRPr="003D0FBD">
        <w:rPr>
          <w:b/>
          <w:lang w:val="en-IN" w:eastAsia="en-IN"/>
        </w:rPr>
        <w:t>6.7 Functions</w:t>
      </w:r>
    </w:p>
    <w:p w:rsidR="00880A7B" w:rsidRPr="003D0FBD" w:rsidRDefault="00880A7B" w:rsidP="00880A7B">
      <w:pPr>
        <w:spacing w:after="30" w:line="360" w:lineRule="auto"/>
        <w:jc w:val="both"/>
        <w:rPr>
          <w:lang w:val="en-IN" w:eastAsia="en-IN"/>
        </w:rPr>
      </w:pPr>
      <w:r w:rsidRPr="003D0FBD">
        <w:rPr>
          <w:lang w:val="en-IN" w:eastAsia="en-IN"/>
        </w:rPr>
        <w:t xml:space="preserve">PHP has hundreds of base functions and thousands more via extensions. These functions are well documented on the PHP site, however, the built-in library has a wide variety of naming conventions and inconsistencies. PHP currently has no functions for </w:t>
      </w:r>
      <w:hyperlink r:id="rId176" w:tooltip="Thread (computer science)" w:history="1">
        <w:r w:rsidRPr="003D0FBD">
          <w:rPr>
            <w:lang w:val="en-IN" w:eastAsia="en-IN"/>
          </w:rPr>
          <w:t>thread</w:t>
        </w:r>
      </w:hyperlink>
      <w:r w:rsidRPr="003D0FBD">
        <w:rPr>
          <w:lang w:val="en-IN" w:eastAsia="en-IN"/>
        </w:rPr>
        <w:t xml:space="preserve"> programming, although it does support </w:t>
      </w:r>
      <w:proofErr w:type="spellStart"/>
      <w:r w:rsidRPr="003D0FBD">
        <w:rPr>
          <w:lang w:val="en-IN" w:eastAsia="en-IN"/>
        </w:rPr>
        <w:t>multiprocess</w:t>
      </w:r>
      <w:proofErr w:type="spellEnd"/>
      <w:r w:rsidRPr="003D0FBD">
        <w:rPr>
          <w:lang w:val="en-IN" w:eastAsia="en-IN"/>
        </w:rPr>
        <w:t xml:space="preserve"> programming on POSIX systems.</w:t>
      </w:r>
    </w:p>
    <w:p w:rsidR="00880A7B" w:rsidRDefault="00880A7B" w:rsidP="00880A7B">
      <w:pPr>
        <w:spacing w:after="30" w:line="360" w:lineRule="auto"/>
        <w:jc w:val="both"/>
        <w:outlineLvl w:val="3"/>
        <w:rPr>
          <w:b/>
          <w:lang w:val="en-IN" w:eastAsia="en-IN"/>
        </w:rPr>
      </w:pPr>
      <w:bookmarkStart w:id="9" w:name="5.2_and_earlier"/>
      <w:bookmarkEnd w:id="9"/>
    </w:p>
    <w:p w:rsidR="00880A7B" w:rsidRPr="003D0FBD" w:rsidRDefault="00880A7B" w:rsidP="00880A7B">
      <w:pPr>
        <w:spacing w:after="30" w:line="360" w:lineRule="auto"/>
        <w:jc w:val="both"/>
        <w:outlineLvl w:val="3"/>
        <w:rPr>
          <w:b/>
          <w:bCs w:val="0"/>
          <w:lang w:val="en-IN" w:eastAsia="en-IN"/>
        </w:rPr>
      </w:pPr>
      <w:r w:rsidRPr="003D0FBD">
        <w:rPr>
          <w:b/>
          <w:lang w:val="en-IN" w:eastAsia="en-IN"/>
        </w:rPr>
        <w:t xml:space="preserve">Version </w:t>
      </w:r>
      <w:r>
        <w:rPr>
          <w:b/>
          <w:lang w:val="en-IN" w:eastAsia="en-IN"/>
        </w:rPr>
        <w:t>5.2 and E</w:t>
      </w:r>
      <w:r w:rsidRPr="003D0FBD">
        <w:rPr>
          <w:b/>
          <w:lang w:val="en-IN" w:eastAsia="en-IN"/>
        </w:rPr>
        <w:t>arlier</w:t>
      </w:r>
    </w:p>
    <w:p w:rsidR="00880A7B" w:rsidRPr="00091A63" w:rsidRDefault="00880A7B" w:rsidP="00880A7B">
      <w:pPr>
        <w:spacing w:after="30" w:line="360" w:lineRule="auto"/>
        <w:jc w:val="both"/>
        <w:rPr>
          <w:lang w:val="en-IN" w:eastAsia="en-IN"/>
        </w:rPr>
      </w:pPr>
      <w:r w:rsidRPr="003D0FBD">
        <w:rPr>
          <w:lang w:val="en-IN" w:eastAsia="en-IN"/>
        </w:rPr>
        <w:t xml:space="preserve">Functions are not </w:t>
      </w:r>
      <w:hyperlink r:id="rId177" w:tooltip="First-class function" w:history="1">
        <w:r w:rsidRPr="003D0FBD">
          <w:rPr>
            <w:lang w:val="en-IN" w:eastAsia="en-IN"/>
          </w:rPr>
          <w:t>first-class functions</w:t>
        </w:r>
      </w:hyperlink>
      <w:r w:rsidRPr="003D0FBD">
        <w:rPr>
          <w:lang w:val="en-IN" w:eastAsia="en-IN"/>
        </w:rPr>
        <w:t xml:space="preserve"> and can only be referenced by their name, directly or dynamically by a variable containing the name of the function. User-defined functions can be created at any time without being prototyped. Functions can be defined inside code blocks, permitting a </w:t>
      </w:r>
      <w:hyperlink r:id="rId178" w:tooltip="Dynamic dispatch" w:history="1">
        <w:r w:rsidRPr="003D0FBD">
          <w:rPr>
            <w:lang w:val="en-IN" w:eastAsia="en-IN"/>
          </w:rPr>
          <w:t>run-time decision</w:t>
        </w:r>
      </w:hyperlink>
      <w:r w:rsidRPr="003D0FBD">
        <w:rPr>
          <w:lang w:val="en-IN" w:eastAsia="en-IN"/>
        </w:rPr>
        <w:t xml:space="preserve"> as to whether or not a function should be defined. Function calls must use parentheses, with the exception of zero argument class </w:t>
      </w:r>
      <w:hyperlink r:id="rId179" w:tooltip="Constructor (computer science)" w:history="1">
        <w:r w:rsidRPr="003D0FBD">
          <w:rPr>
            <w:lang w:val="en-IN" w:eastAsia="en-IN"/>
          </w:rPr>
          <w:t>constructor</w:t>
        </w:r>
      </w:hyperlink>
      <w:r w:rsidRPr="003D0FBD">
        <w:rPr>
          <w:lang w:val="en-IN" w:eastAsia="en-IN"/>
        </w:rPr>
        <w:t xml:space="preserve"> functions called with the PHP new operator, where parentheses are optional. PHP supports quasi-</w:t>
      </w:r>
      <w:hyperlink r:id="rId180" w:tooltip="Anonymous function" w:history="1">
        <w:r w:rsidRPr="003D0FBD">
          <w:rPr>
            <w:lang w:val="en-IN" w:eastAsia="en-IN"/>
          </w:rPr>
          <w:t>anonymous functions</w:t>
        </w:r>
      </w:hyperlink>
      <w:r w:rsidRPr="003D0FBD">
        <w:rPr>
          <w:lang w:val="en-IN" w:eastAsia="en-IN"/>
        </w:rPr>
        <w:t xml:space="preserve"> through the </w:t>
      </w:r>
      <w:proofErr w:type="spellStart"/>
      <w:r w:rsidRPr="003D0FBD">
        <w:rPr>
          <w:lang w:val="en-IN" w:eastAsia="en-IN"/>
        </w:rPr>
        <w:t>create_function</w:t>
      </w:r>
      <w:proofErr w:type="spellEnd"/>
      <w:r w:rsidRPr="003D0FBD">
        <w:rPr>
          <w:lang w:val="en-IN" w:eastAsia="en-IN"/>
        </w:rPr>
        <w:t>() function, although they are not true anonymous functions because anonymous functions are nameless, but functions can only be referenced by name, or indirectly through a variable $</w:t>
      </w:r>
      <w:proofErr w:type="spellStart"/>
      <w:r w:rsidRPr="003D0FBD">
        <w:rPr>
          <w:lang w:val="en-IN" w:eastAsia="en-IN"/>
        </w:rPr>
        <w:t>function_name</w:t>
      </w:r>
      <w:proofErr w:type="spellEnd"/>
      <w:r w:rsidRPr="003D0FBD">
        <w:rPr>
          <w:lang w:val="en-IN" w:eastAsia="en-IN"/>
        </w:rPr>
        <w:t xml:space="preserve">();, in PHP. </w:t>
      </w:r>
      <w:bookmarkStart w:id="10" w:name="5.3_and_newer"/>
      <w:bookmarkEnd w:id="10"/>
    </w:p>
    <w:p w:rsidR="00880A7B" w:rsidRDefault="00880A7B" w:rsidP="00880A7B">
      <w:pPr>
        <w:spacing w:after="30" w:line="360" w:lineRule="auto"/>
        <w:jc w:val="both"/>
        <w:outlineLvl w:val="3"/>
        <w:rPr>
          <w:b/>
          <w:lang w:val="en-IN" w:eastAsia="en-IN"/>
        </w:rPr>
      </w:pPr>
    </w:p>
    <w:p w:rsidR="00880A7B" w:rsidRPr="003D0FBD" w:rsidRDefault="00880A7B" w:rsidP="00880A7B">
      <w:pPr>
        <w:spacing w:after="30" w:line="360" w:lineRule="auto"/>
        <w:jc w:val="both"/>
        <w:outlineLvl w:val="3"/>
        <w:rPr>
          <w:b/>
          <w:bCs w:val="0"/>
          <w:lang w:val="en-IN" w:eastAsia="en-IN"/>
        </w:rPr>
      </w:pPr>
      <w:r w:rsidRPr="003D0FBD">
        <w:rPr>
          <w:b/>
          <w:lang w:val="en-IN" w:eastAsia="en-IN"/>
        </w:rPr>
        <w:t>Version 5.3 An</w:t>
      </w:r>
      <w:r>
        <w:rPr>
          <w:b/>
          <w:lang w:val="en-IN" w:eastAsia="en-IN"/>
        </w:rPr>
        <w:t>d N</w:t>
      </w:r>
      <w:r w:rsidRPr="003D0FBD">
        <w:rPr>
          <w:b/>
          <w:lang w:val="en-IN" w:eastAsia="en-IN"/>
        </w:rPr>
        <w:t>ewer</w:t>
      </w:r>
    </w:p>
    <w:p w:rsidR="00880A7B" w:rsidRPr="003D0FBD" w:rsidRDefault="00880A7B" w:rsidP="00880A7B">
      <w:pPr>
        <w:spacing w:after="30" w:line="360" w:lineRule="auto"/>
        <w:jc w:val="both"/>
        <w:rPr>
          <w:lang w:val="en-IN" w:eastAsia="en-IN"/>
        </w:rPr>
      </w:pPr>
      <w:r w:rsidRPr="003D0FBD">
        <w:rPr>
          <w:lang w:val="en-IN" w:eastAsia="en-IN"/>
        </w:rPr>
        <w:t xml:space="preserve">PHP gained support for </w:t>
      </w:r>
      <w:hyperlink r:id="rId181" w:tooltip="Closure (computer science)" w:history="1">
        <w:r w:rsidRPr="003D0FBD">
          <w:rPr>
            <w:lang w:val="en-IN" w:eastAsia="en-IN"/>
          </w:rPr>
          <w:t>closures</w:t>
        </w:r>
      </w:hyperlink>
      <w:r w:rsidRPr="003D0FBD">
        <w:rPr>
          <w:lang w:val="en-IN" w:eastAsia="en-IN"/>
        </w:rPr>
        <w:t xml:space="preserve">. True </w:t>
      </w:r>
      <w:hyperlink r:id="rId182" w:tooltip="Anonymous function" w:history="1">
        <w:r w:rsidRPr="003D0FBD">
          <w:rPr>
            <w:lang w:val="en-IN" w:eastAsia="en-IN"/>
          </w:rPr>
          <w:t>anonymous functions</w:t>
        </w:r>
      </w:hyperlink>
      <w:r w:rsidRPr="003D0FBD">
        <w:rPr>
          <w:lang w:val="en-IN" w:eastAsia="en-IN"/>
        </w:rPr>
        <w:t xml:space="preserve"> are supported using the following syntax:</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 xml:space="preserve">function </w:t>
      </w:r>
      <w:proofErr w:type="spellStart"/>
      <w:r w:rsidRPr="003D0FBD">
        <w:rPr>
          <w:lang w:val="en-IN" w:eastAsia="en-IN"/>
        </w:rPr>
        <w:t>getAdder</w:t>
      </w:r>
      <w:proofErr w:type="spellEnd"/>
      <w:r w:rsidRPr="003D0FBD">
        <w:rPr>
          <w:lang w:val="en-IN" w:eastAsia="en-IN"/>
        </w:rPr>
        <w:t>($x)</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 xml:space="preserve">    return function ($y) use ($x) {</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 xml:space="preserve">        return $x + $y;</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 xml:space="preserve">    };</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t xml:space="preserve"> $adder = </w:t>
      </w:r>
      <w:proofErr w:type="spellStart"/>
      <w:r w:rsidRPr="003D0FBD">
        <w:rPr>
          <w:lang w:val="en-IN" w:eastAsia="en-IN"/>
        </w:rPr>
        <w:t>getAdder</w:t>
      </w:r>
      <w:proofErr w:type="spellEnd"/>
      <w:r w:rsidRPr="003D0FBD">
        <w:rPr>
          <w:lang w:val="en-IN" w:eastAsia="en-IN"/>
        </w:rPr>
        <w:t>(8);</w:t>
      </w:r>
    </w:p>
    <w:p w:rsidR="00880A7B" w:rsidRPr="003D0FBD" w:rsidRDefault="00880A7B" w:rsidP="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jc w:val="both"/>
        <w:rPr>
          <w:lang w:val="en-IN" w:eastAsia="en-IN"/>
        </w:rPr>
      </w:pPr>
      <w:r w:rsidRPr="003D0FBD">
        <w:rPr>
          <w:lang w:val="en-IN" w:eastAsia="en-IN"/>
        </w:rPr>
        <w:lastRenderedPageBreak/>
        <w:t>echo $adder(2); // prints "10"</w:t>
      </w:r>
    </w:p>
    <w:p w:rsidR="00880A7B" w:rsidRPr="003D0FBD" w:rsidRDefault="00880A7B" w:rsidP="00880A7B">
      <w:pPr>
        <w:spacing w:after="30" w:line="360" w:lineRule="auto"/>
        <w:jc w:val="both"/>
        <w:rPr>
          <w:lang w:val="en-IN" w:eastAsia="en-IN"/>
        </w:rPr>
      </w:pPr>
      <w:r w:rsidRPr="003D0FBD">
        <w:rPr>
          <w:lang w:val="en-IN" w:eastAsia="en-IN"/>
        </w:rPr>
        <w:t xml:space="preserve">Here, </w:t>
      </w:r>
      <w:proofErr w:type="spellStart"/>
      <w:r w:rsidRPr="003D0FBD">
        <w:rPr>
          <w:lang w:val="en-IN" w:eastAsia="en-IN"/>
        </w:rPr>
        <w:t>getAdder</w:t>
      </w:r>
      <w:proofErr w:type="spellEnd"/>
      <w:r w:rsidRPr="003D0FBD">
        <w:rPr>
          <w:lang w:val="en-IN" w:eastAsia="en-IN"/>
        </w:rPr>
        <w:t xml:space="preserve">() function creates a closure using parameter $x (keyword "use" forces getting variable from context), which takes additional argument $y and returns it to the caller. Such a function can be stored, given as the parameter to other functions, etc. For more details see </w:t>
      </w:r>
      <w:hyperlink r:id="rId183" w:tooltip="http://wiki.php.net/rfc/closures" w:history="1">
        <w:r w:rsidRPr="003D0FBD">
          <w:rPr>
            <w:lang w:val="en-IN" w:eastAsia="en-IN"/>
          </w:rPr>
          <w:t>Lambda functions and closures RFC</w:t>
        </w:r>
      </w:hyperlink>
      <w:r w:rsidRPr="003D0FBD">
        <w:rPr>
          <w:lang w:val="en-IN" w:eastAsia="en-IN"/>
        </w:rPr>
        <w:t>.</w:t>
      </w:r>
    </w:p>
    <w:p w:rsidR="00880A7B" w:rsidRDefault="00880A7B" w:rsidP="00880A7B">
      <w:pPr>
        <w:spacing w:after="30" w:line="360" w:lineRule="auto"/>
        <w:jc w:val="both"/>
        <w:outlineLvl w:val="2"/>
        <w:rPr>
          <w:b/>
          <w:lang w:val="en-IN" w:eastAsia="en-IN"/>
        </w:rPr>
      </w:pPr>
      <w:bookmarkStart w:id="11" w:name="Objects"/>
      <w:bookmarkEnd w:id="11"/>
    </w:p>
    <w:p w:rsidR="00880A7B" w:rsidRPr="003D0FBD" w:rsidRDefault="00880A7B" w:rsidP="00880A7B">
      <w:pPr>
        <w:spacing w:after="30" w:line="360" w:lineRule="auto"/>
        <w:jc w:val="both"/>
        <w:outlineLvl w:val="2"/>
        <w:rPr>
          <w:b/>
          <w:bCs w:val="0"/>
          <w:lang w:val="en-IN" w:eastAsia="en-IN"/>
        </w:rPr>
      </w:pPr>
      <w:r w:rsidRPr="003D0FBD">
        <w:rPr>
          <w:b/>
          <w:lang w:val="en-IN" w:eastAsia="en-IN"/>
        </w:rPr>
        <w:t>6.8 Objects</w:t>
      </w:r>
    </w:p>
    <w:p w:rsidR="00880A7B" w:rsidRPr="003D0FBD" w:rsidRDefault="00880A7B" w:rsidP="00880A7B">
      <w:pPr>
        <w:spacing w:after="30" w:line="360" w:lineRule="auto"/>
        <w:jc w:val="both"/>
        <w:rPr>
          <w:lang w:val="en-IN" w:eastAsia="en-IN"/>
        </w:rPr>
      </w:pPr>
      <w:r w:rsidRPr="003D0FBD">
        <w:rPr>
          <w:lang w:val="en-IN" w:eastAsia="en-IN"/>
        </w:rPr>
        <w:t xml:space="preserve">Basic </w:t>
      </w:r>
      <w:hyperlink r:id="rId184" w:tooltip="Object-oriented programming" w:history="1">
        <w:r w:rsidRPr="003D0FBD">
          <w:rPr>
            <w:lang w:val="en-IN" w:eastAsia="en-IN"/>
          </w:rPr>
          <w:t>object-oriented programming</w:t>
        </w:r>
      </w:hyperlink>
      <w:r w:rsidRPr="003D0FBD">
        <w:rPr>
          <w:lang w:val="en-IN" w:eastAsia="en-IN"/>
        </w:rPr>
        <w:t xml:space="preserve"> functionality was added in PHP 3 and improved in PHP 4. Object handling was completely rewritten for PHP 5, expanding the feature set and enhancing performance.</w:t>
      </w:r>
      <w:hyperlink r:id="rId185" w:anchor="cite_note-php_5_objects-63" w:history="1">
        <w:r w:rsidRPr="003D0FBD">
          <w:rPr>
            <w:vertAlign w:val="superscript"/>
            <w:lang w:val="en-IN" w:eastAsia="en-IN"/>
          </w:rPr>
          <w:t>]</w:t>
        </w:r>
      </w:hyperlink>
      <w:r w:rsidRPr="003D0FBD">
        <w:rPr>
          <w:lang w:val="en-IN" w:eastAsia="en-IN"/>
        </w:rPr>
        <w:t xml:space="preserve"> In previous versions of PHP, objects were handled like </w:t>
      </w:r>
      <w:hyperlink r:id="rId186" w:tooltip="Primitive type" w:history="1">
        <w:r w:rsidRPr="003D0FBD">
          <w:rPr>
            <w:lang w:val="en-IN" w:eastAsia="en-IN"/>
          </w:rPr>
          <w:t>primitive types</w:t>
        </w:r>
      </w:hyperlink>
      <w:r w:rsidRPr="003D0FBD">
        <w:rPr>
          <w:lang w:val="en-IN" w:eastAsia="en-IN"/>
        </w:rPr>
        <w:t xml:space="preserve">. The drawback of this method was that the whole object was copied when a variable was assigned or passed as a parameter to a method. In the new approach, objects are referenced by </w:t>
      </w:r>
      <w:hyperlink r:id="rId187" w:anchor="Handles" w:tooltip="Smart pointer" w:history="1">
        <w:r w:rsidRPr="003D0FBD">
          <w:rPr>
            <w:lang w:val="en-IN" w:eastAsia="en-IN"/>
          </w:rPr>
          <w:t>handle</w:t>
        </w:r>
      </w:hyperlink>
      <w:r w:rsidRPr="003D0FBD">
        <w:rPr>
          <w:lang w:val="en-IN" w:eastAsia="en-IN"/>
        </w:rPr>
        <w:t xml:space="preserve">, and not by value. PHP 5 introduced private and protected </w:t>
      </w:r>
      <w:hyperlink r:id="rId188" w:tooltip="Member variable" w:history="1">
        <w:r w:rsidRPr="003D0FBD">
          <w:rPr>
            <w:lang w:val="en-IN" w:eastAsia="en-IN"/>
          </w:rPr>
          <w:t>member variables</w:t>
        </w:r>
      </w:hyperlink>
      <w:r w:rsidRPr="003D0FBD">
        <w:rPr>
          <w:lang w:val="en-IN" w:eastAsia="en-IN"/>
        </w:rPr>
        <w:t xml:space="preserve"> and methods, along with </w:t>
      </w:r>
      <w:hyperlink r:id="rId189" w:tooltip="Abstract type" w:history="1">
        <w:r w:rsidRPr="003D0FBD">
          <w:rPr>
            <w:lang w:val="en-IN" w:eastAsia="en-IN"/>
          </w:rPr>
          <w:t>abstract classes</w:t>
        </w:r>
      </w:hyperlink>
      <w:r w:rsidRPr="003D0FBD">
        <w:rPr>
          <w:lang w:val="en-IN" w:eastAsia="en-IN"/>
        </w:rPr>
        <w:t xml:space="preserve"> and </w:t>
      </w:r>
      <w:hyperlink r:id="rId190" w:tooltip="Final type" w:history="1">
        <w:r w:rsidRPr="003D0FBD">
          <w:rPr>
            <w:lang w:val="en-IN" w:eastAsia="en-IN"/>
          </w:rPr>
          <w:t>final classes</w:t>
        </w:r>
      </w:hyperlink>
      <w:r w:rsidRPr="003D0FBD">
        <w:rPr>
          <w:lang w:val="en-IN" w:eastAsia="en-IN"/>
        </w:rPr>
        <w:t xml:space="preserve"> as well as </w:t>
      </w:r>
      <w:hyperlink r:id="rId191" w:tooltip="Abstract method" w:history="1">
        <w:r w:rsidRPr="003D0FBD">
          <w:rPr>
            <w:lang w:val="en-IN" w:eastAsia="en-IN"/>
          </w:rPr>
          <w:t>abstract methods</w:t>
        </w:r>
      </w:hyperlink>
      <w:r w:rsidRPr="003D0FBD">
        <w:rPr>
          <w:lang w:val="en-IN" w:eastAsia="en-IN"/>
        </w:rPr>
        <w:t xml:space="preserve"> and </w:t>
      </w:r>
      <w:hyperlink r:id="rId192" w:tooltip="Final method" w:history="1">
        <w:r w:rsidRPr="003D0FBD">
          <w:rPr>
            <w:lang w:val="en-IN" w:eastAsia="en-IN"/>
          </w:rPr>
          <w:t>final methods</w:t>
        </w:r>
      </w:hyperlink>
      <w:r w:rsidRPr="003D0FBD">
        <w:rPr>
          <w:lang w:val="en-IN" w:eastAsia="en-IN"/>
        </w:rPr>
        <w:t xml:space="preserve">. It also introduced a standard way of declaring </w:t>
      </w:r>
      <w:hyperlink r:id="rId193" w:tooltip="Constructor (computer science)" w:history="1">
        <w:r w:rsidRPr="003D0FBD">
          <w:rPr>
            <w:lang w:val="en-IN" w:eastAsia="en-IN"/>
          </w:rPr>
          <w:t>constructors</w:t>
        </w:r>
      </w:hyperlink>
      <w:r w:rsidRPr="003D0FBD">
        <w:rPr>
          <w:lang w:val="en-IN" w:eastAsia="en-IN"/>
        </w:rPr>
        <w:t xml:space="preserve"> and </w:t>
      </w:r>
      <w:hyperlink r:id="rId194" w:tooltip="Destructor (computer science)" w:history="1">
        <w:r w:rsidRPr="003D0FBD">
          <w:rPr>
            <w:lang w:val="en-IN" w:eastAsia="en-IN"/>
          </w:rPr>
          <w:t>destructors</w:t>
        </w:r>
      </w:hyperlink>
      <w:r w:rsidRPr="003D0FBD">
        <w:rPr>
          <w:lang w:val="en-IN" w:eastAsia="en-IN"/>
        </w:rPr>
        <w:t xml:space="preserve">, similar to that of other object-oriented languages such as </w:t>
      </w:r>
      <w:hyperlink r:id="rId195" w:tooltip="C++" w:history="1">
        <w:r w:rsidRPr="003D0FBD">
          <w:rPr>
            <w:lang w:val="en-IN" w:eastAsia="en-IN"/>
          </w:rPr>
          <w:t>C++</w:t>
        </w:r>
      </w:hyperlink>
      <w:r w:rsidRPr="003D0FBD">
        <w:rPr>
          <w:lang w:val="en-IN" w:eastAsia="en-IN"/>
        </w:rPr>
        <w:t xml:space="preserve">, and a standard </w:t>
      </w:r>
      <w:hyperlink r:id="rId196" w:tooltip="Exception handling" w:history="1">
        <w:r w:rsidRPr="003D0FBD">
          <w:rPr>
            <w:lang w:val="en-IN" w:eastAsia="en-IN"/>
          </w:rPr>
          <w:t>exception handling</w:t>
        </w:r>
      </w:hyperlink>
      <w:r w:rsidRPr="003D0FBD">
        <w:rPr>
          <w:lang w:val="en-IN" w:eastAsia="en-IN"/>
        </w:rPr>
        <w:t xml:space="preserve"> model. Furthermore, PHP 5 added </w:t>
      </w:r>
      <w:hyperlink r:id="rId197" w:tooltip="Interface (computer science)" w:history="1">
        <w:r w:rsidRPr="003D0FBD">
          <w:rPr>
            <w:lang w:val="en-IN" w:eastAsia="en-IN"/>
          </w:rPr>
          <w:t>interfaces</w:t>
        </w:r>
      </w:hyperlink>
      <w:r w:rsidRPr="003D0FBD">
        <w:rPr>
          <w:lang w:val="en-IN" w:eastAsia="en-IN"/>
        </w:rPr>
        <w:t xml:space="preserve"> and allowed for multiple interfaces to be implemented. There are special interfaces that allow objects to interact with the runtime system. </w:t>
      </w:r>
      <w:hyperlink r:id="rId198" w:tooltip="Object (computer science)" w:history="1">
        <w:r w:rsidRPr="003D0FBD">
          <w:rPr>
            <w:lang w:val="en-IN" w:eastAsia="en-IN"/>
          </w:rPr>
          <w:t>Objects</w:t>
        </w:r>
      </w:hyperlink>
      <w:r w:rsidRPr="003D0FBD">
        <w:rPr>
          <w:lang w:val="en-IN" w:eastAsia="en-IN"/>
        </w:rPr>
        <w:t xml:space="preserve"> implementing </w:t>
      </w:r>
      <w:proofErr w:type="spellStart"/>
      <w:r w:rsidRPr="003D0FBD">
        <w:rPr>
          <w:lang w:val="en-IN" w:eastAsia="en-IN"/>
        </w:rPr>
        <w:t>ArrayAccess</w:t>
      </w:r>
      <w:proofErr w:type="spellEnd"/>
      <w:r w:rsidRPr="003D0FBD">
        <w:rPr>
          <w:lang w:val="en-IN" w:eastAsia="en-IN"/>
        </w:rPr>
        <w:t xml:space="preserve"> can be used with </w:t>
      </w:r>
      <w:hyperlink r:id="rId199" w:tooltip="Array data type" w:history="1">
        <w:r w:rsidRPr="003D0FBD">
          <w:rPr>
            <w:lang w:val="en-IN" w:eastAsia="en-IN"/>
          </w:rPr>
          <w:t>array</w:t>
        </w:r>
      </w:hyperlink>
      <w:r w:rsidRPr="003D0FBD">
        <w:rPr>
          <w:lang w:val="en-IN" w:eastAsia="en-IN"/>
        </w:rPr>
        <w:t xml:space="preserve"> syntax and </w:t>
      </w:r>
      <w:hyperlink r:id="rId200" w:tooltip="Object (computer science)" w:history="1">
        <w:r w:rsidRPr="003D0FBD">
          <w:rPr>
            <w:lang w:val="en-IN" w:eastAsia="en-IN"/>
          </w:rPr>
          <w:t>objects</w:t>
        </w:r>
      </w:hyperlink>
      <w:r w:rsidRPr="003D0FBD">
        <w:rPr>
          <w:lang w:val="en-IN" w:eastAsia="en-IN"/>
        </w:rPr>
        <w:t xml:space="preserve"> implementing </w:t>
      </w:r>
      <w:hyperlink r:id="rId201" w:tooltip="Iterator" w:history="1">
        <w:proofErr w:type="spellStart"/>
        <w:r w:rsidRPr="003D0FBD">
          <w:rPr>
            <w:lang w:val="en-IN" w:eastAsia="en-IN"/>
          </w:rPr>
          <w:t>Iterator</w:t>
        </w:r>
        <w:proofErr w:type="spellEnd"/>
      </w:hyperlink>
      <w:r w:rsidRPr="003D0FBD">
        <w:rPr>
          <w:lang w:val="en-IN" w:eastAsia="en-IN"/>
        </w:rPr>
        <w:t xml:space="preserve"> or </w:t>
      </w:r>
      <w:hyperlink r:id="rId202" w:tooltip="IteratorAggregate" w:history="1">
        <w:proofErr w:type="spellStart"/>
        <w:r w:rsidRPr="003D0FBD">
          <w:rPr>
            <w:lang w:val="en-IN" w:eastAsia="en-IN"/>
          </w:rPr>
          <w:t>IteratorAggregate</w:t>
        </w:r>
        <w:proofErr w:type="spellEnd"/>
      </w:hyperlink>
      <w:r w:rsidRPr="003D0FBD">
        <w:rPr>
          <w:lang w:val="en-IN" w:eastAsia="en-IN"/>
        </w:rPr>
        <w:t xml:space="preserve"> can be used with the </w:t>
      </w:r>
      <w:proofErr w:type="spellStart"/>
      <w:r w:rsidRPr="003D0FBD">
        <w:rPr>
          <w:lang w:val="en-IN" w:eastAsia="en-IN"/>
        </w:rPr>
        <w:t>foreach</w:t>
      </w:r>
      <w:proofErr w:type="spellEnd"/>
      <w:r w:rsidRPr="003D0FBD">
        <w:rPr>
          <w:lang w:val="en-IN" w:eastAsia="en-IN"/>
        </w:rPr>
        <w:t xml:space="preserve"> language construct. There is no </w:t>
      </w:r>
      <w:hyperlink r:id="rId203" w:tooltip="Virtual table" w:history="1">
        <w:r w:rsidRPr="003D0FBD">
          <w:rPr>
            <w:lang w:val="en-IN" w:eastAsia="en-IN"/>
          </w:rPr>
          <w:t>virtual table</w:t>
        </w:r>
      </w:hyperlink>
      <w:r w:rsidRPr="003D0FBD">
        <w:rPr>
          <w:lang w:val="en-IN" w:eastAsia="en-IN"/>
        </w:rPr>
        <w:t xml:space="preserve"> feature in the engine, so </w:t>
      </w:r>
      <w:hyperlink r:id="rId204" w:tooltip="Static variable" w:history="1">
        <w:r w:rsidRPr="003D0FBD">
          <w:rPr>
            <w:lang w:val="en-IN" w:eastAsia="en-IN"/>
          </w:rPr>
          <w:t>static variables</w:t>
        </w:r>
      </w:hyperlink>
      <w:r w:rsidRPr="003D0FBD">
        <w:rPr>
          <w:lang w:val="en-IN" w:eastAsia="en-IN"/>
        </w:rPr>
        <w:t xml:space="preserve"> are bound with a name instead of a reference at compile time. </w:t>
      </w:r>
    </w:p>
    <w:p w:rsidR="00880A7B" w:rsidRPr="003D0FBD" w:rsidRDefault="00880A7B" w:rsidP="00880A7B">
      <w:pPr>
        <w:spacing w:after="30" w:line="360" w:lineRule="auto"/>
        <w:jc w:val="both"/>
        <w:rPr>
          <w:lang w:val="en-IN" w:eastAsia="en-IN"/>
        </w:rPr>
      </w:pPr>
      <w:r w:rsidRPr="003D0FBD">
        <w:rPr>
          <w:lang w:val="en-IN" w:eastAsia="en-IN"/>
        </w:rPr>
        <w:t xml:space="preserve">If the developer creates a copy of an object using the reserved word </w:t>
      </w:r>
      <w:r w:rsidRPr="003D0FBD">
        <w:rPr>
          <w:iCs/>
          <w:lang w:val="en-IN" w:eastAsia="en-IN"/>
        </w:rPr>
        <w:t>clone</w:t>
      </w:r>
      <w:r w:rsidRPr="003D0FBD">
        <w:rPr>
          <w:lang w:val="en-IN" w:eastAsia="en-IN"/>
        </w:rPr>
        <w:t xml:space="preserve">, the </w:t>
      </w:r>
      <w:proofErr w:type="spellStart"/>
      <w:r w:rsidRPr="003D0FBD">
        <w:rPr>
          <w:lang w:val="en-IN" w:eastAsia="en-IN"/>
        </w:rPr>
        <w:t>Zend</w:t>
      </w:r>
      <w:proofErr w:type="spellEnd"/>
      <w:r w:rsidRPr="003D0FBD">
        <w:rPr>
          <w:lang w:val="en-IN" w:eastAsia="en-IN"/>
        </w:rPr>
        <w:t xml:space="preserve"> engine will check if a __clone() method has been defined or not. If not, it will call a default __clone() which will copy the object's properties. If a __clone() method is defined, then it will be responsible for setting the necessary properties in the created object. For convenience, the engine will supply a function that imports the properties of the source object, so that the programmer can start with a by-value </w:t>
      </w:r>
      <w:hyperlink r:id="rId205" w:tooltip="wikt:replica" w:history="1">
        <w:r w:rsidRPr="003D0FBD">
          <w:rPr>
            <w:lang w:val="en-IN" w:eastAsia="en-IN"/>
          </w:rPr>
          <w:t>replica</w:t>
        </w:r>
      </w:hyperlink>
      <w:r w:rsidRPr="003D0FBD">
        <w:rPr>
          <w:lang w:val="en-IN" w:eastAsia="en-IN"/>
        </w:rPr>
        <w:t xml:space="preserve"> of the source object and only override properties that need to be changed. </w:t>
      </w:r>
    </w:p>
    <w:p w:rsidR="00880A7B" w:rsidRDefault="00880A7B" w:rsidP="00880A7B">
      <w:pPr>
        <w:spacing w:after="30" w:line="360" w:lineRule="auto"/>
        <w:jc w:val="both"/>
        <w:outlineLvl w:val="1"/>
        <w:rPr>
          <w:b/>
          <w:lang w:val="en-IN" w:eastAsia="en-IN"/>
        </w:rPr>
      </w:pPr>
      <w:bookmarkStart w:id="12" w:name="Resources"/>
      <w:bookmarkEnd w:id="12"/>
    </w:p>
    <w:p w:rsidR="00880A7B" w:rsidRPr="003D0FBD" w:rsidRDefault="00880A7B" w:rsidP="00880A7B">
      <w:pPr>
        <w:spacing w:after="30" w:line="360" w:lineRule="auto"/>
        <w:jc w:val="both"/>
        <w:outlineLvl w:val="1"/>
        <w:rPr>
          <w:b/>
          <w:bCs w:val="0"/>
          <w:lang w:val="en-IN" w:eastAsia="en-IN"/>
        </w:rPr>
      </w:pPr>
      <w:r w:rsidRPr="003D0FBD">
        <w:rPr>
          <w:b/>
          <w:lang w:val="en-IN" w:eastAsia="en-IN"/>
        </w:rPr>
        <w:t>6.9 Resources</w:t>
      </w:r>
    </w:p>
    <w:p w:rsidR="00880A7B" w:rsidRPr="003D0FBD" w:rsidRDefault="00880A7B" w:rsidP="00880A7B">
      <w:pPr>
        <w:spacing w:after="30" w:line="360" w:lineRule="auto"/>
        <w:jc w:val="both"/>
        <w:rPr>
          <w:lang w:val="en-IN" w:eastAsia="en-IN"/>
        </w:rPr>
      </w:pPr>
      <w:r w:rsidRPr="003D0FBD">
        <w:rPr>
          <w:lang w:val="en-IN" w:eastAsia="en-IN"/>
        </w:rPr>
        <w:t xml:space="preserve">PHP includes </w:t>
      </w:r>
      <w:hyperlink r:id="rId206" w:tooltip="List of PHP libraries" w:history="1">
        <w:r w:rsidRPr="003D0FBD">
          <w:rPr>
            <w:lang w:val="en-IN" w:eastAsia="en-IN"/>
          </w:rPr>
          <w:t>free and open source libraries</w:t>
        </w:r>
      </w:hyperlink>
      <w:r w:rsidRPr="003D0FBD">
        <w:rPr>
          <w:lang w:val="en-IN" w:eastAsia="en-IN"/>
        </w:rPr>
        <w:t xml:space="preserve"> with the core build. PHP is a fundamentally </w:t>
      </w:r>
      <w:hyperlink r:id="rId207" w:tooltip="Internet" w:history="1">
        <w:r w:rsidRPr="003D0FBD">
          <w:rPr>
            <w:lang w:val="en-IN" w:eastAsia="en-IN"/>
          </w:rPr>
          <w:t>Internet</w:t>
        </w:r>
      </w:hyperlink>
      <w:r w:rsidRPr="003D0FBD">
        <w:rPr>
          <w:lang w:val="en-IN" w:eastAsia="en-IN"/>
        </w:rPr>
        <w:t xml:space="preserve">-aware system with modules built in for accessing </w:t>
      </w:r>
      <w:hyperlink r:id="rId208" w:tooltip="File transfer protocol" w:history="1">
        <w:r w:rsidRPr="003D0FBD">
          <w:rPr>
            <w:lang w:val="en-IN" w:eastAsia="en-IN"/>
          </w:rPr>
          <w:t>FTP</w:t>
        </w:r>
      </w:hyperlink>
      <w:r w:rsidRPr="003D0FBD">
        <w:rPr>
          <w:lang w:val="en-IN" w:eastAsia="en-IN"/>
        </w:rPr>
        <w:t xml:space="preserve"> servers, many database servers, embedded SQL libraries such as embedded </w:t>
      </w:r>
      <w:hyperlink r:id="rId209" w:tooltip="PostgreSQL" w:history="1">
        <w:proofErr w:type="spellStart"/>
        <w:r w:rsidRPr="003D0FBD">
          <w:rPr>
            <w:lang w:val="en-IN" w:eastAsia="en-IN"/>
          </w:rPr>
          <w:t>PostgreSQL</w:t>
        </w:r>
        <w:proofErr w:type="spellEnd"/>
      </w:hyperlink>
      <w:r w:rsidRPr="003D0FBD">
        <w:rPr>
          <w:lang w:val="en-IN" w:eastAsia="en-IN"/>
        </w:rPr>
        <w:t xml:space="preserve">, </w:t>
      </w:r>
      <w:hyperlink r:id="rId210" w:tooltip="MySQL" w:history="1">
        <w:proofErr w:type="spellStart"/>
        <w:r w:rsidRPr="003D0FBD">
          <w:rPr>
            <w:lang w:val="en-IN" w:eastAsia="en-IN"/>
          </w:rPr>
          <w:t>MySQL</w:t>
        </w:r>
        <w:proofErr w:type="spellEnd"/>
      </w:hyperlink>
      <w:r w:rsidRPr="003D0FBD">
        <w:rPr>
          <w:lang w:val="en-IN" w:eastAsia="en-IN"/>
        </w:rPr>
        <w:t xml:space="preserve"> and </w:t>
      </w:r>
      <w:hyperlink r:id="rId211" w:tooltip="SQLite" w:history="1">
        <w:proofErr w:type="spellStart"/>
        <w:r w:rsidRPr="003D0FBD">
          <w:rPr>
            <w:lang w:val="en-IN" w:eastAsia="en-IN"/>
          </w:rPr>
          <w:t>SQLite</w:t>
        </w:r>
        <w:proofErr w:type="spellEnd"/>
      </w:hyperlink>
      <w:r w:rsidRPr="003D0FBD">
        <w:rPr>
          <w:lang w:val="en-IN" w:eastAsia="en-IN"/>
        </w:rPr>
        <w:t xml:space="preserve">, </w:t>
      </w:r>
      <w:hyperlink r:id="rId212" w:tooltip="Lightweight Directory Access Protocol" w:history="1">
        <w:r w:rsidRPr="003D0FBD">
          <w:rPr>
            <w:lang w:val="en-IN" w:eastAsia="en-IN"/>
          </w:rPr>
          <w:t>LDAP</w:t>
        </w:r>
      </w:hyperlink>
      <w:r w:rsidRPr="003D0FBD">
        <w:rPr>
          <w:lang w:val="en-IN" w:eastAsia="en-IN"/>
        </w:rPr>
        <w:t xml:space="preserve"> servers, and others. Many functions familiar to C programmers such as those in the </w:t>
      </w:r>
      <w:hyperlink r:id="rId213" w:tooltip="Stdio.h" w:history="1">
        <w:proofErr w:type="spellStart"/>
        <w:r w:rsidRPr="003D0FBD">
          <w:rPr>
            <w:lang w:val="en-IN" w:eastAsia="en-IN"/>
          </w:rPr>
          <w:t>stdio</w:t>
        </w:r>
        <w:proofErr w:type="spellEnd"/>
      </w:hyperlink>
      <w:r w:rsidRPr="003D0FBD">
        <w:rPr>
          <w:lang w:val="en-IN" w:eastAsia="en-IN"/>
        </w:rPr>
        <w:t xml:space="preserve"> family are available in the standard PHP build. PHP </w:t>
      </w:r>
      <w:r w:rsidRPr="003D0FBD">
        <w:rPr>
          <w:lang w:val="en-IN" w:eastAsia="en-IN"/>
        </w:rPr>
        <w:lastRenderedPageBreak/>
        <w:t>has traditionally used features such as "</w:t>
      </w:r>
      <w:proofErr w:type="spellStart"/>
      <w:r w:rsidR="00975DF5">
        <w:fldChar w:fldCharType="begin"/>
      </w:r>
      <w:r w:rsidR="00023FF0">
        <w:instrText>HYPERLINK "http://en.wikipedia.org/wiki/Magic_quotes" \o "Magic quotes"</w:instrText>
      </w:r>
      <w:r w:rsidR="00975DF5">
        <w:fldChar w:fldCharType="separate"/>
      </w:r>
      <w:r w:rsidRPr="003D0FBD">
        <w:rPr>
          <w:lang w:val="en-IN" w:eastAsia="en-IN"/>
        </w:rPr>
        <w:t>magic_quotes_gpc</w:t>
      </w:r>
      <w:proofErr w:type="spellEnd"/>
      <w:r w:rsidR="00975DF5">
        <w:fldChar w:fldCharType="end"/>
      </w:r>
      <w:r w:rsidRPr="003D0FBD">
        <w:rPr>
          <w:lang w:val="en-IN" w:eastAsia="en-IN"/>
        </w:rPr>
        <w:t>" and "</w:t>
      </w:r>
      <w:proofErr w:type="spellStart"/>
      <w:r w:rsidRPr="003D0FBD">
        <w:rPr>
          <w:lang w:val="en-IN" w:eastAsia="en-IN"/>
        </w:rPr>
        <w:t>magic_quotes_runtime</w:t>
      </w:r>
      <w:proofErr w:type="spellEnd"/>
      <w:r w:rsidRPr="003D0FBD">
        <w:rPr>
          <w:lang w:val="en-IN" w:eastAsia="en-IN"/>
        </w:rPr>
        <w:t xml:space="preserve">" which attempt to escape apostrophes (') and quotes (") in strings in the assumption that they will be used in databases, to prevent </w:t>
      </w:r>
      <w:hyperlink r:id="rId214" w:tooltip="SQL injection" w:history="1">
        <w:r w:rsidRPr="003D0FBD">
          <w:rPr>
            <w:lang w:val="en-IN" w:eastAsia="en-IN"/>
          </w:rPr>
          <w:t>SQL injection</w:t>
        </w:r>
      </w:hyperlink>
      <w:r w:rsidRPr="003D0FBD">
        <w:rPr>
          <w:lang w:val="en-IN" w:eastAsia="en-IN"/>
        </w:rPr>
        <w:t xml:space="preserve"> attacks. This leads to confusion over which data is escaped and which is not, and to problems when data is not in fact used as input to a database and when the escaping used is not completely correct. To make code portable between servers which do and do not use magic quotes, developers can preface their code with a script to reverse the effect of magic quotes when it is applied. </w:t>
      </w:r>
    </w:p>
    <w:p w:rsidR="00880A7B" w:rsidRPr="003D0FBD" w:rsidRDefault="00880A7B" w:rsidP="00880A7B">
      <w:pPr>
        <w:spacing w:after="30" w:line="360" w:lineRule="auto"/>
        <w:jc w:val="both"/>
        <w:rPr>
          <w:lang w:val="en-IN" w:eastAsia="en-IN"/>
        </w:rPr>
      </w:pPr>
      <w:r w:rsidRPr="003D0FBD">
        <w:rPr>
          <w:lang w:val="en-IN" w:eastAsia="en-IN"/>
        </w:rPr>
        <w:t xml:space="preserve">PHP allows developers to write </w:t>
      </w:r>
      <w:hyperlink r:id="rId215" w:tooltip="Extension (computing)" w:history="1">
        <w:r w:rsidRPr="003D0FBD">
          <w:rPr>
            <w:lang w:val="en-IN" w:eastAsia="en-IN"/>
          </w:rPr>
          <w:t>extensions</w:t>
        </w:r>
      </w:hyperlink>
      <w:r w:rsidRPr="003D0FBD">
        <w:rPr>
          <w:lang w:val="en-IN" w:eastAsia="en-IN"/>
        </w:rPr>
        <w:t xml:space="preserve"> in </w:t>
      </w:r>
      <w:hyperlink r:id="rId216" w:tooltip="C (programming language)" w:history="1">
        <w:r w:rsidRPr="003D0FBD">
          <w:rPr>
            <w:lang w:val="en-IN" w:eastAsia="en-IN"/>
          </w:rPr>
          <w:t>C</w:t>
        </w:r>
      </w:hyperlink>
      <w:r w:rsidRPr="003D0FBD">
        <w:rPr>
          <w:lang w:val="en-IN" w:eastAsia="en-IN"/>
        </w:rPr>
        <w:t xml:space="preserve"> to add functionality to the PHP language. These can then be compiled into PHP or loaded dynamically at runtime. Extensions have been written to add support for the </w:t>
      </w:r>
      <w:hyperlink r:id="rId217" w:tooltip="Windows API" w:history="1">
        <w:r w:rsidRPr="003D0FBD">
          <w:rPr>
            <w:lang w:val="en-IN" w:eastAsia="en-IN"/>
          </w:rPr>
          <w:t>Windows API</w:t>
        </w:r>
      </w:hyperlink>
      <w:r w:rsidRPr="003D0FBD">
        <w:rPr>
          <w:lang w:val="en-IN" w:eastAsia="en-IN"/>
        </w:rPr>
        <w:t xml:space="preserve">, process management on </w:t>
      </w:r>
      <w:hyperlink r:id="rId218" w:tooltip="Unix-like" w:history="1">
        <w:r w:rsidRPr="003D0FBD">
          <w:rPr>
            <w:lang w:val="en-IN" w:eastAsia="en-IN"/>
          </w:rPr>
          <w:t>Unix-like</w:t>
        </w:r>
      </w:hyperlink>
      <w:r w:rsidRPr="003D0FBD">
        <w:rPr>
          <w:lang w:val="en-IN" w:eastAsia="en-IN"/>
        </w:rPr>
        <w:t xml:space="preserve"> </w:t>
      </w:r>
      <w:hyperlink r:id="rId219" w:tooltip="Operating system" w:history="1">
        <w:r w:rsidRPr="003D0FBD">
          <w:rPr>
            <w:lang w:val="en-IN" w:eastAsia="en-IN"/>
          </w:rPr>
          <w:t>operating systems</w:t>
        </w:r>
      </w:hyperlink>
      <w:r w:rsidRPr="003D0FBD">
        <w:rPr>
          <w:lang w:val="en-IN" w:eastAsia="en-IN"/>
        </w:rPr>
        <w:t xml:space="preserve">, </w:t>
      </w:r>
      <w:proofErr w:type="spellStart"/>
      <w:r w:rsidRPr="003D0FBD">
        <w:rPr>
          <w:lang w:val="en-IN" w:eastAsia="en-IN"/>
        </w:rPr>
        <w:t>multibyte</w:t>
      </w:r>
      <w:proofErr w:type="spellEnd"/>
      <w:r w:rsidRPr="003D0FBD">
        <w:rPr>
          <w:lang w:val="en-IN" w:eastAsia="en-IN"/>
        </w:rPr>
        <w:t xml:space="preserve"> strings (</w:t>
      </w:r>
      <w:hyperlink r:id="rId220" w:tooltip="Unicode" w:history="1">
        <w:r w:rsidRPr="003D0FBD">
          <w:rPr>
            <w:lang w:val="en-IN" w:eastAsia="en-IN"/>
          </w:rPr>
          <w:t>Unicode</w:t>
        </w:r>
      </w:hyperlink>
      <w:r w:rsidRPr="003D0FBD">
        <w:rPr>
          <w:lang w:val="en-IN" w:eastAsia="en-IN"/>
        </w:rPr>
        <w:t xml:space="preserve">), </w:t>
      </w:r>
      <w:hyperlink r:id="rId221" w:tooltip="CURL" w:history="1">
        <w:proofErr w:type="spellStart"/>
        <w:r w:rsidRPr="003D0FBD">
          <w:rPr>
            <w:lang w:val="en-IN" w:eastAsia="en-IN"/>
          </w:rPr>
          <w:t>cURL</w:t>
        </w:r>
        <w:proofErr w:type="spellEnd"/>
      </w:hyperlink>
      <w:r w:rsidRPr="003D0FBD">
        <w:rPr>
          <w:lang w:val="en-IN" w:eastAsia="en-IN"/>
        </w:rPr>
        <w:t xml:space="preserve">, and several popular </w:t>
      </w:r>
      <w:hyperlink r:id="rId222" w:tooltip="Archive format" w:history="1">
        <w:r w:rsidRPr="003D0FBD">
          <w:rPr>
            <w:lang w:val="en-IN" w:eastAsia="en-IN"/>
          </w:rPr>
          <w:t>compression formats</w:t>
        </w:r>
      </w:hyperlink>
      <w:r w:rsidRPr="003D0FBD">
        <w:rPr>
          <w:lang w:val="en-IN" w:eastAsia="en-IN"/>
        </w:rPr>
        <w:t xml:space="preserve">. Some more unusual features include integration with </w:t>
      </w:r>
      <w:hyperlink r:id="rId223" w:tooltip="Internet Relay Chat" w:history="1">
        <w:r w:rsidRPr="003D0FBD">
          <w:rPr>
            <w:lang w:val="en-IN" w:eastAsia="en-IN"/>
          </w:rPr>
          <w:t>Internet Relay Chat</w:t>
        </w:r>
      </w:hyperlink>
      <w:r w:rsidRPr="003D0FBD">
        <w:rPr>
          <w:lang w:val="en-IN" w:eastAsia="en-IN"/>
        </w:rPr>
        <w:t xml:space="preserve">, dynamic generation of images and </w:t>
      </w:r>
    </w:p>
    <w:p w:rsidR="00880A7B" w:rsidRPr="003D0FBD" w:rsidRDefault="00880A7B" w:rsidP="00880A7B">
      <w:pPr>
        <w:spacing w:after="30" w:line="360" w:lineRule="auto"/>
        <w:jc w:val="both"/>
        <w:rPr>
          <w:b/>
          <w:lang w:val="en-IN" w:eastAsia="en-IN"/>
        </w:rPr>
      </w:pPr>
    </w:p>
    <w:p w:rsidR="00880A7B" w:rsidRPr="003D0FBD" w:rsidRDefault="00880A7B" w:rsidP="00880A7B">
      <w:pPr>
        <w:spacing w:after="30" w:line="360" w:lineRule="auto"/>
        <w:jc w:val="both"/>
        <w:rPr>
          <w:b/>
          <w:bCs w:val="0"/>
          <w:sz w:val="28"/>
          <w:lang w:val="en-IN" w:eastAsia="en-IN"/>
        </w:rPr>
      </w:pPr>
      <w:r w:rsidRPr="003D0FBD">
        <w:rPr>
          <w:b/>
          <w:sz w:val="28"/>
          <w:lang w:val="en-IN" w:eastAsia="en-IN"/>
        </w:rPr>
        <w:t>7. MYSQL</w:t>
      </w:r>
    </w:p>
    <w:p w:rsidR="00880A7B" w:rsidRPr="003D0FBD" w:rsidRDefault="00880A7B" w:rsidP="00880A7B">
      <w:pPr>
        <w:spacing w:after="30" w:line="360" w:lineRule="auto"/>
        <w:jc w:val="both"/>
        <w:rPr>
          <w:lang w:val="en-IN" w:eastAsia="en-IN"/>
        </w:rPr>
      </w:pPr>
      <w:proofErr w:type="spellStart"/>
      <w:r w:rsidRPr="003D0FBD">
        <w:rPr>
          <w:b/>
          <w:lang w:val="en-IN" w:eastAsia="en-IN"/>
        </w:rPr>
        <w:t>MySQL</w:t>
      </w:r>
      <w:proofErr w:type="spellEnd"/>
      <w:r w:rsidRPr="003D0FBD">
        <w:rPr>
          <w:lang w:val="en-IN" w:eastAsia="en-IN"/>
        </w:rPr>
        <w:t xml:space="preserve"> (pronounced </w:t>
      </w:r>
      <w:hyperlink r:id="rId224" w:tooltip="Wikipedia:IPA for English" w:history="1">
        <w:r w:rsidRPr="003D0FBD">
          <w:rPr>
            <w:lang w:val="en-IN" w:eastAsia="en-IN"/>
          </w:rPr>
          <w:t>/</w:t>
        </w:r>
        <w:proofErr w:type="spellStart"/>
        <w:r w:rsidRPr="003D0FBD">
          <w:rPr>
            <w:lang w:val="en-IN" w:eastAsia="en-IN"/>
          </w:rPr>
          <w:t>maɪˌɛskju</w:t>
        </w:r>
        <w:proofErr w:type="spellEnd"/>
        <w:r w:rsidRPr="003D0FBD">
          <w:rPr>
            <w:lang w:val="en-IN" w:eastAsia="en-IN"/>
          </w:rPr>
          <w:t>ːˈ</w:t>
        </w:r>
        <w:proofErr w:type="spellStart"/>
        <w:r w:rsidRPr="003D0FBD">
          <w:rPr>
            <w:lang w:val="en-IN" w:eastAsia="en-IN"/>
          </w:rPr>
          <w:t>ɛl</w:t>
        </w:r>
        <w:proofErr w:type="spellEnd"/>
        <w:r w:rsidRPr="003D0FBD">
          <w:rPr>
            <w:lang w:val="en-IN" w:eastAsia="en-IN"/>
          </w:rPr>
          <w:t>/</w:t>
        </w:r>
      </w:hyperlink>
      <w:r w:rsidRPr="003D0FBD">
        <w:rPr>
          <w:lang w:val="en-IN" w:eastAsia="en-IN"/>
        </w:rPr>
        <w:t>My S-Q-L, or "My sequel" /</w:t>
      </w:r>
      <w:proofErr w:type="spellStart"/>
      <w:r w:rsidRPr="003D0FBD">
        <w:rPr>
          <w:lang w:val="en-IN" w:eastAsia="en-IN"/>
        </w:rPr>
        <w:t>maɪˈsiːkwəl</w:t>
      </w:r>
      <w:proofErr w:type="spellEnd"/>
      <w:r w:rsidRPr="003D0FBD">
        <w:rPr>
          <w:lang w:val="en-IN" w:eastAsia="en-IN"/>
        </w:rPr>
        <w:t xml:space="preserve">/) is a </w:t>
      </w:r>
      <w:hyperlink r:id="rId225" w:tooltip="Relational database management system" w:history="1">
        <w:r w:rsidRPr="003D0FBD">
          <w:rPr>
            <w:lang w:val="en-IN" w:eastAsia="en-IN"/>
          </w:rPr>
          <w:t>relational database management system</w:t>
        </w:r>
      </w:hyperlink>
      <w:r w:rsidRPr="003D0FBD">
        <w:rPr>
          <w:lang w:val="en-IN" w:eastAsia="en-IN"/>
        </w:rPr>
        <w:t xml:space="preserve"> (RDBMS) which has more than 6 million installations. </w:t>
      </w:r>
      <w:proofErr w:type="spellStart"/>
      <w:r w:rsidRPr="003D0FBD">
        <w:rPr>
          <w:lang w:val="en-IN" w:eastAsia="en-IN"/>
        </w:rPr>
        <w:t>MySQL</w:t>
      </w:r>
      <w:proofErr w:type="spellEnd"/>
      <w:r w:rsidRPr="003D0FBD">
        <w:rPr>
          <w:lang w:val="en-IN" w:eastAsia="en-IN"/>
        </w:rPr>
        <w:t xml:space="preserve"> stands for "My Structured Query Language". The program runs as a server providing multi-user access to a number of databases.</w:t>
      </w:r>
    </w:p>
    <w:p w:rsidR="00880A7B" w:rsidRPr="003D0FBD" w:rsidRDefault="00880A7B" w:rsidP="00880A7B">
      <w:pPr>
        <w:spacing w:after="30" w:line="360" w:lineRule="auto"/>
        <w:jc w:val="both"/>
        <w:rPr>
          <w:lang w:val="en-IN" w:eastAsia="en-IN"/>
        </w:rPr>
      </w:pPr>
      <w:r w:rsidRPr="003D0FBD">
        <w:rPr>
          <w:lang w:val="en-IN" w:eastAsia="en-IN"/>
        </w:rPr>
        <w:t xml:space="preserve">The project's </w:t>
      </w:r>
      <w:hyperlink r:id="rId226" w:tooltip="Source code" w:history="1">
        <w:r w:rsidRPr="003D0FBD">
          <w:rPr>
            <w:lang w:val="en-IN" w:eastAsia="en-IN"/>
          </w:rPr>
          <w:t>source code</w:t>
        </w:r>
      </w:hyperlink>
      <w:r w:rsidRPr="003D0FBD">
        <w:rPr>
          <w:lang w:val="en-IN" w:eastAsia="en-IN"/>
        </w:rPr>
        <w:t xml:space="preserve"> is available under terms of the </w:t>
      </w:r>
      <w:hyperlink r:id="rId227" w:tooltip="GNU General Public License" w:history="1">
        <w:r w:rsidRPr="003D0FBD">
          <w:rPr>
            <w:lang w:val="en-IN" w:eastAsia="en-IN"/>
          </w:rPr>
          <w:t>GNU General Public License</w:t>
        </w:r>
      </w:hyperlink>
      <w:r w:rsidRPr="003D0FBD">
        <w:rPr>
          <w:lang w:val="en-IN" w:eastAsia="en-IN"/>
        </w:rPr>
        <w:t xml:space="preserve">, as well as under a variety of </w:t>
      </w:r>
      <w:hyperlink r:id="rId228" w:tooltip="Proprietary software" w:history="1">
        <w:r w:rsidRPr="003D0FBD">
          <w:rPr>
            <w:lang w:val="en-IN" w:eastAsia="en-IN"/>
          </w:rPr>
          <w:t>proprietary</w:t>
        </w:r>
      </w:hyperlink>
      <w:r w:rsidRPr="003D0FBD">
        <w:rPr>
          <w:lang w:val="en-IN" w:eastAsia="en-IN"/>
        </w:rPr>
        <w:t xml:space="preserve"> agreements. </w:t>
      </w:r>
      <w:proofErr w:type="spellStart"/>
      <w:r w:rsidRPr="003D0FBD">
        <w:rPr>
          <w:lang w:val="en-IN" w:eastAsia="en-IN"/>
        </w:rPr>
        <w:t>MySQL</w:t>
      </w:r>
      <w:proofErr w:type="spellEnd"/>
      <w:r w:rsidRPr="003D0FBD">
        <w:rPr>
          <w:lang w:val="en-IN" w:eastAsia="en-IN"/>
        </w:rPr>
        <w:t xml:space="preserve"> is owned and sponsored by a single </w:t>
      </w:r>
      <w:hyperlink r:id="rId229" w:tooltip="Business" w:history="1">
        <w:r w:rsidRPr="003D0FBD">
          <w:rPr>
            <w:lang w:val="en-IN" w:eastAsia="en-IN"/>
          </w:rPr>
          <w:t>for-profit</w:t>
        </w:r>
      </w:hyperlink>
      <w:r w:rsidRPr="003D0FBD">
        <w:rPr>
          <w:lang w:val="en-IN" w:eastAsia="en-IN"/>
        </w:rPr>
        <w:t xml:space="preserve"> firm, the </w:t>
      </w:r>
      <w:hyperlink r:id="rId230" w:tooltip="Sweden" w:history="1">
        <w:r w:rsidRPr="003D0FBD">
          <w:rPr>
            <w:lang w:val="en-IN" w:eastAsia="en-IN"/>
          </w:rPr>
          <w:t>Swedish</w:t>
        </w:r>
      </w:hyperlink>
      <w:r w:rsidRPr="003D0FBD">
        <w:rPr>
          <w:lang w:val="en-IN" w:eastAsia="en-IN"/>
        </w:rPr>
        <w:t xml:space="preserve"> company </w:t>
      </w:r>
      <w:hyperlink r:id="rId231" w:tooltip="MySQL AB" w:history="1">
        <w:proofErr w:type="spellStart"/>
        <w:r w:rsidRPr="003D0FBD">
          <w:rPr>
            <w:lang w:val="en-IN" w:eastAsia="en-IN"/>
          </w:rPr>
          <w:t>MySQL</w:t>
        </w:r>
        <w:proofErr w:type="spellEnd"/>
        <w:r w:rsidRPr="003D0FBD">
          <w:rPr>
            <w:lang w:val="en-IN" w:eastAsia="en-IN"/>
          </w:rPr>
          <w:t xml:space="preserve"> AB</w:t>
        </w:r>
      </w:hyperlink>
      <w:r w:rsidRPr="003D0FBD">
        <w:rPr>
          <w:lang w:val="en-IN" w:eastAsia="en-IN"/>
        </w:rPr>
        <w:t xml:space="preserve">, now a </w:t>
      </w:r>
      <w:hyperlink r:id="rId232" w:tooltip="Subsidiary" w:history="1">
        <w:r w:rsidRPr="003D0FBD">
          <w:rPr>
            <w:lang w:val="en-IN" w:eastAsia="en-IN"/>
          </w:rPr>
          <w:t>subsidiary</w:t>
        </w:r>
      </w:hyperlink>
      <w:r w:rsidRPr="003D0FBD">
        <w:rPr>
          <w:lang w:val="en-IN" w:eastAsia="en-IN"/>
        </w:rPr>
        <w:t xml:space="preserve"> of </w:t>
      </w:r>
      <w:hyperlink r:id="rId233" w:tooltip="Sun Microsystems" w:history="1">
        <w:r w:rsidRPr="003D0FBD">
          <w:rPr>
            <w:lang w:val="en-IN" w:eastAsia="en-IN"/>
          </w:rPr>
          <w:t>Sun Microsystems</w:t>
        </w:r>
      </w:hyperlink>
      <w:r w:rsidRPr="003D0FBD">
        <w:rPr>
          <w:lang w:val="en-IN" w:eastAsia="en-IN"/>
        </w:rPr>
        <w:t>, which holds the copyright to most of the codebase.</w:t>
      </w:r>
    </w:p>
    <w:p w:rsidR="00880A7B"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is commonly used by </w:t>
      </w:r>
      <w:hyperlink r:id="rId234" w:tooltip="Free software" w:history="1">
        <w:r w:rsidRPr="003D0FBD">
          <w:rPr>
            <w:lang w:val="en-IN" w:eastAsia="en-IN"/>
          </w:rPr>
          <w:t>free software</w:t>
        </w:r>
      </w:hyperlink>
      <w:r w:rsidRPr="003D0FBD">
        <w:rPr>
          <w:lang w:val="en-IN" w:eastAsia="en-IN"/>
        </w:rPr>
        <w:t xml:space="preserve"> projects which require a full-featured database management system, such as </w:t>
      </w:r>
      <w:hyperlink r:id="rId235" w:tooltip="WordPress" w:history="1">
        <w:proofErr w:type="spellStart"/>
        <w:r w:rsidRPr="003D0FBD">
          <w:rPr>
            <w:lang w:val="en-IN" w:eastAsia="en-IN"/>
          </w:rPr>
          <w:t>WordPress</w:t>
        </w:r>
        <w:proofErr w:type="spellEnd"/>
      </w:hyperlink>
      <w:r w:rsidRPr="003D0FBD">
        <w:rPr>
          <w:lang w:val="en-IN" w:eastAsia="en-IN"/>
        </w:rPr>
        <w:t xml:space="preserve">, </w:t>
      </w:r>
      <w:hyperlink r:id="rId236" w:tooltip="PhpBB" w:history="1">
        <w:proofErr w:type="spellStart"/>
        <w:r w:rsidRPr="003D0FBD">
          <w:rPr>
            <w:lang w:val="en-IN" w:eastAsia="en-IN"/>
          </w:rPr>
          <w:t>phpBB</w:t>
        </w:r>
        <w:proofErr w:type="spellEnd"/>
      </w:hyperlink>
      <w:r w:rsidRPr="003D0FBD">
        <w:rPr>
          <w:lang w:val="en-IN" w:eastAsia="en-IN"/>
        </w:rPr>
        <w:t xml:space="preserve"> and other software built on the </w:t>
      </w:r>
      <w:hyperlink r:id="rId237" w:tooltip="LAMP (software bundle)" w:history="1">
        <w:r w:rsidRPr="003D0FBD">
          <w:rPr>
            <w:lang w:val="en-IN" w:eastAsia="en-IN"/>
          </w:rPr>
          <w:t>LAMP</w:t>
        </w:r>
      </w:hyperlink>
      <w:r w:rsidRPr="003D0FBD">
        <w:rPr>
          <w:lang w:val="en-IN" w:eastAsia="en-IN"/>
        </w:rPr>
        <w:t xml:space="preserve"> software stack. It is also used in very high-scale </w:t>
      </w:r>
      <w:hyperlink r:id="rId238" w:tooltip="World Wide Web" w:history="1">
        <w:r w:rsidRPr="003D0FBD">
          <w:rPr>
            <w:lang w:val="en-IN" w:eastAsia="en-IN"/>
          </w:rPr>
          <w:t>World Wide Web</w:t>
        </w:r>
      </w:hyperlink>
      <w:r w:rsidRPr="003D0FBD">
        <w:rPr>
          <w:lang w:val="en-IN" w:eastAsia="en-IN"/>
        </w:rPr>
        <w:t xml:space="preserve"> products including </w:t>
      </w:r>
      <w:hyperlink r:id="rId239" w:tooltip="Google" w:history="1">
        <w:r w:rsidRPr="003D0FBD">
          <w:rPr>
            <w:lang w:val="en-IN" w:eastAsia="en-IN"/>
          </w:rPr>
          <w:t>Google</w:t>
        </w:r>
      </w:hyperlink>
      <w:r w:rsidRPr="003D0FBD">
        <w:rPr>
          <w:lang w:val="en-IN" w:eastAsia="en-IN"/>
        </w:rPr>
        <w:t xml:space="preserve"> and </w:t>
      </w:r>
      <w:hyperlink r:id="rId240" w:tooltip="Facebook" w:history="1">
        <w:proofErr w:type="spellStart"/>
        <w:r w:rsidRPr="003D0FBD">
          <w:rPr>
            <w:lang w:val="en-IN" w:eastAsia="en-IN"/>
          </w:rPr>
          <w:t>Facebook</w:t>
        </w:r>
        <w:proofErr w:type="spellEnd"/>
      </w:hyperlink>
      <w:r w:rsidRPr="003D0FBD">
        <w:rPr>
          <w:lang w:val="en-IN" w:eastAsia="en-IN"/>
        </w:rPr>
        <w:t>.</w:t>
      </w:r>
    </w:p>
    <w:p w:rsidR="00880A7B" w:rsidRPr="003D0FBD" w:rsidRDefault="00880A7B" w:rsidP="00880A7B">
      <w:pPr>
        <w:spacing w:after="30" w:line="360" w:lineRule="auto"/>
        <w:jc w:val="both"/>
        <w:rPr>
          <w:lang w:val="en-IN" w:eastAsia="en-IN"/>
        </w:rPr>
      </w:pPr>
    </w:p>
    <w:p w:rsidR="00880A7B" w:rsidRPr="003D0FBD" w:rsidRDefault="00880A7B" w:rsidP="00880A7B">
      <w:pPr>
        <w:spacing w:after="30" w:line="360" w:lineRule="auto"/>
        <w:jc w:val="both"/>
        <w:outlineLvl w:val="1"/>
        <w:rPr>
          <w:b/>
          <w:bCs w:val="0"/>
          <w:lang w:val="en-IN" w:eastAsia="en-IN"/>
        </w:rPr>
      </w:pPr>
      <w:r w:rsidRPr="003D0FBD">
        <w:rPr>
          <w:b/>
          <w:lang w:val="en-IN" w:eastAsia="en-IN"/>
        </w:rPr>
        <w:t>7.1 Uses</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is used in </w:t>
      </w:r>
      <w:hyperlink r:id="rId241" w:tooltip="Web application" w:history="1">
        <w:r w:rsidRPr="003D0FBD">
          <w:rPr>
            <w:lang w:val="en-IN" w:eastAsia="en-IN"/>
          </w:rPr>
          <w:t>web applications</w:t>
        </w:r>
      </w:hyperlink>
      <w:r w:rsidRPr="003D0FBD">
        <w:rPr>
          <w:lang w:val="en-IN" w:eastAsia="en-IN"/>
        </w:rPr>
        <w:t xml:space="preserve"> and acts as the database component of the </w:t>
      </w:r>
      <w:hyperlink r:id="rId242" w:tooltip="LAMP (software bundle)" w:history="1">
        <w:r w:rsidRPr="003D0FBD">
          <w:rPr>
            <w:lang w:val="en-IN" w:eastAsia="en-IN"/>
          </w:rPr>
          <w:t>LAMP</w:t>
        </w:r>
      </w:hyperlink>
      <w:r w:rsidRPr="003D0FBD">
        <w:rPr>
          <w:lang w:val="en-IN" w:eastAsia="en-IN"/>
        </w:rPr>
        <w:t xml:space="preserve"> software stack. Its popularity for use with web applications is closely tied to the popularity of </w:t>
      </w:r>
      <w:hyperlink r:id="rId243" w:tooltip="PHP" w:history="1">
        <w:r w:rsidRPr="003D0FBD">
          <w:rPr>
            <w:lang w:val="en-IN" w:eastAsia="en-IN"/>
          </w:rPr>
          <w:t>PHP</w:t>
        </w:r>
      </w:hyperlink>
      <w:r w:rsidRPr="003D0FBD">
        <w:rPr>
          <w:lang w:val="en-IN" w:eastAsia="en-IN"/>
        </w:rPr>
        <w:t xml:space="preserve">, which is often combined with </w:t>
      </w:r>
      <w:proofErr w:type="spellStart"/>
      <w:r w:rsidRPr="003D0FBD">
        <w:rPr>
          <w:lang w:val="en-IN" w:eastAsia="en-IN"/>
        </w:rPr>
        <w:t>MySQL</w:t>
      </w:r>
      <w:proofErr w:type="spellEnd"/>
      <w:r w:rsidRPr="003D0FBD">
        <w:rPr>
          <w:lang w:val="en-IN" w:eastAsia="en-IN"/>
        </w:rPr>
        <w:t xml:space="preserve">. Several high-traffic web sites (including </w:t>
      </w:r>
      <w:hyperlink r:id="rId244" w:tooltip="Flickr" w:history="1">
        <w:proofErr w:type="spellStart"/>
        <w:r w:rsidRPr="003D0FBD">
          <w:rPr>
            <w:lang w:val="en-IN" w:eastAsia="en-IN"/>
          </w:rPr>
          <w:t>Flickr</w:t>
        </w:r>
        <w:proofErr w:type="spellEnd"/>
      </w:hyperlink>
      <w:r w:rsidRPr="003D0FBD">
        <w:rPr>
          <w:lang w:val="en-IN" w:eastAsia="en-IN"/>
        </w:rPr>
        <w:t xml:space="preserve">, </w:t>
      </w:r>
      <w:hyperlink r:id="rId245" w:tooltip="Facebook" w:history="1">
        <w:proofErr w:type="spellStart"/>
        <w:r w:rsidRPr="003D0FBD">
          <w:rPr>
            <w:lang w:val="en-IN" w:eastAsia="en-IN"/>
          </w:rPr>
          <w:t>Facebook</w:t>
        </w:r>
        <w:proofErr w:type="spellEnd"/>
      </w:hyperlink>
      <w:r w:rsidRPr="003D0FBD">
        <w:rPr>
          <w:lang w:val="en-IN" w:eastAsia="en-IN"/>
        </w:rPr>
        <w:t xml:space="preserve">, </w:t>
      </w:r>
      <w:hyperlink r:id="rId246" w:tooltip="Wikipedia" w:history="1">
        <w:r w:rsidRPr="003D0FBD">
          <w:rPr>
            <w:lang w:val="en-IN" w:eastAsia="en-IN"/>
          </w:rPr>
          <w:t>Wikipedia</w:t>
        </w:r>
      </w:hyperlink>
      <w:r w:rsidRPr="003D0FBD">
        <w:rPr>
          <w:lang w:val="en-IN" w:eastAsia="en-IN"/>
        </w:rPr>
        <w:t xml:space="preserve">, </w:t>
      </w:r>
      <w:hyperlink r:id="rId247" w:tooltip="Google" w:history="1">
        <w:r w:rsidRPr="003D0FBD">
          <w:rPr>
            <w:lang w:val="en-IN" w:eastAsia="en-IN"/>
          </w:rPr>
          <w:t>Google</w:t>
        </w:r>
      </w:hyperlink>
      <w:r w:rsidRPr="003D0FBD">
        <w:rPr>
          <w:lang w:val="en-IN" w:eastAsia="en-IN"/>
        </w:rPr>
        <w:t xml:space="preserve"> (though not for searches), </w:t>
      </w:r>
      <w:hyperlink r:id="rId248" w:tooltip="Nokia" w:history="1">
        <w:r w:rsidRPr="003D0FBD">
          <w:rPr>
            <w:lang w:val="en-IN" w:eastAsia="en-IN"/>
          </w:rPr>
          <w:t>Nokia</w:t>
        </w:r>
      </w:hyperlink>
      <w:r w:rsidRPr="003D0FBD">
        <w:rPr>
          <w:lang w:val="en-IN" w:eastAsia="en-IN"/>
        </w:rPr>
        <w:t xml:space="preserve">, </w:t>
      </w:r>
      <w:proofErr w:type="spellStart"/>
      <w:r w:rsidRPr="003D0FBD">
        <w:rPr>
          <w:lang w:val="en-IN" w:eastAsia="en-IN"/>
        </w:rPr>
        <w:t>Auctionmarts</w:t>
      </w:r>
      <w:proofErr w:type="spellEnd"/>
      <w:r w:rsidRPr="003D0FBD">
        <w:rPr>
          <w:lang w:val="en-IN" w:eastAsia="en-IN"/>
        </w:rPr>
        <w:t xml:space="preserve"> and </w:t>
      </w:r>
      <w:hyperlink r:id="rId249" w:tooltip="YouTube" w:history="1">
        <w:r w:rsidRPr="003D0FBD">
          <w:rPr>
            <w:lang w:val="en-IN" w:eastAsia="en-IN"/>
          </w:rPr>
          <w:t>YouTube</w:t>
        </w:r>
      </w:hyperlink>
      <w:r w:rsidRPr="003D0FBD">
        <w:rPr>
          <w:lang w:val="en-IN" w:eastAsia="en-IN"/>
        </w:rPr>
        <w:t xml:space="preserve">) use </w:t>
      </w:r>
      <w:proofErr w:type="spellStart"/>
      <w:r w:rsidRPr="003D0FBD">
        <w:rPr>
          <w:lang w:val="en-IN" w:eastAsia="en-IN"/>
        </w:rPr>
        <w:t>MySQL</w:t>
      </w:r>
      <w:proofErr w:type="spellEnd"/>
      <w:r w:rsidRPr="003D0FBD">
        <w:rPr>
          <w:lang w:val="en-IN" w:eastAsia="en-IN"/>
        </w:rPr>
        <w:t xml:space="preserve"> for data storage and logging of user data.</w:t>
      </w:r>
    </w:p>
    <w:p w:rsidR="00880A7B" w:rsidRPr="003D0FBD" w:rsidRDefault="00880A7B" w:rsidP="00880A7B">
      <w:pPr>
        <w:spacing w:after="30" w:line="360" w:lineRule="auto"/>
        <w:jc w:val="both"/>
        <w:outlineLvl w:val="1"/>
        <w:rPr>
          <w:b/>
          <w:lang w:val="en-IN" w:eastAsia="en-IN"/>
        </w:rPr>
      </w:pPr>
      <w:bookmarkStart w:id="13" w:name="Platforms_and_interfaces"/>
      <w:bookmarkEnd w:id="13"/>
    </w:p>
    <w:p w:rsidR="00880A7B" w:rsidRPr="003D0FBD" w:rsidRDefault="00880A7B" w:rsidP="00880A7B">
      <w:pPr>
        <w:spacing w:after="30" w:line="360" w:lineRule="auto"/>
        <w:jc w:val="both"/>
        <w:outlineLvl w:val="1"/>
        <w:rPr>
          <w:lang w:val="en-IN" w:eastAsia="en-IN"/>
        </w:rPr>
      </w:pPr>
      <w:r w:rsidRPr="003D0FBD">
        <w:rPr>
          <w:b/>
          <w:lang w:val="en-IN" w:eastAsia="en-IN"/>
        </w:rPr>
        <w:lastRenderedPageBreak/>
        <w:t>7.2 Platforms and interfaces</w:t>
      </w:r>
    </w:p>
    <w:p w:rsidR="00880A7B" w:rsidRPr="003D0FBD" w:rsidRDefault="00880A7B" w:rsidP="00880A7B">
      <w:pPr>
        <w:spacing w:after="30" w:line="360" w:lineRule="auto"/>
        <w:jc w:val="both"/>
        <w:rPr>
          <w:lang w:val="en-IN" w:eastAsia="en-IN"/>
        </w:rPr>
      </w:pPr>
      <w:r w:rsidRPr="003D0FBD">
        <w:rPr>
          <w:lang w:val="en-IN" w:eastAsia="en-IN"/>
        </w:rPr>
        <w:t xml:space="preserve">The </w:t>
      </w:r>
      <w:proofErr w:type="spellStart"/>
      <w:r w:rsidRPr="003D0FBD">
        <w:rPr>
          <w:lang w:val="en-IN" w:eastAsia="en-IN"/>
        </w:rPr>
        <w:t>MySQL</w:t>
      </w:r>
      <w:proofErr w:type="spellEnd"/>
      <w:r w:rsidRPr="003D0FBD">
        <w:rPr>
          <w:lang w:val="en-IN" w:eastAsia="en-IN"/>
        </w:rPr>
        <w:t xml:space="preserve"> Administrator in Linux</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is written in </w:t>
      </w:r>
      <w:hyperlink r:id="rId250" w:tooltip="C (programming language)" w:history="1">
        <w:r w:rsidRPr="003D0FBD">
          <w:rPr>
            <w:lang w:val="en-IN" w:eastAsia="en-IN"/>
          </w:rPr>
          <w:t>C</w:t>
        </w:r>
      </w:hyperlink>
      <w:r w:rsidRPr="003D0FBD">
        <w:rPr>
          <w:lang w:val="en-IN" w:eastAsia="en-IN"/>
        </w:rPr>
        <w:t xml:space="preserve"> and </w:t>
      </w:r>
      <w:hyperlink r:id="rId251" w:tooltip="C++" w:history="1">
        <w:r w:rsidRPr="003D0FBD">
          <w:rPr>
            <w:lang w:val="en-IN" w:eastAsia="en-IN"/>
          </w:rPr>
          <w:t>C++</w:t>
        </w:r>
      </w:hyperlink>
      <w:r w:rsidRPr="003D0FBD">
        <w:rPr>
          <w:lang w:val="en-IN" w:eastAsia="en-IN"/>
        </w:rPr>
        <w:t xml:space="preserve">. The </w:t>
      </w:r>
      <w:hyperlink r:id="rId252" w:tooltip="SQL" w:history="1">
        <w:r w:rsidRPr="003D0FBD">
          <w:rPr>
            <w:lang w:val="en-IN" w:eastAsia="en-IN"/>
          </w:rPr>
          <w:t>SQL</w:t>
        </w:r>
      </w:hyperlink>
      <w:r w:rsidRPr="003D0FBD">
        <w:rPr>
          <w:lang w:val="en-IN" w:eastAsia="en-IN"/>
        </w:rPr>
        <w:t xml:space="preserve"> parser uses </w:t>
      </w:r>
      <w:hyperlink r:id="rId253" w:tooltip="Yacc" w:history="1">
        <w:proofErr w:type="spellStart"/>
        <w:r w:rsidRPr="003D0FBD">
          <w:rPr>
            <w:lang w:val="en-IN" w:eastAsia="en-IN"/>
          </w:rPr>
          <w:t>yacc</w:t>
        </w:r>
        <w:proofErr w:type="spellEnd"/>
      </w:hyperlink>
      <w:r w:rsidRPr="003D0FBD">
        <w:rPr>
          <w:lang w:val="en-IN" w:eastAsia="en-IN"/>
        </w:rPr>
        <w:t xml:space="preserve"> and a home-brewed </w:t>
      </w:r>
      <w:hyperlink r:id="rId254" w:tooltip="Lex programming tool" w:history="1">
        <w:proofErr w:type="spellStart"/>
        <w:r w:rsidRPr="003D0FBD">
          <w:rPr>
            <w:lang w:val="en-IN" w:eastAsia="en-IN"/>
          </w:rPr>
          <w:t>lexer</w:t>
        </w:r>
        <w:proofErr w:type="spellEnd"/>
      </w:hyperlink>
      <w:r w:rsidRPr="003D0FBD">
        <w:rPr>
          <w:lang w:val="en-IN" w:eastAsia="en-IN"/>
        </w:rPr>
        <w:t>, sql_lex.cc</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works on many different </w:t>
      </w:r>
      <w:hyperlink r:id="rId255" w:tooltip="System platform" w:history="1">
        <w:r w:rsidRPr="003D0FBD">
          <w:rPr>
            <w:lang w:val="en-IN" w:eastAsia="en-IN"/>
          </w:rPr>
          <w:t>system platforms</w:t>
        </w:r>
      </w:hyperlink>
      <w:r w:rsidRPr="003D0FBD">
        <w:rPr>
          <w:lang w:val="en-IN" w:eastAsia="en-IN"/>
        </w:rPr>
        <w:t xml:space="preserve">, including </w:t>
      </w:r>
      <w:hyperlink r:id="rId256" w:tooltip="AIX operating system" w:history="1">
        <w:r w:rsidRPr="003D0FBD">
          <w:rPr>
            <w:lang w:val="en-IN" w:eastAsia="en-IN"/>
          </w:rPr>
          <w:t>AIX</w:t>
        </w:r>
      </w:hyperlink>
      <w:r w:rsidRPr="003D0FBD">
        <w:rPr>
          <w:lang w:val="en-IN" w:eastAsia="en-IN"/>
        </w:rPr>
        <w:t xml:space="preserve">, </w:t>
      </w:r>
      <w:hyperlink r:id="rId257" w:tooltip="BSD/OS" w:history="1">
        <w:proofErr w:type="spellStart"/>
        <w:r w:rsidRPr="003D0FBD">
          <w:rPr>
            <w:lang w:val="en-IN" w:eastAsia="en-IN"/>
          </w:rPr>
          <w:t>BSDi</w:t>
        </w:r>
        <w:proofErr w:type="spellEnd"/>
      </w:hyperlink>
      <w:r w:rsidRPr="003D0FBD">
        <w:rPr>
          <w:lang w:val="en-IN" w:eastAsia="en-IN"/>
        </w:rPr>
        <w:t xml:space="preserve">, </w:t>
      </w:r>
      <w:hyperlink r:id="rId258" w:tooltip="FreeBSD" w:history="1">
        <w:r w:rsidRPr="003D0FBD">
          <w:rPr>
            <w:lang w:val="en-IN" w:eastAsia="en-IN"/>
          </w:rPr>
          <w:t>FreeBSD</w:t>
        </w:r>
      </w:hyperlink>
      <w:r w:rsidRPr="003D0FBD">
        <w:rPr>
          <w:lang w:val="en-IN" w:eastAsia="en-IN"/>
        </w:rPr>
        <w:t xml:space="preserve">, </w:t>
      </w:r>
      <w:hyperlink r:id="rId259" w:tooltip="HP-UX" w:history="1">
        <w:r w:rsidRPr="003D0FBD">
          <w:rPr>
            <w:lang w:val="en-IN" w:eastAsia="en-IN"/>
          </w:rPr>
          <w:t>HP-UX</w:t>
        </w:r>
      </w:hyperlink>
      <w:r w:rsidRPr="003D0FBD">
        <w:rPr>
          <w:lang w:val="en-IN" w:eastAsia="en-IN"/>
        </w:rPr>
        <w:t xml:space="preserve">, </w:t>
      </w:r>
      <w:hyperlink r:id="rId260" w:tooltip="IBM i5/OS" w:history="1">
        <w:r w:rsidRPr="003D0FBD">
          <w:rPr>
            <w:lang w:val="en-IN" w:eastAsia="en-IN"/>
          </w:rPr>
          <w:t>i5/OS</w:t>
        </w:r>
      </w:hyperlink>
      <w:r w:rsidRPr="003D0FBD">
        <w:rPr>
          <w:lang w:val="en-IN" w:eastAsia="en-IN"/>
        </w:rPr>
        <w:t xml:space="preserve">, </w:t>
      </w:r>
      <w:hyperlink r:id="rId261" w:tooltip="Linux" w:history="1">
        <w:r w:rsidRPr="003D0FBD">
          <w:rPr>
            <w:lang w:val="en-IN" w:eastAsia="en-IN"/>
          </w:rPr>
          <w:t>Linux</w:t>
        </w:r>
      </w:hyperlink>
      <w:r w:rsidRPr="003D0FBD">
        <w:rPr>
          <w:lang w:val="en-IN" w:eastAsia="en-IN"/>
        </w:rPr>
        <w:t xml:space="preserve">, </w:t>
      </w:r>
      <w:hyperlink r:id="rId262" w:tooltip="Mac OS X" w:history="1">
        <w:r w:rsidRPr="003D0FBD">
          <w:rPr>
            <w:lang w:val="en-IN" w:eastAsia="en-IN"/>
          </w:rPr>
          <w:t>Mac OS X</w:t>
        </w:r>
      </w:hyperlink>
      <w:r w:rsidRPr="003D0FBD">
        <w:rPr>
          <w:lang w:val="en-IN" w:eastAsia="en-IN"/>
        </w:rPr>
        <w:t xml:space="preserve">, </w:t>
      </w:r>
      <w:hyperlink r:id="rId263" w:tooltip="NetBSD" w:history="1">
        <w:proofErr w:type="spellStart"/>
        <w:r w:rsidRPr="003D0FBD">
          <w:rPr>
            <w:lang w:val="en-IN" w:eastAsia="en-IN"/>
          </w:rPr>
          <w:t>NetBSD</w:t>
        </w:r>
        <w:proofErr w:type="spellEnd"/>
      </w:hyperlink>
      <w:r w:rsidRPr="003D0FBD">
        <w:rPr>
          <w:lang w:val="en-IN" w:eastAsia="en-IN"/>
        </w:rPr>
        <w:t xml:space="preserve">, </w:t>
      </w:r>
      <w:hyperlink r:id="rId264" w:tooltip="Novell NetWare" w:history="1">
        <w:r w:rsidRPr="003D0FBD">
          <w:rPr>
            <w:lang w:val="en-IN" w:eastAsia="en-IN"/>
          </w:rPr>
          <w:t>Novell NetWare</w:t>
        </w:r>
      </w:hyperlink>
      <w:r w:rsidRPr="003D0FBD">
        <w:rPr>
          <w:lang w:val="en-IN" w:eastAsia="en-IN"/>
        </w:rPr>
        <w:t xml:space="preserve">, </w:t>
      </w:r>
      <w:hyperlink r:id="rId265" w:tooltip="OpenBSD" w:history="1">
        <w:proofErr w:type="spellStart"/>
        <w:r w:rsidRPr="003D0FBD">
          <w:rPr>
            <w:lang w:val="en-IN" w:eastAsia="en-IN"/>
          </w:rPr>
          <w:t>OpenBSD</w:t>
        </w:r>
        <w:proofErr w:type="spellEnd"/>
      </w:hyperlink>
      <w:r w:rsidRPr="003D0FBD">
        <w:rPr>
          <w:lang w:val="en-IN" w:eastAsia="en-IN"/>
        </w:rPr>
        <w:t xml:space="preserve">, </w:t>
      </w:r>
      <w:hyperlink r:id="rId266" w:tooltip="OpenSolaris" w:history="1">
        <w:proofErr w:type="spellStart"/>
        <w:r w:rsidRPr="003D0FBD">
          <w:rPr>
            <w:lang w:val="en-IN" w:eastAsia="en-IN"/>
          </w:rPr>
          <w:t>OpenSolaris</w:t>
        </w:r>
        <w:proofErr w:type="spellEnd"/>
      </w:hyperlink>
      <w:r w:rsidRPr="003D0FBD">
        <w:rPr>
          <w:lang w:val="en-IN" w:eastAsia="en-IN"/>
        </w:rPr>
        <w:t xml:space="preserve">, </w:t>
      </w:r>
      <w:hyperlink r:id="rId267" w:tooltip="EComStation" w:history="1">
        <w:proofErr w:type="spellStart"/>
        <w:r w:rsidRPr="003D0FBD">
          <w:rPr>
            <w:lang w:val="en-IN" w:eastAsia="en-IN"/>
          </w:rPr>
          <w:t>eComStation</w:t>
        </w:r>
        <w:proofErr w:type="spellEnd"/>
      </w:hyperlink>
      <w:r w:rsidRPr="003D0FBD">
        <w:rPr>
          <w:lang w:val="en-IN" w:eastAsia="en-IN"/>
        </w:rPr>
        <w:t xml:space="preserve">, </w:t>
      </w:r>
      <w:hyperlink r:id="rId268" w:tooltip="OS/2" w:history="1">
        <w:r w:rsidRPr="003D0FBD">
          <w:rPr>
            <w:lang w:val="en-IN" w:eastAsia="en-IN"/>
          </w:rPr>
          <w:t>OS/2</w:t>
        </w:r>
      </w:hyperlink>
      <w:r w:rsidRPr="003D0FBD">
        <w:rPr>
          <w:lang w:val="en-IN" w:eastAsia="en-IN"/>
        </w:rPr>
        <w:t xml:space="preserve"> Warp, </w:t>
      </w:r>
      <w:hyperlink r:id="rId269" w:tooltip="QNX" w:history="1">
        <w:r w:rsidRPr="003D0FBD">
          <w:rPr>
            <w:lang w:val="en-IN" w:eastAsia="en-IN"/>
          </w:rPr>
          <w:t>QNX</w:t>
        </w:r>
      </w:hyperlink>
      <w:r w:rsidRPr="003D0FBD">
        <w:rPr>
          <w:lang w:val="en-IN" w:eastAsia="en-IN"/>
        </w:rPr>
        <w:t xml:space="preserve">, </w:t>
      </w:r>
      <w:hyperlink r:id="rId270" w:tooltip="IRIX" w:history="1">
        <w:r w:rsidRPr="003D0FBD">
          <w:rPr>
            <w:lang w:val="en-IN" w:eastAsia="en-IN"/>
          </w:rPr>
          <w:t>IRIX</w:t>
        </w:r>
      </w:hyperlink>
      <w:r w:rsidRPr="003D0FBD">
        <w:rPr>
          <w:lang w:val="en-IN" w:eastAsia="en-IN"/>
        </w:rPr>
        <w:t xml:space="preserve">, </w:t>
      </w:r>
      <w:hyperlink r:id="rId271" w:tooltip="Solaris (operating system)" w:history="1">
        <w:r w:rsidRPr="003D0FBD">
          <w:rPr>
            <w:lang w:val="en-IN" w:eastAsia="en-IN"/>
          </w:rPr>
          <w:t>Solaris</w:t>
        </w:r>
      </w:hyperlink>
      <w:r w:rsidRPr="003D0FBD">
        <w:rPr>
          <w:lang w:val="en-IN" w:eastAsia="en-IN"/>
        </w:rPr>
        <w:t xml:space="preserve">, </w:t>
      </w:r>
      <w:hyperlink r:id="rId272" w:tooltip="Symbian" w:history="1">
        <w:proofErr w:type="spellStart"/>
        <w:r w:rsidRPr="003D0FBD">
          <w:rPr>
            <w:lang w:val="en-IN" w:eastAsia="en-IN"/>
          </w:rPr>
          <w:t>Symbian</w:t>
        </w:r>
        <w:proofErr w:type="spellEnd"/>
      </w:hyperlink>
      <w:r w:rsidRPr="003D0FBD">
        <w:rPr>
          <w:lang w:val="en-IN" w:eastAsia="en-IN"/>
        </w:rPr>
        <w:t xml:space="preserve">, </w:t>
      </w:r>
      <w:hyperlink r:id="rId273" w:tooltip="SunOS" w:history="1">
        <w:r w:rsidRPr="003D0FBD">
          <w:rPr>
            <w:lang w:val="en-IN" w:eastAsia="en-IN"/>
          </w:rPr>
          <w:t>SunOS</w:t>
        </w:r>
      </w:hyperlink>
      <w:r w:rsidRPr="003D0FBD">
        <w:rPr>
          <w:lang w:val="en-IN" w:eastAsia="en-IN"/>
        </w:rPr>
        <w:t xml:space="preserve">, </w:t>
      </w:r>
      <w:hyperlink r:id="rId274" w:tooltip="SCO OpenServer" w:history="1">
        <w:r w:rsidRPr="003D0FBD">
          <w:rPr>
            <w:lang w:val="en-IN" w:eastAsia="en-IN"/>
          </w:rPr>
          <w:t xml:space="preserve">SCO </w:t>
        </w:r>
        <w:proofErr w:type="spellStart"/>
        <w:r w:rsidRPr="003D0FBD">
          <w:rPr>
            <w:lang w:val="en-IN" w:eastAsia="en-IN"/>
          </w:rPr>
          <w:t>OpenServer</w:t>
        </w:r>
        <w:proofErr w:type="spellEnd"/>
      </w:hyperlink>
      <w:r w:rsidRPr="003D0FBD">
        <w:rPr>
          <w:lang w:val="en-IN" w:eastAsia="en-IN"/>
        </w:rPr>
        <w:t xml:space="preserve">, SCO </w:t>
      </w:r>
      <w:hyperlink r:id="rId275" w:tooltip="UnixWare" w:history="1">
        <w:r w:rsidRPr="003D0FBD">
          <w:rPr>
            <w:lang w:val="en-IN" w:eastAsia="en-IN"/>
          </w:rPr>
          <w:t>UnixWare</w:t>
        </w:r>
      </w:hyperlink>
      <w:r w:rsidRPr="003D0FBD">
        <w:rPr>
          <w:lang w:val="en-IN" w:eastAsia="en-IN"/>
        </w:rPr>
        <w:t xml:space="preserve">, </w:t>
      </w:r>
      <w:hyperlink r:id="rId276" w:tooltip="Sanos" w:history="1">
        <w:proofErr w:type="spellStart"/>
        <w:r w:rsidRPr="003D0FBD">
          <w:rPr>
            <w:lang w:val="en-IN" w:eastAsia="en-IN"/>
          </w:rPr>
          <w:t>Sanos</w:t>
        </w:r>
        <w:proofErr w:type="spellEnd"/>
      </w:hyperlink>
      <w:r w:rsidRPr="003D0FBD">
        <w:rPr>
          <w:lang w:val="en-IN" w:eastAsia="en-IN"/>
        </w:rPr>
        <w:t xml:space="preserve">, </w:t>
      </w:r>
      <w:hyperlink r:id="rId277" w:tooltip="Tru64" w:history="1">
        <w:r w:rsidRPr="003D0FBD">
          <w:rPr>
            <w:lang w:val="en-IN" w:eastAsia="en-IN"/>
          </w:rPr>
          <w:t>Tru64</w:t>
        </w:r>
      </w:hyperlink>
      <w:r w:rsidRPr="003D0FBD">
        <w:rPr>
          <w:lang w:val="en-IN" w:eastAsia="en-IN"/>
        </w:rPr>
        <w:t xml:space="preserve"> and </w:t>
      </w:r>
      <w:hyperlink r:id="rId278" w:tooltip="Microsoft Windows" w:history="1">
        <w:r w:rsidRPr="003D0FBD">
          <w:rPr>
            <w:lang w:val="en-IN" w:eastAsia="en-IN"/>
          </w:rPr>
          <w:t>Microsoft Windows</w:t>
        </w:r>
      </w:hyperlink>
      <w:r w:rsidRPr="003D0FBD">
        <w:rPr>
          <w:lang w:val="en-IN" w:eastAsia="en-IN"/>
        </w:rPr>
        <w:t xml:space="preserve">. A port of </w:t>
      </w:r>
      <w:proofErr w:type="spellStart"/>
      <w:r w:rsidRPr="003D0FBD">
        <w:rPr>
          <w:lang w:val="en-IN" w:eastAsia="en-IN"/>
        </w:rPr>
        <w:t>MySQL</w:t>
      </w:r>
      <w:proofErr w:type="spellEnd"/>
      <w:r w:rsidRPr="003D0FBD">
        <w:rPr>
          <w:lang w:val="en-IN" w:eastAsia="en-IN"/>
        </w:rPr>
        <w:t xml:space="preserve"> to </w:t>
      </w:r>
      <w:hyperlink r:id="rId279" w:tooltip="OpenVMS" w:history="1">
        <w:r w:rsidRPr="003D0FBD">
          <w:rPr>
            <w:lang w:val="en-IN" w:eastAsia="en-IN"/>
          </w:rPr>
          <w:t>OpenVMS</w:t>
        </w:r>
      </w:hyperlink>
      <w:r w:rsidRPr="003D0FBD">
        <w:rPr>
          <w:lang w:val="en-IN" w:eastAsia="en-IN"/>
        </w:rPr>
        <w:t xml:space="preserve"> is also available. </w:t>
      </w:r>
    </w:p>
    <w:p w:rsidR="00880A7B" w:rsidRPr="003D0FBD" w:rsidRDefault="00975DF5" w:rsidP="00880A7B">
      <w:pPr>
        <w:spacing w:after="30" w:line="360" w:lineRule="auto"/>
        <w:jc w:val="both"/>
        <w:rPr>
          <w:lang w:val="en-IN" w:eastAsia="en-IN"/>
        </w:rPr>
      </w:pPr>
      <w:hyperlink r:id="rId280" w:tooltip="Library (computing)" w:history="1">
        <w:r w:rsidR="00880A7B" w:rsidRPr="003D0FBD">
          <w:rPr>
            <w:lang w:val="en-IN" w:eastAsia="en-IN"/>
          </w:rPr>
          <w:t>Libraries</w:t>
        </w:r>
      </w:hyperlink>
      <w:r w:rsidR="00880A7B" w:rsidRPr="003D0FBD">
        <w:rPr>
          <w:lang w:val="en-IN" w:eastAsia="en-IN"/>
        </w:rPr>
        <w:t xml:space="preserve"> for accessing </w:t>
      </w:r>
      <w:proofErr w:type="spellStart"/>
      <w:r w:rsidR="00880A7B" w:rsidRPr="003D0FBD">
        <w:rPr>
          <w:lang w:val="en-IN" w:eastAsia="en-IN"/>
        </w:rPr>
        <w:t>MySQL</w:t>
      </w:r>
      <w:proofErr w:type="spellEnd"/>
      <w:r w:rsidR="00880A7B" w:rsidRPr="003D0FBD">
        <w:rPr>
          <w:lang w:val="en-IN" w:eastAsia="en-IN"/>
        </w:rPr>
        <w:t xml:space="preserve"> databases are available in all major </w:t>
      </w:r>
      <w:hyperlink r:id="rId281" w:tooltip="Programming language" w:history="1">
        <w:r w:rsidR="00880A7B" w:rsidRPr="003D0FBD">
          <w:rPr>
            <w:lang w:val="en-IN" w:eastAsia="en-IN"/>
          </w:rPr>
          <w:t>programming languages</w:t>
        </w:r>
      </w:hyperlink>
      <w:r w:rsidR="00880A7B" w:rsidRPr="003D0FBD">
        <w:rPr>
          <w:lang w:val="en-IN" w:eastAsia="en-IN"/>
        </w:rPr>
        <w:t xml:space="preserve"> with language-specific </w:t>
      </w:r>
      <w:hyperlink r:id="rId282" w:tooltip="Application programming interface" w:history="1">
        <w:r w:rsidR="00880A7B" w:rsidRPr="003D0FBD">
          <w:rPr>
            <w:lang w:val="en-IN" w:eastAsia="en-IN"/>
          </w:rPr>
          <w:t>APIs</w:t>
        </w:r>
      </w:hyperlink>
      <w:r w:rsidR="00880A7B" w:rsidRPr="003D0FBD">
        <w:rPr>
          <w:lang w:val="en-IN" w:eastAsia="en-IN"/>
        </w:rPr>
        <w:t xml:space="preserve">. In addition, an </w:t>
      </w:r>
      <w:hyperlink r:id="rId283" w:tooltip="ODBC" w:history="1">
        <w:r w:rsidR="00880A7B" w:rsidRPr="003D0FBD">
          <w:rPr>
            <w:lang w:val="en-IN" w:eastAsia="en-IN"/>
          </w:rPr>
          <w:t>ODBC</w:t>
        </w:r>
      </w:hyperlink>
      <w:r w:rsidR="00880A7B" w:rsidRPr="003D0FBD">
        <w:rPr>
          <w:lang w:val="en-IN" w:eastAsia="en-IN"/>
        </w:rPr>
        <w:t xml:space="preserve"> interface called </w:t>
      </w:r>
      <w:hyperlink r:id="rId284" w:tooltip="MyODBC" w:history="1">
        <w:proofErr w:type="spellStart"/>
        <w:r w:rsidR="00880A7B" w:rsidRPr="003D0FBD">
          <w:rPr>
            <w:lang w:val="en-IN" w:eastAsia="en-IN"/>
          </w:rPr>
          <w:t>MyODBC</w:t>
        </w:r>
        <w:proofErr w:type="spellEnd"/>
      </w:hyperlink>
      <w:r w:rsidR="00880A7B" w:rsidRPr="003D0FBD">
        <w:rPr>
          <w:lang w:val="en-IN" w:eastAsia="en-IN"/>
        </w:rPr>
        <w:t xml:space="preserve"> allows additional programming languages that support the ODBC interface to communicate with a </w:t>
      </w:r>
      <w:proofErr w:type="spellStart"/>
      <w:r w:rsidR="00880A7B" w:rsidRPr="003D0FBD">
        <w:rPr>
          <w:lang w:val="en-IN" w:eastAsia="en-IN"/>
        </w:rPr>
        <w:t>MySQL</w:t>
      </w:r>
      <w:proofErr w:type="spellEnd"/>
      <w:r w:rsidR="00880A7B" w:rsidRPr="003D0FBD">
        <w:rPr>
          <w:lang w:val="en-IN" w:eastAsia="en-IN"/>
        </w:rPr>
        <w:t xml:space="preserve"> database, such as </w:t>
      </w:r>
      <w:hyperlink r:id="rId285" w:tooltip="Active Server Pages" w:history="1">
        <w:r w:rsidR="00880A7B" w:rsidRPr="003D0FBD">
          <w:rPr>
            <w:lang w:val="en-IN" w:eastAsia="en-IN"/>
          </w:rPr>
          <w:t>ASP</w:t>
        </w:r>
      </w:hyperlink>
      <w:r w:rsidR="00880A7B" w:rsidRPr="003D0FBD">
        <w:rPr>
          <w:lang w:val="en-IN" w:eastAsia="en-IN"/>
        </w:rPr>
        <w:t xml:space="preserve"> or </w:t>
      </w:r>
      <w:hyperlink r:id="rId286" w:tooltip="Adobe ColdFusion" w:history="1">
        <w:r w:rsidR="00880A7B" w:rsidRPr="003D0FBD">
          <w:rPr>
            <w:lang w:val="en-IN" w:eastAsia="en-IN"/>
          </w:rPr>
          <w:t>ColdFusion</w:t>
        </w:r>
      </w:hyperlink>
      <w:r w:rsidR="00880A7B" w:rsidRPr="003D0FBD">
        <w:rPr>
          <w:lang w:val="en-IN" w:eastAsia="en-IN"/>
        </w:rPr>
        <w:t xml:space="preserve">. The </w:t>
      </w:r>
      <w:proofErr w:type="spellStart"/>
      <w:r w:rsidR="00880A7B" w:rsidRPr="003D0FBD">
        <w:rPr>
          <w:lang w:val="en-IN" w:eastAsia="en-IN"/>
        </w:rPr>
        <w:t>MySQL</w:t>
      </w:r>
      <w:proofErr w:type="spellEnd"/>
      <w:r w:rsidR="00880A7B" w:rsidRPr="003D0FBD">
        <w:rPr>
          <w:lang w:val="en-IN" w:eastAsia="en-IN"/>
        </w:rPr>
        <w:t xml:space="preserve"> server and official libraries are mostly implemented in </w:t>
      </w:r>
      <w:hyperlink r:id="rId287" w:tooltip="ANSI C" w:history="1">
        <w:r w:rsidR="00880A7B" w:rsidRPr="003D0FBD">
          <w:rPr>
            <w:lang w:val="en-IN" w:eastAsia="en-IN"/>
          </w:rPr>
          <w:t>ANSI C</w:t>
        </w:r>
      </w:hyperlink>
      <w:r w:rsidR="00880A7B" w:rsidRPr="003D0FBD">
        <w:rPr>
          <w:lang w:val="en-IN" w:eastAsia="en-IN"/>
        </w:rPr>
        <w:t>/</w:t>
      </w:r>
      <w:hyperlink r:id="rId288" w:tooltip="ANSI C++" w:history="1">
        <w:r w:rsidR="00880A7B" w:rsidRPr="003D0FBD">
          <w:rPr>
            <w:lang w:val="en-IN" w:eastAsia="en-IN"/>
          </w:rPr>
          <w:t>ANSI C++</w:t>
        </w:r>
      </w:hyperlink>
      <w:r w:rsidR="00880A7B" w:rsidRPr="003D0FBD">
        <w:rPr>
          <w:lang w:val="en-IN" w:eastAsia="en-IN"/>
        </w:rPr>
        <w:t>.</w:t>
      </w:r>
    </w:p>
    <w:p w:rsidR="00880A7B" w:rsidRPr="003D0FBD" w:rsidRDefault="00880A7B" w:rsidP="00880A7B">
      <w:pPr>
        <w:spacing w:after="30" w:line="360" w:lineRule="auto"/>
        <w:jc w:val="both"/>
        <w:rPr>
          <w:lang w:val="en-IN" w:eastAsia="en-IN"/>
        </w:rPr>
      </w:pPr>
      <w:r w:rsidRPr="003D0FBD">
        <w:rPr>
          <w:lang w:val="en-IN" w:eastAsia="en-IN"/>
        </w:rPr>
        <w:t xml:space="preserve">To administer </w:t>
      </w:r>
      <w:proofErr w:type="spellStart"/>
      <w:r w:rsidRPr="003D0FBD">
        <w:rPr>
          <w:lang w:val="en-IN" w:eastAsia="en-IN"/>
        </w:rPr>
        <w:t>MySQL</w:t>
      </w:r>
      <w:proofErr w:type="spellEnd"/>
      <w:r w:rsidRPr="003D0FBD">
        <w:rPr>
          <w:lang w:val="en-IN" w:eastAsia="en-IN"/>
        </w:rPr>
        <w:t xml:space="preserve"> databases one can use the included </w:t>
      </w:r>
      <w:hyperlink r:id="rId289" w:tooltip="Command line" w:history="1">
        <w:r w:rsidRPr="003D0FBD">
          <w:rPr>
            <w:lang w:val="en-IN" w:eastAsia="en-IN"/>
          </w:rPr>
          <w:t>command-line</w:t>
        </w:r>
      </w:hyperlink>
      <w:r w:rsidRPr="003D0FBD">
        <w:rPr>
          <w:lang w:val="en-IN" w:eastAsia="en-IN"/>
        </w:rPr>
        <w:t xml:space="preserve"> tool (commands: </w:t>
      </w:r>
      <w:proofErr w:type="spellStart"/>
      <w:r w:rsidRPr="003D0FBD">
        <w:rPr>
          <w:lang w:val="en-IN" w:eastAsia="en-IN"/>
        </w:rPr>
        <w:t>mysql</w:t>
      </w:r>
      <w:proofErr w:type="spellEnd"/>
      <w:r w:rsidRPr="003D0FBD">
        <w:rPr>
          <w:lang w:val="en-IN" w:eastAsia="en-IN"/>
        </w:rPr>
        <w:t xml:space="preserve"> and </w:t>
      </w:r>
      <w:proofErr w:type="spellStart"/>
      <w:r w:rsidRPr="003D0FBD">
        <w:rPr>
          <w:lang w:val="en-IN" w:eastAsia="en-IN"/>
        </w:rPr>
        <w:t>mysqladmin</w:t>
      </w:r>
      <w:proofErr w:type="spellEnd"/>
      <w:r w:rsidRPr="003D0FBD">
        <w:rPr>
          <w:lang w:val="en-IN" w:eastAsia="en-IN"/>
        </w:rPr>
        <w:t xml:space="preserve">). Also downloadable from the </w:t>
      </w:r>
      <w:proofErr w:type="spellStart"/>
      <w:r w:rsidRPr="003D0FBD">
        <w:rPr>
          <w:lang w:val="en-IN" w:eastAsia="en-IN"/>
        </w:rPr>
        <w:t>MySQL</w:t>
      </w:r>
      <w:proofErr w:type="spellEnd"/>
      <w:r w:rsidRPr="003D0FBD">
        <w:rPr>
          <w:lang w:val="en-IN" w:eastAsia="en-IN"/>
        </w:rPr>
        <w:t xml:space="preserve"> site are </w:t>
      </w:r>
      <w:hyperlink r:id="rId290" w:tooltip="Graphical user interface" w:history="1">
        <w:r w:rsidRPr="003D0FBD">
          <w:rPr>
            <w:lang w:val="en-IN" w:eastAsia="en-IN"/>
          </w:rPr>
          <w:t>GUI</w:t>
        </w:r>
      </w:hyperlink>
      <w:r w:rsidRPr="003D0FBD">
        <w:rPr>
          <w:lang w:val="en-IN" w:eastAsia="en-IN"/>
        </w:rPr>
        <w:t xml:space="preserve"> administration tools: </w:t>
      </w:r>
      <w:hyperlink r:id="rId291" w:anchor="MySQL_Administrator" w:tooltip="MySQL GUI Tools" w:history="1">
        <w:proofErr w:type="spellStart"/>
        <w:r w:rsidRPr="003D0FBD">
          <w:rPr>
            <w:iCs/>
            <w:lang w:val="en-IN" w:eastAsia="en-IN"/>
          </w:rPr>
          <w:t>MySQL</w:t>
        </w:r>
        <w:proofErr w:type="spellEnd"/>
        <w:r w:rsidRPr="003D0FBD">
          <w:rPr>
            <w:iCs/>
            <w:lang w:val="en-IN" w:eastAsia="en-IN"/>
          </w:rPr>
          <w:t xml:space="preserve"> Administrator</w:t>
        </w:r>
      </w:hyperlink>
      <w:r w:rsidRPr="003D0FBD">
        <w:rPr>
          <w:lang w:val="en-IN" w:eastAsia="en-IN"/>
        </w:rPr>
        <w:t xml:space="preserve">, </w:t>
      </w:r>
      <w:hyperlink r:id="rId292" w:anchor="MySQL_Migration_Toolkit" w:tooltip="MySQL GUI Tools" w:history="1">
        <w:proofErr w:type="spellStart"/>
        <w:r w:rsidRPr="003D0FBD">
          <w:rPr>
            <w:iCs/>
            <w:lang w:val="en-IN" w:eastAsia="en-IN"/>
          </w:rPr>
          <w:t>MySQL</w:t>
        </w:r>
        <w:proofErr w:type="spellEnd"/>
        <w:r w:rsidRPr="003D0FBD">
          <w:rPr>
            <w:iCs/>
            <w:lang w:val="en-IN" w:eastAsia="en-IN"/>
          </w:rPr>
          <w:t xml:space="preserve"> Migration Toolkit</w:t>
        </w:r>
      </w:hyperlink>
      <w:r w:rsidRPr="003D0FBD">
        <w:rPr>
          <w:lang w:val="en-IN" w:eastAsia="en-IN"/>
        </w:rPr>
        <w:t xml:space="preserve"> and </w:t>
      </w:r>
      <w:hyperlink r:id="rId293" w:anchor="MySQL_Query_Browser" w:tooltip="MySQL GUI Tools" w:history="1">
        <w:proofErr w:type="spellStart"/>
        <w:r w:rsidRPr="003D0FBD">
          <w:rPr>
            <w:iCs/>
            <w:lang w:val="en-IN" w:eastAsia="en-IN"/>
          </w:rPr>
          <w:t>MySQL</w:t>
        </w:r>
        <w:proofErr w:type="spellEnd"/>
        <w:r w:rsidRPr="003D0FBD">
          <w:rPr>
            <w:iCs/>
            <w:lang w:val="en-IN" w:eastAsia="en-IN"/>
          </w:rPr>
          <w:t xml:space="preserve"> Query Browser</w:t>
        </w:r>
      </w:hyperlink>
      <w:r w:rsidRPr="003D0FBD">
        <w:rPr>
          <w:lang w:val="en-IN" w:eastAsia="en-IN"/>
        </w:rPr>
        <w:t xml:space="preserve">. The GUI tools are now included in one package called </w:t>
      </w:r>
      <w:hyperlink r:id="rId294" w:tooltip="MySQL GUI Tools" w:history="1">
        <w:proofErr w:type="spellStart"/>
        <w:r w:rsidRPr="003D0FBD">
          <w:rPr>
            <w:iCs/>
            <w:lang w:val="en-IN" w:eastAsia="en-IN"/>
          </w:rPr>
          <w:t>MySQL</w:t>
        </w:r>
        <w:proofErr w:type="spellEnd"/>
        <w:r w:rsidRPr="003D0FBD">
          <w:rPr>
            <w:iCs/>
            <w:lang w:val="en-IN" w:eastAsia="en-IN"/>
          </w:rPr>
          <w:t xml:space="preserve"> GUI Tools</w:t>
        </w:r>
      </w:hyperlink>
      <w:r w:rsidRPr="003D0FBD">
        <w:rPr>
          <w:lang w:val="en-IN" w:eastAsia="en-IN"/>
        </w:rPr>
        <w:t>.</w:t>
      </w:r>
    </w:p>
    <w:p w:rsidR="00880A7B" w:rsidRPr="003D0FBD" w:rsidRDefault="00880A7B" w:rsidP="00880A7B">
      <w:pPr>
        <w:spacing w:after="30" w:line="360" w:lineRule="auto"/>
        <w:jc w:val="both"/>
        <w:rPr>
          <w:lang w:val="en-IN" w:eastAsia="en-IN"/>
        </w:rPr>
      </w:pPr>
      <w:r w:rsidRPr="003D0FBD">
        <w:rPr>
          <w:lang w:val="en-IN" w:eastAsia="en-IN"/>
        </w:rPr>
        <w:t xml:space="preserve">In addition to the above-mentioned tools developed by </w:t>
      </w:r>
      <w:proofErr w:type="spellStart"/>
      <w:r w:rsidRPr="003D0FBD">
        <w:rPr>
          <w:lang w:val="en-IN" w:eastAsia="en-IN"/>
        </w:rPr>
        <w:t>MySQL</w:t>
      </w:r>
      <w:proofErr w:type="spellEnd"/>
      <w:r w:rsidRPr="003D0FBD">
        <w:rPr>
          <w:lang w:val="en-IN" w:eastAsia="en-IN"/>
        </w:rPr>
        <w:t xml:space="preserve"> AB, there are several other commercial and </w:t>
      </w:r>
      <w:hyperlink r:id="rId295" w:tooltip="Non-commercial" w:history="1">
        <w:r w:rsidRPr="003D0FBD">
          <w:rPr>
            <w:lang w:val="en-IN" w:eastAsia="en-IN"/>
          </w:rPr>
          <w:t>non-commercial</w:t>
        </w:r>
      </w:hyperlink>
      <w:r w:rsidRPr="003D0FBD">
        <w:rPr>
          <w:lang w:val="en-IN" w:eastAsia="en-IN"/>
        </w:rPr>
        <w:t xml:space="preserve"> tools available. Examples include </w:t>
      </w:r>
      <w:hyperlink r:id="rId296" w:tooltip="Navicat" w:history="1">
        <w:proofErr w:type="spellStart"/>
        <w:r w:rsidRPr="003D0FBD">
          <w:rPr>
            <w:lang w:val="en-IN" w:eastAsia="en-IN"/>
          </w:rPr>
          <w:t>Navicat</w:t>
        </w:r>
        <w:proofErr w:type="spellEnd"/>
      </w:hyperlink>
      <w:r w:rsidRPr="003D0FBD">
        <w:rPr>
          <w:lang w:val="en-IN" w:eastAsia="en-IN"/>
        </w:rPr>
        <w:t xml:space="preserve"> Free </w:t>
      </w:r>
      <w:proofErr w:type="spellStart"/>
      <w:r w:rsidRPr="003D0FBD">
        <w:rPr>
          <w:lang w:val="en-IN" w:eastAsia="en-IN"/>
        </w:rPr>
        <w:t>Lite</w:t>
      </w:r>
      <w:proofErr w:type="spellEnd"/>
      <w:r w:rsidRPr="003D0FBD">
        <w:rPr>
          <w:lang w:val="en-IN" w:eastAsia="en-IN"/>
        </w:rPr>
        <w:t xml:space="preserve"> Edition or </w:t>
      </w:r>
      <w:hyperlink r:id="rId297" w:tooltip="SQLyog" w:history="1">
        <w:proofErr w:type="spellStart"/>
        <w:r w:rsidRPr="003D0FBD">
          <w:rPr>
            <w:lang w:val="en-IN" w:eastAsia="en-IN"/>
          </w:rPr>
          <w:t>SQLyog</w:t>
        </w:r>
        <w:proofErr w:type="spellEnd"/>
      </w:hyperlink>
      <w:r w:rsidRPr="003D0FBD">
        <w:rPr>
          <w:lang w:val="en-IN" w:eastAsia="en-IN"/>
        </w:rPr>
        <w:t xml:space="preserve"> Community Edition, they are free desktop based GUI tools, and </w:t>
      </w:r>
      <w:hyperlink r:id="rId298" w:tooltip="PhpMyAdmin" w:history="1">
        <w:proofErr w:type="spellStart"/>
        <w:r w:rsidRPr="003D0FBD">
          <w:rPr>
            <w:lang w:val="en-IN" w:eastAsia="en-IN"/>
          </w:rPr>
          <w:t>phpMyAdmin</w:t>
        </w:r>
        <w:proofErr w:type="spellEnd"/>
      </w:hyperlink>
      <w:r w:rsidRPr="003D0FBD">
        <w:rPr>
          <w:lang w:val="en-IN" w:eastAsia="en-IN"/>
        </w:rPr>
        <w:t xml:space="preserve">, a free </w:t>
      </w:r>
      <w:hyperlink r:id="rId299" w:tooltip="World Wide Web" w:history="1">
        <w:r w:rsidRPr="003D0FBD">
          <w:rPr>
            <w:lang w:val="en-IN" w:eastAsia="en-IN"/>
          </w:rPr>
          <w:t>Web</w:t>
        </w:r>
      </w:hyperlink>
      <w:r w:rsidRPr="003D0FBD">
        <w:rPr>
          <w:lang w:val="en-IN" w:eastAsia="en-IN"/>
        </w:rPr>
        <w:t xml:space="preserve">-based administration interface implemented in </w:t>
      </w:r>
      <w:hyperlink r:id="rId300" w:tooltip="PHP" w:history="1">
        <w:r w:rsidRPr="003D0FBD">
          <w:rPr>
            <w:lang w:val="en-IN" w:eastAsia="en-IN"/>
          </w:rPr>
          <w:t>PHP</w:t>
        </w:r>
      </w:hyperlink>
      <w:r w:rsidRPr="003D0FBD">
        <w:rPr>
          <w:lang w:val="en-IN" w:eastAsia="en-IN"/>
        </w:rPr>
        <w:t>.</w:t>
      </w:r>
    </w:p>
    <w:p w:rsidR="00880A7B" w:rsidRDefault="00880A7B" w:rsidP="00880A7B">
      <w:pPr>
        <w:spacing w:after="30" w:line="360" w:lineRule="auto"/>
        <w:jc w:val="both"/>
        <w:outlineLvl w:val="1"/>
        <w:rPr>
          <w:b/>
          <w:lang w:val="en-IN" w:eastAsia="en-IN"/>
        </w:rPr>
      </w:pPr>
      <w:bookmarkStart w:id="14" w:name="Features"/>
      <w:bookmarkEnd w:id="14"/>
    </w:p>
    <w:p w:rsidR="00880A7B" w:rsidRPr="003D0FBD" w:rsidRDefault="00880A7B" w:rsidP="00880A7B">
      <w:pPr>
        <w:spacing w:after="30" w:line="360" w:lineRule="auto"/>
        <w:jc w:val="both"/>
        <w:outlineLvl w:val="1"/>
        <w:rPr>
          <w:b/>
          <w:bCs w:val="0"/>
          <w:lang w:val="en-IN" w:eastAsia="en-IN"/>
        </w:rPr>
      </w:pPr>
      <w:r w:rsidRPr="003D0FBD">
        <w:rPr>
          <w:b/>
          <w:lang w:val="en-IN" w:eastAsia="en-IN"/>
        </w:rPr>
        <w:t>7.3 Features</w:t>
      </w:r>
    </w:p>
    <w:p w:rsidR="00880A7B" w:rsidRPr="003D0FBD" w:rsidRDefault="00880A7B" w:rsidP="00880A7B">
      <w:pPr>
        <w:spacing w:after="30" w:line="360" w:lineRule="auto"/>
        <w:jc w:val="both"/>
        <w:rPr>
          <w:lang w:val="en-IN" w:eastAsia="en-IN"/>
        </w:rPr>
      </w:pPr>
      <w:r w:rsidRPr="003D0FBD">
        <w:rPr>
          <w:lang w:val="en-IN" w:eastAsia="en-IN"/>
        </w:rPr>
        <w:t>As of April 2009</w:t>
      </w:r>
      <w:hyperlink r:id="rId301" w:tooltip="http://en.wikipedia.org/w/index.php?title=MySQL&amp;action=edit" w:history="1">
        <w:r w:rsidRPr="003D0FBD">
          <w:rPr>
            <w:vanish/>
            <w:vertAlign w:val="superscript"/>
            <w:lang w:val="en-IN" w:eastAsia="en-IN"/>
          </w:rPr>
          <w:t>[update]</w:t>
        </w:r>
      </w:hyperlink>
      <w:r w:rsidRPr="003D0FBD">
        <w:rPr>
          <w:lang w:val="en-IN" w:eastAsia="en-IN"/>
        </w:rPr>
        <w:t xml:space="preserve">, </w:t>
      </w:r>
      <w:proofErr w:type="spellStart"/>
      <w:r w:rsidRPr="003D0FBD">
        <w:rPr>
          <w:lang w:val="en-IN" w:eastAsia="en-IN"/>
        </w:rPr>
        <w:t>MySQL</w:t>
      </w:r>
      <w:proofErr w:type="spellEnd"/>
      <w:r w:rsidRPr="003D0FBD">
        <w:rPr>
          <w:lang w:val="en-IN" w:eastAsia="en-IN"/>
        </w:rPr>
        <w:t xml:space="preserve"> offers </w:t>
      </w:r>
      <w:proofErr w:type="spellStart"/>
      <w:r w:rsidRPr="003D0FBD">
        <w:rPr>
          <w:lang w:val="en-IN" w:eastAsia="en-IN"/>
        </w:rPr>
        <w:t>MySQL</w:t>
      </w:r>
      <w:proofErr w:type="spellEnd"/>
      <w:r w:rsidRPr="003D0FBD">
        <w:rPr>
          <w:lang w:val="en-IN" w:eastAsia="en-IN"/>
        </w:rPr>
        <w:t xml:space="preserve"> 5.1 in two different variants: the </w:t>
      </w:r>
      <w:proofErr w:type="spellStart"/>
      <w:r w:rsidRPr="003D0FBD">
        <w:rPr>
          <w:lang w:val="en-IN" w:eastAsia="en-IN"/>
        </w:rPr>
        <w:t>MySQL</w:t>
      </w:r>
      <w:proofErr w:type="spellEnd"/>
      <w:r w:rsidRPr="003D0FBD">
        <w:rPr>
          <w:lang w:val="en-IN" w:eastAsia="en-IN"/>
        </w:rPr>
        <w:t xml:space="preserve"> Community Server and </w:t>
      </w:r>
      <w:hyperlink r:id="rId302" w:tooltip="MySQL Enterprise" w:history="1">
        <w:r w:rsidRPr="003D0FBD">
          <w:rPr>
            <w:lang w:val="en-IN" w:eastAsia="en-IN"/>
          </w:rPr>
          <w:t>Enterprise Server</w:t>
        </w:r>
      </w:hyperlink>
      <w:r w:rsidRPr="003D0FBD">
        <w:rPr>
          <w:lang w:val="en-IN" w:eastAsia="en-IN"/>
        </w:rPr>
        <w:t>. They have a common code base and include the following features:</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A broad subset of </w:t>
      </w:r>
      <w:hyperlink r:id="rId303" w:tooltip="SQL:1999" w:history="1">
        <w:r w:rsidRPr="003D0FBD">
          <w:rPr>
            <w:lang w:val="en-IN" w:eastAsia="en-IN"/>
          </w:rPr>
          <w:t>ANSI SQL 99</w:t>
        </w:r>
      </w:hyperlink>
      <w:r w:rsidRPr="003D0FBD">
        <w:rPr>
          <w:lang w:val="en-IN" w:eastAsia="en-IN"/>
        </w:rPr>
        <w:t>, as well as extensions</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Cross-platform support</w:t>
      </w:r>
    </w:p>
    <w:p w:rsidR="00880A7B" w:rsidRPr="003D0FBD" w:rsidRDefault="00975DF5" w:rsidP="00880A7B">
      <w:pPr>
        <w:numPr>
          <w:ilvl w:val="0"/>
          <w:numId w:val="4"/>
        </w:numPr>
        <w:spacing w:after="30" w:line="360" w:lineRule="auto"/>
        <w:jc w:val="both"/>
        <w:rPr>
          <w:lang w:val="en-IN" w:eastAsia="en-IN"/>
        </w:rPr>
      </w:pPr>
      <w:hyperlink r:id="rId304" w:tooltip="Stored procedure" w:history="1">
        <w:r w:rsidR="00880A7B" w:rsidRPr="003D0FBD">
          <w:rPr>
            <w:lang w:val="en-IN" w:eastAsia="en-IN"/>
          </w:rPr>
          <w:t>Stored procedures</w:t>
        </w:r>
      </w:hyperlink>
    </w:p>
    <w:p w:rsidR="00880A7B" w:rsidRPr="003D0FBD" w:rsidRDefault="00975DF5" w:rsidP="00880A7B">
      <w:pPr>
        <w:numPr>
          <w:ilvl w:val="0"/>
          <w:numId w:val="4"/>
        </w:numPr>
        <w:spacing w:after="30" w:line="360" w:lineRule="auto"/>
        <w:jc w:val="both"/>
        <w:rPr>
          <w:lang w:val="en-IN" w:eastAsia="en-IN"/>
        </w:rPr>
      </w:pPr>
      <w:hyperlink r:id="rId305" w:tooltip="Database trigger" w:history="1">
        <w:r w:rsidR="00880A7B" w:rsidRPr="003D0FBD">
          <w:rPr>
            <w:lang w:val="en-IN" w:eastAsia="en-IN"/>
          </w:rPr>
          <w:t>Triggers</w:t>
        </w:r>
      </w:hyperlink>
    </w:p>
    <w:p w:rsidR="00880A7B" w:rsidRPr="003D0FBD" w:rsidRDefault="00975DF5" w:rsidP="00880A7B">
      <w:pPr>
        <w:numPr>
          <w:ilvl w:val="0"/>
          <w:numId w:val="4"/>
        </w:numPr>
        <w:spacing w:after="30" w:line="360" w:lineRule="auto"/>
        <w:jc w:val="both"/>
        <w:rPr>
          <w:lang w:val="en-IN" w:eastAsia="en-IN"/>
        </w:rPr>
      </w:pPr>
      <w:hyperlink r:id="rId306" w:tooltip="Cursor (databases)" w:history="1">
        <w:r w:rsidR="00880A7B" w:rsidRPr="003D0FBD">
          <w:rPr>
            <w:lang w:val="en-IN" w:eastAsia="en-IN"/>
          </w:rPr>
          <w:t>Cursors</w:t>
        </w:r>
      </w:hyperlink>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Updatable </w:t>
      </w:r>
      <w:hyperlink r:id="rId307" w:tooltip="View (database)" w:history="1">
        <w:r w:rsidRPr="003D0FBD">
          <w:rPr>
            <w:lang w:val="en-IN" w:eastAsia="en-IN"/>
          </w:rPr>
          <w:t>Views</w:t>
        </w:r>
      </w:hyperlink>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True </w:t>
      </w:r>
      <w:hyperlink r:id="rId308" w:tooltip="Varchar" w:history="1">
        <w:proofErr w:type="spellStart"/>
        <w:r w:rsidRPr="003D0FBD">
          <w:rPr>
            <w:lang w:val="en-IN" w:eastAsia="en-IN"/>
          </w:rPr>
          <w:t>Varchar</w:t>
        </w:r>
        <w:proofErr w:type="spellEnd"/>
      </w:hyperlink>
      <w:r w:rsidRPr="003D0FBD">
        <w:rPr>
          <w:lang w:val="en-IN" w:eastAsia="en-IN"/>
        </w:rPr>
        <w:t xml:space="preserve"> support</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lastRenderedPageBreak/>
        <w:t>INFORMATION_SCHEMA</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Strict mode</w:t>
      </w:r>
    </w:p>
    <w:p w:rsidR="00880A7B" w:rsidRPr="003D0FBD" w:rsidRDefault="00975DF5" w:rsidP="00880A7B">
      <w:pPr>
        <w:numPr>
          <w:ilvl w:val="0"/>
          <w:numId w:val="4"/>
        </w:numPr>
        <w:spacing w:after="30" w:line="360" w:lineRule="auto"/>
        <w:jc w:val="both"/>
        <w:rPr>
          <w:lang w:val="en-IN" w:eastAsia="en-IN"/>
        </w:rPr>
      </w:pPr>
      <w:hyperlink r:id="rId309" w:tooltip="X/Open XA" w:history="1">
        <w:r w:rsidR="00880A7B" w:rsidRPr="003D0FBD">
          <w:rPr>
            <w:lang w:val="en-IN" w:eastAsia="en-IN"/>
          </w:rPr>
          <w:t>X/Open XA</w:t>
        </w:r>
      </w:hyperlink>
      <w:r w:rsidR="00880A7B" w:rsidRPr="003D0FBD">
        <w:rPr>
          <w:lang w:val="en-IN" w:eastAsia="en-IN"/>
        </w:rPr>
        <w:t xml:space="preserve"> </w:t>
      </w:r>
      <w:hyperlink r:id="rId310" w:tooltip="Distributed transaction processing" w:history="1">
        <w:r w:rsidR="00880A7B" w:rsidRPr="003D0FBD">
          <w:rPr>
            <w:lang w:val="en-IN" w:eastAsia="en-IN"/>
          </w:rPr>
          <w:t>distributed transaction processing</w:t>
        </w:r>
      </w:hyperlink>
      <w:r w:rsidR="00880A7B" w:rsidRPr="003D0FBD">
        <w:rPr>
          <w:lang w:val="en-IN" w:eastAsia="en-IN"/>
        </w:rPr>
        <w:t xml:space="preserve"> (DTP) support; </w:t>
      </w:r>
      <w:hyperlink r:id="rId311" w:tooltip="Two-phase-commit protocol" w:history="1">
        <w:r w:rsidR="00880A7B" w:rsidRPr="003D0FBD">
          <w:rPr>
            <w:lang w:val="en-IN" w:eastAsia="en-IN"/>
          </w:rPr>
          <w:t>two phase commit</w:t>
        </w:r>
      </w:hyperlink>
      <w:r w:rsidR="00880A7B" w:rsidRPr="003D0FBD">
        <w:rPr>
          <w:lang w:val="en-IN" w:eastAsia="en-IN"/>
        </w:rPr>
        <w:t xml:space="preserve"> as part of this, using Oracle's </w:t>
      </w:r>
      <w:hyperlink r:id="rId312" w:tooltip="InnoDB" w:history="1">
        <w:proofErr w:type="spellStart"/>
        <w:r w:rsidR="00880A7B" w:rsidRPr="003D0FBD">
          <w:rPr>
            <w:lang w:val="en-IN" w:eastAsia="en-IN"/>
          </w:rPr>
          <w:t>InnoDB</w:t>
        </w:r>
        <w:proofErr w:type="spellEnd"/>
      </w:hyperlink>
      <w:r w:rsidR="00880A7B" w:rsidRPr="003D0FBD">
        <w:rPr>
          <w:lang w:val="en-IN" w:eastAsia="en-IN"/>
        </w:rPr>
        <w:t xml:space="preserve"> engine</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Independent </w:t>
      </w:r>
      <w:hyperlink r:id="rId313" w:tooltip="Storage engine" w:history="1">
        <w:r w:rsidRPr="003D0FBD">
          <w:rPr>
            <w:lang w:val="en-IN" w:eastAsia="en-IN"/>
          </w:rPr>
          <w:t>storage engines</w:t>
        </w:r>
      </w:hyperlink>
      <w:r w:rsidRPr="003D0FBD">
        <w:rPr>
          <w:lang w:val="en-IN" w:eastAsia="en-IN"/>
        </w:rPr>
        <w:t xml:space="preserve"> (</w:t>
      </w:r>
      <w:proofErr w:type="spellStart"/>
      <w:r w:rsidR="00975DF5">
        <w:fldChar w:fldCharType="begin"/>
      </w:r>
      <w:r w:rsidR="00023FF0">
        <w:instrText>HYPERLINK "http://en.wikipedia.org/wiki/MyISAM" \o "MyISAM"</w:instrText>
      </w:r>
      <w:r w:rsidR="00975DF5">
        <w:fldChar w:fldCharType="separate"/>
      </w:r>
      <w:r w:rsidRPr="003D0FBD">
        <w:rPr>
          <w:lang w:val="en-IN" w:eastAsia="en-IN"/>
        </w:rPr>
        <w:t>MyISAM</w:t>
      </w:r>
      <w:proofErr w:type="spellEnd"/>
      <w:r w:rsidR="00975DF5">
        <w:fldChar w:fldCharType="end"/>
      </w:r>
      <w:r w:rsidRPr="003D0FBD">
        <w:rPr>
          <w:lang w:val="en-IN" w:eastAsia="en-IN"/>
        </w:rPr>
        <w:t xml:space="preserve"> for read speed, </w:t>
      </w:r>
      <w:proofErr w:type="spellStart"/>
      <w:r w:rsidRPr="003D0FBD">
        <w:rPr>
          <w:lang w:val="en-IN" w:eastAsia="en-IN"/>
        </w:rPr>
        <w:t>InnoDB</w:t>
      </w:r>
      <w:proofErr w:type="spellEnd"/>
      <w:r w:rsidRPr="003D0FBD">
        <w:rPr>
          <w:lang w:val="en-IN" w:eastAsia="en-IN"/>
        </w:rPr>
        <w:t xml:space="preserve"> for transactions and </w:t>
      </w:r>
      <w:hyperlink r:id="rId314" w:tooltip="Referential integrity" w:history="1">
        <w:r w:rsidRPr="003D0FBD">
          <w:rPr>
            <w:lang w:val="en-IN" w:eastAsia="en-IN"/>
          </w:rPr>
          <w:t>referential integrity</w:t>
        </w:r>
      </w:hyperlink>
      <w:r w:rsidRPr="003D0FBD">
        <w:rPr>
          <w:lang w:val="en-IN" w:eastAsia="en-IN"/>
        </w:rPr>
        <w:t xml:space="preserve">, </w:t>
      </w:r>
      <w:hyperlink r:id="rId315" w:tooltip="MySQL Archive" w:history="1">
        <w:proofErr w:type="spellStart"/>
        <w:r w:rsidRPr="003D0FBD">
          <w:rPr>
            <w:lang w:val="en-IN" w:eastAsia="en-IN"/>
          </w:rPr>
          <w:t>MySQL</w:t>
        </w:r>
        <w:proofErr w:type="spellEnd"/>
        <w:r w:rsidRPr="003D0FBD">
          <w:rPr>
            <w:lang w:val="en-IN" w:eastAsia="en-IN"/>
          </w:rPr>
          <w:t xml:space="preserve"> Archive</w:t>
        </w:r>
      </w:hyperlink>
      <w:r w:rsidRPr="003D0FBD">
        <w:rPr>
          <w:lang w:val="en-IN" w:eastAsia="en-IN"/>
        </w:rPr>
        <w:t xml:space="preserve"> for storing historical data in little space)</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Transactions with the </w:t>
      </w:r>
      <w:proofErr w:type="spellStart"/>
      <w:r w:rsidRPr="003D0FBD">
        <w:rPr>
          <w:lang w:val="en-IN" w:eastAsia="en-IN"/>
        </w:rPr>
        <w:t>InnoDB</w:t>
      </w:r>
      <w:proofErr w:type="spellEnd"/>
      <w:r w:rsidRPr="003D0FBD">
        <w:rPr>
          <w:lang w:val="en-IN" w:eastAsia="en-IN"/>
        </w:rPr>
        <w:t xml:space="preserve">, BDB and Cluster storage engines; </w:t>
      </w:r>
      <w:proofErr w:type="spellStart"/>
      <w:r w:rsidRPr="003D0FBD">
        <w:rPr>
          <w:lang w:val="en-IN" w:eastAsia="en-IN"/>
        </w:rPr>
        <w:t>savepoints</w:t>
      </w:r>
      <w:proofErr w:type="spellEnd"/>
      <w:r w:rsidRPr="003D0FBD">
        <w:rPr>
          <w:lang w:val="en-IN" w:eastAsia="en-IN"/>
        </w:rPr>
        <w:t xml:space="preserve"> with </w:t>
      </w:r>
      <w:proofErr w:type="spellStart"/>
      <w:r w:rsidRPr="003D0FBD">
        <w:rPr>
          <w:lang w:val="en-IN" w:eastAsia="en-IN"/>
        </w:rPr>
        <w:t>InnoDB</w:t>
      </w:r>
      <w:proofErr w:type="spellEnd"/>
    </w:p>
    <w:p w:rsidR="00880A7B" w:rsidRPr="003D0FBD" w:rsidRDefault="00975DF5" w:rsidP="00880A7B">
      <w:pPr>
        <w:numPr>
          <w:ilvl w:val="0"/>
          <w:numId w:val="4"/>
        </w:numPr>
        <w:spacing w:after="30" w:line="360" w:lineRule="auto"/>
        <w:jc w:val="both"/>
        <w:rPr>
          <w:lang w:val="en-IN" w:eastAsia="en-IN"/>
        </w:rPr>
      </w:pPr>
      <w:hyperlink r:id="rId316" w:tooltip="Secure Sockets Layer" w:history="1">
        <w:r w:rsidR="00880A7B" w:rsidRPr="003D0FBD">
          <w:rPr>
            <w:lang w:val="en-IN" w:eastAsia="en-IN"/>
          </w:rPr>
          <w:t>SSL</w:t>
        </w:r>
      </w:hyperlink>
      <w:r w:rsidR="00880A7B" w:rsidRPr="003D0FBD">
        <w:rPr>
          <w:lang w:val="en-IN" w:eastAsia="en-IN"/>
        </w:rPr>
        <w:t xml:space="preserve"> support</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Query </w:t>
      </w:r>
      <w:hyperlink r:id="rId317" w:tooltip="Caching" w:history="1">
        <w:r w:rsidRPr="003D0FBD">
          <w:rPr>
            <w:lang w:val="en-IN" w:eastAsia="en-IN"/>
          </w:rPr>
          <w:t>caching</w:t>
        </w:r>
      </w:hyperlink>
    </w:p>
    <w:p w:rsidR="00880A7B" w:rsidRPr="003D0FBD" w:rsidRDefault="00880A7B" w:rsidP="00880A7B">
      <w:pPr>
        <w:numPr>
          <w:ilvl w:val="0"/>
          <w:numId w:val="4"/>
        </w:numPr>
        <w:spacing w:after="30" w:line="360" w:lineRule="auto"/>
        <w:jc w:val="both"/>
        <w:rPr>
          <w:lang w:val="en-IN" w:eastAsia="en-IN"/>
        </w:rPr>
      </w:pPr>
      <w:r w:rsidRPr="003D0FBD">
        <w:rPr>
          <w:lang w:val="en-IN" w:eastAsia="en-IN"/>
        </w:rPr>
        <w:t>Sub-</w:t>
      </w:r>
      <w:hyperlink r:id="rId318" w:tooltip="Select (SQL)" w:history="1">
        <w:r w:rsidRPr="003D0FBD">
          <w:rPr>
            <w:lang w:val="en-IN" w:eastAsia="en-IN"/>
          </w:rPr>
          <w:t>SELECTs</w:t>
        </w:r>
      </w:hyperlink>
      <w:r w:rsidRPr="003D0FBD">
        <w:rPr>
          <w:lang w:val="en-IN" w:eastAsia="en-IN"/>
        </w:rPr>
        <w:t xml:space="preserve"> (i.e. nested SELECTs)</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Replication with one master per slave, many slaves per master, no automatic support for multiple masters per slave.</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Full-text </w:t>
      </w:r>
      <w:hyperlink r:id="rId319" w:tooltip="Indexing" w:history="1">
        <w:r w:rsidRPr="003D0FBD">
          <w:rPr>
            <w:lang w:val="en-IN" w:eastAsia="en-IN"/>
          </w:rPr>
          <w:t>indexing</w:t>
        </w:r>
      </w:hyperlink>
      <w:r w:rsidRPr="003D0FBD">
        <w:rPr>
          <w:lang w:val="en-IN" w:eastAsia="en-IN"/>
        </w:rPr>
        <w:t xml:space="preserve"> and searching using </w:t>
      </w:r>
      <w:proofErr w:type="spellStart"/>
      <w:r w:rsidRPr="003D0FBD">
        <w:rPr>
          <w:lang w:val="en-IN" w:eastAsia="en-IN"/>
        </w:rPr>
        <w:t>MyISAM</w:t>
      </w:r>
      <w:proofErr w:type="spellEnd"/>
      <w:r w:rsidRPr="003D0FBD">
        <w:rPr>
          <w:lang w:val="en-IN" w:eastAsia="en-IN"/>
        </w:rPr>
        <w:t xml:space="preserve"> engine</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Embedded database library</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Partial </w:t>
      </w:r>
      <w:hyperlink r:id="rId320" w:tooltip="Unicode" w:history="1">
        <w:r w:rsidRPr="003D0FBD">
          <w:rPr>
            <w:lang w:val="en-IN" w:eastAsia="en-IN"/>
          </w:rPr>
          <w:t>Unicode</w:t>
        </w:r>
      </w:hyperlink>
      <w:r w:rsidRPr="003D0FBD">
        <w:rPr>
          <w:lang w:val="en-IN" w:eastAsia="en-IN"/>
        </w:rPr>
        <w:t xml:space="preserve"> support (</w:t>
      </w:r>
      <w:hyperlink r:id="rId321" w:tooltip="UTF-8" w:history="1">
        <w:r w:rsidRPr="003D0FBD">
          <w:rPr>
            <w:lang w:val="en-IN" w:eastAsia="en-IN"/>
          </w:rPr>
          <w:t>UTF-8</w:t>
        </w:r>
      </w:hyperlink>
      <w:r w:rsidRPr="003D0FBD">
        <w:rPr>
          <w:lang w:val="en-IN" w:eastAsia="en-IN"/>
        </w:rPr>
        <w:t xml:space="preserve"> sequences longer than 3 bytes are not supported; </w:t>
      </w:r>
      <w:hyperlink r:id="rId322" w:tooltip="UTF-16/UCS-2" w:history="1">
        <w:r w:rsidRPr="003D0FBD">
          <w:rPr>
            <w:lang w:val="en-IN" w:eastAsia="en-IN"/>
          </w:rPr>
          <w:t>UCS-2</w:t>
        </w:r>
      </w:hyperlink>
      <w:r w:rsidRPr="003D0FBD">
        <w:rPr>
          <w:lang w:val="en-IN" w:eastAsia="en-IN"/>
        </w:rPr>
        <w:t xml:space="preserve"> encoded strings are also limited to the </w:t>
      </w:r>
      <w:hyperlink r:id="rId323" w:tooltip="Basic Multilingual Plane" w:history="1">
        <w:r w:rsidRPr="003D0FBD">
          <w:rPr>
            <w:lang w:val="en-IN" w:eastAsia="en-IN"/>
          </w:rPr>
          <w:t>BMP</w:t>
        </w:r>
      </w:hyperlink>
      <w:r w:rsidRPr="003D0FBD">
        <w:rPr>
          <w:lang w:val="en-IN" w:eastAsia="en-IN"/>
        </w:rPr>
        <w:t>)</w:t>
      </w:r>
    </w:p>
    <w:p w:rsidR="00880A7B" w:rsidRPr="003D0FBD" w:rsidRDefault="00880A7B" w:rsidP="00880A7B">
      <w:pPr>
        <w:numPr>
          <w:ilvl w:val="0"/>
          <w:numId w:val="4"/>
        </w:numPr>
        <w:spacing w:after="30" w:line="360" w:lineRule="auto"/>
        <w:jc w:val="both"/>
        <w:rPr>
          <w:lang w:val="en-IN" w:eastAsia="en-IN"/>
        </w:rPr>
      </w:pPr>
      <w:r w:rsidRPr="003D0FBD">
        <w:rPr>
          <w:lang w:val="en-IN" w:eastAsia="en-IN"/>
        </w:rPr>
        <w:t xml:space="preserve">Partial </w:t>
      </w:r>
      <w:hyperlink r:id="rId324" w:tooltip="ACID" w:history="1">
        <w:r w:rsidRPr="003D0FBD">
          <w:rPr>
            <w:lang w:val="en-IN" w:eastAsia="en-IN"/>
          </w:rPr>
          <w:t>ACID</w:t>
        </w:r>
      </w:hyperlink>
      <w:r w:rsidRPr="003D0FBD">
        <w:rPr>
          <w:lang w:val="en-IN" w:eastAsia="en-IN"/>
        </w:rPr>
        <w:t xml:space="preserve"> compliance (only full compliance when using the non-default storage engines </w:t>
      </w:r>
      <w:proofErr w:type="spellStart"/>
      <w:r w:rsidRPr="003D0FBD">
        <w:rPr>
          <w:lang w:val="en-IN" w:eastAsia="en-IN"/>
        </w:rPr>
        <w:t>InnoDB</w:t>
      </w:r>
      <w:proofErr w:type="spellEnd"/>
      <w:r w:rsidRPr="003D0FBD">
        <w:rPr>
          <w:lang w:val="en-IN" w:eastAsia="en-IN"/>
        </w:rPr>
        <w:t xml:space="preserve">, </w:t>
      </w:r>
      <w:hyperlink r:id="rId325" w:tooltip="Berkeley DB" w:history="1">
        <w:r w:rsidRPr="003D0FBD">
          <w:rPr>
            <w:lang w:val="en-IN" w:eastAsia="en-IN"/>
          </w:rPr>
          <w:t>BDB</w:t>
        </w:r>
      </w:hyperlink>
      <w:r w:rsidRPr="003D0FBD">
        <w:rPr>
          <w:lang w:val="en-IN" w:eastAsia="en-IN"/>
        </w:rPr>
        <w:t xml:space="preserve"> and Cluster.</w:t>
      </w:r>
    </w:p>
    <w:p w:rsidR="00880A7B" w:rsidRPr="003D0FBD" w:rsidRDefault="00880A7B" w:rsidP="00880A7B">
      <w:pPr>
        <w:spacing w:after="30" w:line="360" w:lineRule="auto"/>
        <w:jc w:val="both"/>
        <w:rPr>
          <w:lang w:val="en-IN" w:eastAsia="en-IN"/>
        </w:rPr>
      </w:pPr>
      <w:r w:rsidRPr="003D0FBD">
        <w:rPr>
          <w:lang w:val="en-IN" w:eastAsia="en-IN"/>
        </w:rPr>
        <w:t xml:space="preserve">The </w:t>
      </w:r>
      <w:proofErr w:type="spellStart"/>
      <w:r w:rsidRPr="003D0FBD">
        <w:rPr>
          <w:lang w:val="en-IN" w:eastAsia="en-IN"/>
        </w:rPr>
        <w:t>MySQL</w:t>
      </w:r>
      <w:proofErr w:type="spellEnd"/>
      <w:r w:rsidRPr="003D0FBD">
        <w:rPr>
          <w:lang w:val="en-IN" w:eastAsia="en-IN"/>
        </w:rPr>
        <w:t xml:space="preserve"> Enterprise Server is released once per month and the sources can be obtained either from </w:t>
      </w:r>
      <w:proofErr w:type="spellStart"/>
      <w:r w:rsidRPr="003D0FBD">
        <w:rPr>
          <w:lang w:val="en-IN" w:eastAsia="en-IN"/>
        </w:rPr>
        <w:t>MySQL's</w:t>
      </w:r>
      <w:proofErr w:type="spellEnd"/>
      <w:r w:rsidRPr="003D0FBD">
        <w:rPr>
          <w:lang w:val="en-IN" w:eastAsia="en-IN"/>
        </w:rPr>
        <w:t xml:space="preserve"> customer-only Enterprise site or from </w:t>
      </w:r>
      <w:proofErr w:type="spellStart"/>
      <w:r w:rsidRPr="003D0FBD">
        <w:rPr>
          <w:lang w:val="en-IN" w:eastAsia="en-IN"/>
        </w:rPr>
        <w:t>MySQL's</w:t>
      </w:r>
      <w:proofErr w:type="spellEnd"/>
      <w:r w:rsidRPr="003D0FBD">
        <w:rPr>
          <w:lang w:val="en-IN" w:eastAsia="en-IN"/>
        </w:rPr>
        <w:t xml:space="preserve"> </w:t>
      </w:r>
      <w:hyperlink r:id="rId326" w:tooltip="Bazaar (software)" w:history="1">
        <w:r w:rsidRPr="003D0FBD">
          <w:rPr>
            <w:lang w:val="en-IN" w:eastAsia="en-IN"/>
          </w:rPr>
          <w:t>Bazaar</w:t>
        </w:r>
      </w:hyperlink>
      <w:r w:rsidRPr="003D0FBD">
        <w:rPr>
          <w:lang w:val="en-IN" w:eastAsia="en-IN"/>
        </w:rPr>
        <w:t xml:space="preserve"> repository, both under the GPL license. The </w:t>
      </w:r>
      <w:proofErr w:type="spellStart"/>
      <w:r w:rsidRPr="003D0FBD">
        <w:rPr>
          <w:lang w:val="en-IN" w:eastAsia="en-IN"/>
        </w:rPr>
        <w:t>MySQL</w:t>
      </w:r>
      <w:proofErr w:type="spellEnd"/>
      <w:r w:rsidRPr="003D0FBD">
        <w:rPr>
          <w:lang w:val="en-IN" w:eastAsia="en-IN"/>
        </w:rPr>
        <w:t xml:space="preserve"> Community Server is published on an unspecified schedule under the GPL and contains all bug fixes that were shipped with the last </w:t>
      </w:r>
      <w:proofErr w:type="spellStart"/>
      <w:r w:rsidRPr="003D0FBD">
        <w:rPr>
          <w:lang w:val="en-IN" w:eastAsia="en-IN"/>
        </w:rPr>
        <w:t>MySQL</w:t>
      </w:r>
      <w:proofErr w:type="spellEnd"/>
      <w:r w:rsidRPr="003D0FBD">
        <w:rPr>
          <w:lang w:val="en-IN" w:eastAsia="en-IN"/>
        </w:rPr>
        <w:t xml:space="preserve"> Enterprise Server release. Binaries are no longer provided by </w:t>
      </w:r>
      <w:proofErr w:type="spellStart"/>
      <w:r w:rsidRPr="003D0FBD">
        <w:rPr>
          <w:lang w:val="en-IN" w:eastAsia="en-IN"/>
        </w:rPr>
        <w:t>MySQL</w:t>
      </w:r>
      <w:proofErr w:type="spellEnd"/>
      <w:r w:rsidRPr="003D0FBD">
        <w:rPr>
          <w:lang w:val="en-IN" w:eastAsia="en-IN"/>
        </w:rPr>
        <w:t xml:space="preserve"> for every release of the Community Server. </w:t>
      </w:r>
    </w:p>
    <w:p w:rsidR="00880A7B" w:rsidRPr="003D0FBD" w:rsidRDefault="00880A7B" w:rsidP="00880A7B">
      <w:pPr>
        <w:numPr>
          <w:ilvl w:val="0"/>
          <w:numId w:val="5"/>
        </w:numPr>
        <w:spacing w:after="30" w:line="360" w:lineRule="auto"/>
        <w:jc w:val="both"/>
        <w:rPr>
          <w:lang w:val="en-IN" w:eastAsia="en-IN"/>
        </w:rPr>
      </w:pPr>
      <w:r w:rsidRPr="003D0FBD">
        <w:rPr>
          <w:lang w:val="en-IN" w:eastAsia="en-IN"/>
        </w:rPr>
        <w:t>Replication support (i.e. Master-Master Replication &amp; Master-Slave Replication)</w:t>
      </w:r>
    </w:p>
    <w:p w:rsidR="00880A7B" w:rsidRPr="003D0FBD" w:rsidRDefault="00880A7B" w:rsidP="00880A7B">
      <w:pPr>
        <w:spacing w:after="30" w:line="360" w:lineRule="auto"/>
        <w:jc w:val="both"/>
        <w:outlineLvl w:val="2"/>
        <w:rPr>
          <w:b/>
          <w:lang w:val="en-IN" w:eastAsia="en-IN"/>
        </w:rPr>
      </w:pPr>
      <w:bookmarkStart w:id="15" w:name="Distinguishing_features"/>
      <w:bookmarkEnd w:id="15"/>
    </w:p>
    <w:p w:rsidR="00880A7B" w:rsidRPr="003D0FBD" w:rsidRDefault="00880A7B" w:rsidP="00880A7B">
      <w:pPr>
        <w:spacing w:after="30" w:line="360" w:lineRule="auto"/>
        <w:jc w:val="both"/>
        <w:outlineLvl w:val="2"/>
        <w:rPr>
          <w:b/>
          <w:bCs w:val="0"/>
          <w:lang w:val="en-IN" w:eastAsia="en-IN"/>
        </w:rPr>
      </w:pPr>
      <w:r w:rsidRPr="003D0FBD">
        <w:rPr>
          <w:b/>
          <w:lang w:val="en-IN" w:eastAsia="en-IN"/>
        </w:rPr>
        <w:t>7.4 Distinguishing features</w:t>
      </w:r>
    </w:p>
    <w:p w:rsidR="00880A7B" w:rsidRPr="003D0FBD" w:rsidRDefault="00880A7B" w:rsidP="00880A7B">
      <w:pPr>
        <w:spacing w:after="30" w:line="360" w:lineRule="auto"/>
        <w:jc w:val="both"/>
        <w:rPr>
          <w:lang w:val="en-IN" w:eastAsia="en-IN"/>
        </w:rPr>
      </w:pPr>
      <w:r w:rsidRPr="003D0FBD">
        <w:rPr>
          <w:lang w:val="en-IN" w:eastAsia="en-IN"/>
        </w:rPr>
        <w:t xml:space="preserve">The following features are implemented by </w:t>
      </w:r>
      <w:proofErr w:type="spellStart"/>
      <w:r w:rsidRPr="003D0FBD">
        <w:rPr>
          <w:lang w:val="en-IN" w:eastAsia="en-IN"/>
        </w:rPr>
        <w:t>MySQL</w:t>
      </w:r>
      <w:proofErr w:type="spellEnd"/>
      <w:r w:rsidRPr="003D0FBD">
        <w:rPr>
          <w:lang w:val="en-IN" w:eastAsia="en-IN"/>
        </w:rPr>
        <w:t xml:space="preserve"> but not by some other </w:t>
      </w:r>
      <w:hyperlink r:id="rId327" w:tooltip="RDBMS" w:history="1">
        <w:r w:rsidRPr="003D0FBD">
          <w:rPr>
            <w:lang w:val="en-IN" w:eastAsia="en-IN"/>
          </w:rPr>
          <w:t>RDBMS</w:t>
        </w:r>
      </w:hyperlink>
      <w:r w:rsidRPr="003D0FBD">
        <w:rPr>
          <w:lang w:val="en-IN" w:eastAsia="en-IN"/>
        </w:rPr>
        <w:t xml:space="preserve"> software:</w:t>
      </w:r>
    </w:p>
    <w:p w:rsidR="00880A7B" w:rsidRPr="003D0FBD" w:rsidRDefault="00880A7B" w:rsidP="00880A7B">
      <w:pPr>
        <w:numPr>
          <w:ilvl w:val="0"/>
          <w:numId w:val="6"/>
        </w:numPr>
        <w:spacing w:after="30" w:line="360" w:lineRule="auto"/>
        <w:jc w:val="both"/>
        <w:rPr>
          <w:lang w:val="en-IN" w:eastAsia="en-IN"/>
        </w:rPr>
      </w:pPr>
      <w:r w:rsidRPr="003D0FBD">
        <w:rPr>
          <w:lang w:val="en-IN" w:eastAsia="en-IN"/>
        </w:rPr>
        <w:t xml:space="preserve">Multiple storage engines, allowing one to choose the one that is most effective for each table in the application (in </w:t>
      </w:r>
      <w:proofErr w:type="spellStart"/>
      <w:r w:rsidRPr="003D0FBD">
        <w:rPr>
          <w:lang w:val="en-IN" w:eastAsia="en-IN"/>
        </w:rPr>
        <w:t>MySQL</w:t>
      </w:r>
      <w:proofErr w:type="spellEnd"/>
      <w:r w:rsidRPr="003D0FBD">
        <w:rPr>
          <w:lang w:val="en-IN" w:eastAsia="en-IN"/>
        </w:rPr>
        <w:t xml:space="preserve"> 5.0, storage engines must be compiled in; in </w:t>
      </w:r>
      <w:proofErr w:type="spellStart"/>
      <w:r w:rsidRPr="003D0FBD">
        <w:rPr>
          <w:lang w:val="en-IN" w:eastAsia="en-IN"/>
        </w:rPr>
        <w:t>MySQL</w:t>
      </w:r>
      <w:proofErr w:type="spellEnd"/>
      <w:r w:rsidRPr="003D0FBD">
        <w:rPr>
          <w:lang w:val="en-IN" w:eastAsia="en-IN"/>
        </w:rPr>
        <w:t xml:space="preserve"> 5.1, storage engines can be dynamically loaded at </w:t>
      </w:r>
      <w:hyperlink r:id="rId328" w:tooltip="Run time (computing)" w:history="1">
        <w:r w:rsidRPr="003D0FBD">
          <w:rPr>
            <w:lang w:val="en-IN" w:eastAsia="en-IN"/>
          </w:rPr>
          <w:t>run time</w:t>
        </w:r>
      </w:hyperlink>
      <w:r w:rsidRPr="003D0FBD">
        <w:rPr>
          <w:lang w:val="en-IN" w:eastAsia="en-IN"/>
        </w:rPr>
        <w:t xml:space="preserve">): </w:t>
      </w:r>
    </w:p>
    <w:p w:rsidR="00880A7B" w:rsidRPr="003D0FBD" w:rsidRDefault="00880A7B" w:rsidP="00880A7B">
      <w:pPr>
        <w:numPr>
          <w:ilvl w:val="1"/>
          <w:numId w:val="6"/>
        </w:numPr>
        <w:spacing w:after="30" w:line="360" w:lineRule="auto"/>
        <w:jc w:val="both"/>
        <w:rPr>
          <w:lang w:val="en-IN" w:eastAsia="en-IN"/>
        </w:rPr>
      </w:pPr>
      <w:r w:rsidRPr="003D0FBD">
        <w:rPr>
          <w:lang w:val="en-IN" w:eastAsia="en-IN"/>
        </w:rPr>
        <w:lastRenderedPageBreak/>
        <w:t>Native storage engines (</w:t>
      </w:r>
      <w:proofErr w:type="spellStart"/>
      <w:r w:rsidR="00975DF5">
        <w:fldChar w:fldCharType="begin"/>
      </w:r>
      <w:r w:rsidR="00023FF0">
        <w:instrText>HYPERLINK "http://en.wikipedia.org/wiki/MyISAM" \o "MyISAM"</w:instrText>
      </w:r>
      <w:r w:rsidR="00975DF5">
        <w:fldChar w:fldCharType="separate"/>
      </w:r>
      <w:r w:rsidRPr="003D0FBD">
        <w:rPr>
          <w:lang w:val="en-IN" w:eastAsia="en-IN"/>
        </w:rPr>
        <w:t>MyISAM</w:t>
      </w:r>
      <w:proofErr w:type="spellEnd"/>
      <w:r w:rsidR="00975DF5">
        <w:fldChar w:fldCharType="end"/>
      </w:r>
      <w:r w:rsidRPr="003D0FBD">
        <w:rPr>
          <w:lang w:val="en-IN" w:eastAsia="en-IN"/>
        </w:rPr>
        <w:t xml:space="preserve">, </w:t>
      </w:r>
      <w:hyperlink r:id="rId329" w:tooltip="Falcon (storage engine)" w:history="1">
        <w:r w:rsidRPr="003D0FBD">
          <w:rPr>
            <w:lang w:val="en-IN" w:eastAsia="en-IN"/>
          </w:rPr>
          <w:t>Falcon</w:t>
        </w:r>
      </w:hyperlink>
      <w:r w:rsidRPr="003D0FBD">
        <w:rPr>
          <w:lang w:val="en-IN" w:eastAsia="en-IN"/>
        </w:rPr>
        <w:t xml:space="preserve">, Merge, Memory (heap), </w:t>
      </w:r>
      <w:hyperlink r:id="rId330" w:tooltip="MySQL Federated" w:history="1">
        <w:r w:rsidRPr="003D0FBD">
          <w:rPr>
            <w:lang w:val="en-IN" w:eastAsia="en-IN"/>
          </w:rPr>
          <w:t>Federated</w:t>
        </w:r>
      </w:hyperlink>
      <w:r w:rsidRPr="003D0FBD">
        <w:rPr>
          <w:lang w:val="en-IN" w:eastAsia="en-IN"/>
        </w:rPr>
        <w:t xml:space="preserve">, </w:t>
      </w:r>
      <w:hyperlink r:id="rId331" w:tooltip="MySQL Archive" w:history="1">
        <w:r w:rsidRPr="003D0FBD">
          <w:rPr>
            <w:lang w:val="en-IN" w:eastAsia="en-IN"/>
          </w:rPr>
          <w:t>Archive</w:t>
        </w:r>
      </w:hyperlink>
      <w:r w:rsidRPr="003D0FBD">
        <w:rPr>
          <w:lang w:val="en-IN" w:eastAsia="en-IN"/>
        </w:rPr>
        <w:t xml:space="preserve">, </w:t>
      </w:r>
      <w:hyperlink r:id="rId332" w:tooltip="Comma-separated values" w:history="1">
        <w:r w:rsidRPr="003D0FBD">
          <w:rPr>
            <w:lang w:val="en-IN" w:eastAsia="en-IN"/>
          </w:rPr>
          <w:t>CSV</w:t>
        </w:r>
      </w:hyperlink>
      <w:r w:rsidRPr="003D0FBD">
        <w:rPr>
          <w:lang w:val="en-IN" w:eastAsia="en-IN"/>
        </w:rPr>
        <w:t xml:space="preserve">, </w:t>
      </w:r>
      <w:proofErr w:type="spellStart"/>
      <w:r w:rsidRPr="003D0FBD">
        <w:rPr>
          <w:lang w:val="en-IN" w:eastAsia="en-IN"/>
        </w:rPr>
        <w:t>Blackhole</w:t>
      </w:r>
      <w:proofErr w:type="spellEnd"/>
      <w:r w:rsidRPr="003D0FBD">
        <w:rPr>
          <w:lang w:val="en-IN" w:eastAsia="en-IN"/>
        </w:rPr>
        <w:t xml:space="preserve">, </w:t>
      </w:r>
      <w:hyperlink r:id="rId333" w:tooltip="MySQL Cluster" w:history="1">
        <w:r w:rsidRPr="003D0FBD">
          <w:rPr>
            <w:lang w:val="en-IN" w:eastAsia="en-IN"/>
          </w:rPr>
          <w:t>Cluster</w:t>
        </w:r>
      </w:hyperlink>
      <w:r w:rsidRPr="003D0FBD">
        <w:rPr>
          <w:lang w:val="en-IN" w:eastAsia="en-IN"/>
        </w:rPr>
        <w:t xml:space="preserve">, </w:t>
      </w:r>
      <w:hyperlink r:id="rId334" w:tooltip="Berkeley DB" w:history="1">
        <w:r w:rsidRPr="003D0FBD">
          <w:rPr>
            <w:lang w:val="en-IN" w:eastAsia="en-IN"/>
          </w:rPr>
          <w:t>Berkeley DB</w:t>
        </w:r>
      </w:hyperlink>
      <w:r w:rsidRPr="003D0FBD">
        <w:rPr>
          <w:lang w:val="en-IN" w:eastAsia="en-IN"/>
        </w:rPr>
        <w:t xml:space="preserve">, EXAMPLE, and </w:t>
      </w:r>
      <w:hyperlink r:id="rId335" w:tooltip="Maria (storage engine)" w:history="1">
        <w:r w:rsidRPr="003D0FBD">
          <w:rPr>
            <w:lang w:val="en-IN" w:eastAsia="en-IN"/>
          </w:rPr>
          <w:t>Maria</w:t>
        </w:r>
      </w:hyperlink>
      <w:r w:rsidRPr="003D0FBD">
        <w:rPr>
          <w:lang w:val="en-IN" w:eastAsia="en-IN"/>
        </w:rPr>
        <w:t>)</w:t>
      </w:r>
    </w:p>
    <w:p w:rsidR="00880A7B" w:rsidRPr="003D0FBD" w:rsidRDefault="00880A7B" w:rsidP="00880A7B">
      <w:pPr>
        <w:numPr>
          <w:ilvl w:val="1"/>
          <w:numId w:val="6"/>
        </w:numPr>
        <w:spacing w:after="30" w:line="360" w:lineRule="auto"/>
        <w:jc w:val="both"/>
        <w:rPr>
          <w:lang w:val="en-IN" w:eastAsia="en-IN"/>
        </w:rPr>
      </w:pPr>
      <w:r w:rsidRPr="003D0FBD">
        <w:rPr>
          <w:lang w:val="en-IN" w:eastAsia="en-IN"/>
        </w:rPr>
        <w:t>Partner-developed storage engines (</w:t>
      </w:r>
      <w:proofErr w:type="spellStart"/>
      <w:r w:rsidR="00975DF5">
        <w:fldChar w:fldCharType="begin"/>
      </w:r>
      <w:r w:rsidR="00023FF0">
        <w:instrText>HYPERLINK "http://en.wikipedia.org/wiki/InnoDB" \o "InnoDB"</w:instrText>
      </w:r>
      <w:r w:rsidR="00975DF5">
        <w:fldChar w:fldCharType="separate"/>
      </w:r>
      <w:r w:rsidRPr="003D0FBD">
        <w:rPr>
          <w:lang w:val="en-IN" w:eastAsia="en-IN"/>
        </w:rPr>
        <w:t>InnoDB</w:t>
      </w:r>
      <w:proofErr w:type="spellEnd"/>
      <w:r w:rsidR="00975DF5">
        <w:fldChar w:fldCharType="end"/>
      </w:r>
      <w:r w:rsidRPr="003D0FBD">
        <w:rPr>
          <w:lang w:val="en-IN" w:eastAsia="en-IN"/>
        </w:rPr>
        <w:t xml:space="preserve">, </w:t>
      </w:r>
      <w:hyperlink r:id="rId336" w:tooltip="SolidDB" w:history="1">
        <w:proofErr w:type="spellStart"/>
        <w:r w:rsidRPr="003D0FBD">
          <w:rPr>
            <w:lang w:val="en-IN" w:eastAsia="en-IN"/>
          </w:rPr>
          <w:t>solidDB</w:t>
        </w:r>
        <w:proofErr w:type="spellEnd"/>
      </w:hyperlink>
      <w:r w:rsidRPr="003D0FBD">
        <w:rPr>
          <w:lang w:val="en-IN" w:eastAsia="en-IN"/>
        </w:rPr>
        <w:t xml:space="preserve">, </w:t>
      </w:r>
      <w:proofErr w:type="spellStart"/>
      <w:r w:rsidRPr="003D0FBD">
        <w:rPr>
          <w:lang w:val="en-IN" w:eastAsia="en-IN"/>
        </w:rPr>
        <w:t>NitroEDB</w:t>
      </w:r>
      <w:proofErr w:type="spellEnd"/>
      <w:r w:rsidRPr="003D0FBD">
        <w:rPr>
          <w:lang w:val="en-IN" w:eastAsia="en-IN"/>
        </w:rPr>
        <w:t xml:space="preserve">, </w:t>
      </w:r>
      <w:hyperlink r:id="rId337" w:tooltip="Infobright" w:history="1">
        <w:proofErr w:type="spellStart"/>
        <w:r w:rsidRPr="003D0FBD">
          <w:rPr>
            <w:lang w:val="en-IN" w:eastAsia="en-IN"/>
          </w:rPr>
          <w:t>Infobright</w:t>
        </w:r>
        <w:proofErr w:type="spellEnd"/>
      </w:hyperlink>
      <w:r w:rsidRPr="003D0FBD">
        <w:rPr>
          <w:lang w:val="en-IN" w:eastAsia="en-IN"/>
        </w:rPr>
        <w:t xml:space="preserve"> (formerly </w:t>
      </w:r>
      <w:proofErr w:type="spellStart"/>
      <w:r w:rsidRPr="003D0FBD">
        <w:rPr>
          <w:lang w:val="en-IN" w:eastAsia="en-IN"/>
        </w:rPr>
        <w:t>Brighthouse</w:t>
      </w:r>
      <w:proofErr w:type="spellEnd"/>
      <w:r w:rsidRPr="003D0FBD">
        <w:rPr>
          <w:lang w:val="en-IN" w:eastAsia="en-IN"/>
        </w:rPr>
        <w:t xml:space="preserve">), </w:t>
      </w:r>
      <w:hyperlink r:id="rId338" w:tooltip="http://www.infobright.org" w:history="1">
        <w:proofErr w:type="spellStart"/>
        <w:r w:rsidRPr="003D0FBD">
          <w:rPr>
            <w:lang w:val="en-IN" w:eastAsia="en-IN"/>
          </w:rPr>
          <w:t>Infobright</w:t>
        </w:r>
        <w:proofErr w:type="spellEnd"/>
        <w:r w:rsidRPr="003D0FBD">
          <w:rPr>
            <w:lang w:val="en-IN" w:eastAsia="en-IN"/>
          </w:rPr>
          <w:t xml:space="preserve"> (Open Source)</w:t>
        </w:r>
      </w:hyperlink>
      <w:r w:rsidRPr="003D0FBD">
        <w:rPr>
          <w:lang w:val="en-IN" w:eastAsia="en-IN"/>
        </w:rPr>
        <w:t>)</w:t>
      </w:r>
    </w:p>
    <w:p w:rsidR="00880A7B" w:rsidRPr="003D0FBD" w:rsidRDefault="00880A7B" w:rsidP="00880A7B">
      <w:pPr>
        <w:numPr>
          <w:ilvl w:val="1"/>
          <w:numId w:val="6"/>
        </w:numPr>
        <w:spacing w:after="30" w:line="360" w:lineRule="auto"/>
        <w:jc w:val="both"/>
        <w:rPr>
          <w:lang w:val="en-IN" w:eastAsia="en-IN"/>
        </w:rPr>
      </w:pPr>
      <w:r w:rsidRPr="003D0FBD">
        <w:rPr>
          <w:lang w:val="en-IN" w:eastAsia="en-IN"/>
        </w:rPr>
        <w:t>Community-developed storage engines (</w:t>
      </w:r>
      <w:proofErr w:type="spellStart"/>
      <w:r w:rsidR="00975DF5">
        <w:fldChar w:fldCharType="begin"/>
      </w:r>
      <w:r w:rsidR="00023FF0">
        <w:instrText>HYPERLINK "http://en.wikipedia.org/wiki/Memcached" \o "Memcached"</w:instrText>
      </w:r>
      <w:r w:rsidR="00975DF5">
        <w:fldChar w:fldCharType="separate"/>
      </w:r>
      <w:r w:rsidRPr="003D0FBD">
        <w:rPr>
          <w:lang w:val="en-IN" w:eastAsia="en-IN"/>
        </w:rPr>
        <w:t>memcached</w:t>
      </w:r>
      <w:proofErr w:type="spellEnd"/>
      <w:r w:rsidR="00975DF5">
        <w:fldChar w:fldCharType="end"/>
      </w:r>
      <w:r w:rsidRPr="003D0FBD">
        <w:rPr>
          <w:lang w:val="en-IN" w:eastAsia="en-IN"/>
        </w:rPr>
        <w:t xml:space="preserve">, </w:t>
      </w:r>
      <w:hyperlink r:id="rId339" w:tooltip="Web server" w:history="1">
        <w:proofErr w:type="spellStart"/>
        <w:r w:rsidRPr="003D0FBD">
          <w:rPr>
            <w:lang w:val="en-IN" w:eastAsia="en-IN"/>
          </w:rPr>
          <w:t>httpd</w:t>
        </w:r>
        <w:proofErr w:type="spellEnd"/>
      </w:hyperlink>
      <w:r w:rsidRPr="003D0FBD">
        <w:rPr>
          <w:lang w:val="en-IN" w:eastAsia="en-IN"/>
        </w:rPr>
        <w:t xml:space="preserve">, PBXT, </w:t>
      </w:r>
      <w:hyperlink r:id="rId340" w:tooltip="Revision Engine (page does not exist)" w:history="1">
        <w:r w:rsidRPr="003D0FBD">
          <w:rPr>
            <w:lang w:val="en-IN" w:eastAsia="en-IN"/>
          </w:rPr>
          <w:t>Revision Engine</w:t>
        </w:r>
      </w:hyperlink>
      <w:r w:rsidRPr="003D0FBD">
        <w:rPr>
          <w:lang w:val="en-IN" w:eastAsia="en-IN"/>
        </w:rPr>
        <w:t>)</w:t>
      </w:r>
    </w:p>
    <w:p w:rsidR="00880A7B" w:rsidRPr="003D0FBD" w:rsidRDefault="00880A7B" w:rsidP="00880A7B">
      <w:pPr>
        <w:numPr>
          <w:ilvl w:val="1"/>
          <w:numId w:val="6"/>
        </w:numPr>
        <w:spacing w:after="30" w:line="360" w:lineRule="auto"/>
        <w:jc w:val="both"/>
        <w:rPr>
          <w:lang w:val="en-IN" w:eastAsia="en-IN"/>
        </w:rPr>
      </w:pPr>
      <w:r w:rsidRPr="003D0FBD">
        <w:rPr>
          <w:lang w:val="en-IN" w:eastAsia="en-IN"/>
        </w:rPr>
        <w:t>Custom storage engines</w:t>
      </w:r>
    </w:p>
    <w:p w:rsidR="00880A7B" w:rsidRPr="003D0FBD" w:rsidRDefault="00880A7B" w:rsidP="00880A7B">
      <w:pPr>
        <w:numPr>
          <w:ilvl w:val="0"/>
          <w:numId w:val="6"/>
        </w:numPr>
        <w:spacing w:after="30" w:line="360" w:lineRule="auto"/>
        <w:jc w:val="both"/>
        <w:rPr>
          <w:lang w:val="en-IN" w:eastAsia="en-IN"/>
        </w:rPr>
      </w:pPr>
      <w:r w:rsidRPr="003D0FBD">
        <w:rPr>
          <w:lang w:val="en-IN" w:eastAsia="en-IN"/>
        </w:rPr>
        <w:t>Commit grouping, gathering multiple transactions from multiple connections together to increase the number of commits per second.</w:t>
      </w:r>
    </w:p>
    <w:p w:rsidR="00880A7B" w:rsidRPr="003D0FBD" w:rsidRDefault="00880A7B" w:rsidP="00880A7B">
      <w:pPr>
        <w:spacing w:after="30" w:line="360" w:lineRule="auto"/>
        <w:jc w:val="both"/>
        <w:outlineLvl w:val="2"/>
        <w:rPr>
          <w:b/>
          <w:lang w:val="en-IN" w:eastAsia="en-IN"/>
        </w:rPr>
      </w:pPr>
      <w:bookmarkStart w:id="16" w:name="Server_compilation_type"/>
      <w:bookmarkEnd w:id="16"/>
    </w:p>
    <w:p w:rsidR="00880A7B" w:rsidRPr="003D0FBD" w:rsidRDefault="00880A7B" w:rsidP="00880A7B">
      <w:pPr>
        <w:spacing w:after="30" w:line="360" w:lineRule="auto"/>
        <w:jc w:val="both"/>
        <w:outlineLvl w:val="2"/>
        <w:rPr>
          <w:b/>
          <w:bCs w:val="0"/>
          <w:lang w:val="en-IN" w:eastAsia="en-IN"/>
        </w:rPr>
      </w:pPr>
      <w:r w:rsidRPr="003D0FBD">
        <w:rPr>
          <w:b/>
          <w:lang w:val="en-IN" w:eastAsia="en-IN"/>
        </w:rPr>
        <w:t>7.5 Server compilation type</w:t>
      </w:r>
    </w:p>
    <w:p w:rsidR="00880A7B" w:rsidRPr="003D0FBD" w:rsidRDefault="00880A7B" w:rsidP="00880A7B">
      <w:pPr>
        <w:spacing w:after="30" w:line="360" w:lineRule="auto"/>
        <w:jc w:val="both"/>
        <w:rPr>
          <w:lang w:val="en-IN" w:eastAsia="en-IN"/>
        </w:rPr>
      </w:pPr>
      <w:r w:rsidRPr="003D0FBD">
        <w:rPr>
          <w:lang w:val="en-IN" w:eastAsia="en-IN"/>
        </w:rPr>
        <w:t xml:space="preserve">There are 3 types of </w:t>
      </w:r>
      <w:proofErr w:type="spellStart"/>
      <w:r w:rsidRPr="003D0FBD">
        <w:rPr>
          <w:lang w:val="en-IN" w:eastAsia="en-IN"/>
        </w:rPr>
        <w:t>MySQL</w:t>
      </w:r>
      <w:proofErr w:type="spellEnd"/>
      <w:r w:rsidRPr="003D0FBD">
        <w:rPr>
          <w:lang w:val="en-IN" w:eastAsia="en-IN"/>
        </w:rPr>
        <w:t xml:space="preserve"> Server Compilations for Enterprise and Community users:</w:t>
      </w:r>
    </w:p>
    <w:p w:rsidR="00880A7B" w:rsidRPr="003D0FBD" w:rsidRDefault="00880A7B" w:rsidP="00880A7B">
      <w:pPr>
        <w:numPr>
          <w:ilvl w:val="0"/>
          <w:numId w:val="7"/>
        </w:numPr>
        <w:spacing w:after="30" w:line="360" w:lineRule="auto"/>
        <w:jc w:val="both"/>
        <w:rPr>
          <w:lang w:val="en-IN" w:eastAsia="en-IN"/>
        </w:rPr>
      </w:pPr>
      <w:r w:rsidRPr="003D0FBD">
        <w:rPr>
          <w:lang w:val="en-IN" w:eastAsia="en-IN"/>
        </w:rPr>
        <w:t xml:space="preserve">Standard: The </w:t>
      </w:r>
      <w:proofErr w:type="spellStart"/>
      <w:r w:rsidRPr="003D0FBD">
        <w:rPr>
          <w:lang w:val="en-IN" w:eastAsia="en-IN"/>
        </w:rPr>
        <w:t>MySQL</w:t>
      </w:r>
      <w:proofErr w:type="spellEnd"/>
      <w:r w:rsidRPr="003D0FBD">
        <w:rPr>
          <w:lang w:val="en-IN" w:eastAsia="en-IN"/>
        </w:rPr>
        <w:t xml:space="preserve">-Standard binaries are recommended for most users, and include the </w:t>
      </w:r>
      <w:proofErr w:type="spellStart"/>
      <w:r w:rsidRPr="003D0FBD">
        <w:rPr>
          <w:lang w:val="en-IN" w:eastAsia="en-IN"/>
        </w:rPr>
        <w:t>InnoDB</w:t>
      </w:r>
      <w:proofErr w:type="spellEnd"/>
      <w:r w:rsidRPr="003D0FBD">
        <w:rPr>
          <w:lang w:val="en-IN" w:eastAsia="en-IN"/>
        </w:rPr>
        <w:t xml:space="preserve"> storage engine.</w:t>
      </w:r>
    </w:p>
    <w:p w:rsidR="00880A7B" w:rsidRPr="003D0FBD" w:rsidRDefault="00880A7B" w:rsidP="00880A7B">
      <w:pPr>
        <w:numPr>
          <w:ilvl w:val="0"/>
          <w:numId w:val="7"/>
        </w:numPr>
        <w:spacing w:after="30" w:line="360" w:lineRule="auto"/>
        <w:jc w:val="both"/>
        <w:rPr>
          <w:lang w:val="en-IN" w:eastAsia="en-IN"/>
        </w:rPr>
      </w:pPr>
      <w:r w:rsidRPr="003D0FBD">
        <w:rPr>
          <w:lang w:val="en-IN" w:eastAsia="en-IN"/>
        </w:rPr>
        <w:t xml:space="preserve">Max: (not </w:t>
      </w:r>
      <w:hyperlink r:id="rId341" w:tooltip="MaxDB" w:history="1">
        <w:proofErr w:type="spellStart"/>
        <w:r w:rsidRPr="003D0FBD">
          <w:rPr>
            <w:lang w:val="en-IN" w:eastAsia="en-IN"/>
          </w:rPr>
          <w:t>MaxDB</w:t>
        </w:r>
        <w:proofErr w:type="spellEnd"/>
      </w:hyperlink>
      <w:r w:rsidRPr="003D0FBD">
        <w:rPr>
          <w:lang w:val="en-IN" w:eastAsia="en-IN"/>
        </w:rPr>
        <w:t xml:space="preserve">, which is a cooperation with </w:t>
      </w:r>
      <w:hyperlink r:id="rId342" w:tooltip="SAP AG" w:history="1">
        <w:r w:rsidRPr="003D0FBD">
          <w:rPr>
            <w:lang w:val="en-IN" w:eastAsia="en-IN"/>
          </w:rPr>
          <w:t>SAP AG</w:t>
        </w:r>
      </w:hyperlink>
      <w:r w:rsidRPr="003D0FBD">
        <w:rPr>
          <w:lang w:val="en-IN" w:eastAsia="en-IN"/>
        </w:rPr>
        <w:t xml:space="preserve">) is </w:t>
      </w:r>
      <w:proofErr w:type="spellStart"/>
      <w:r w:rsidRPr="003D0FBD">
        <w:rPr>
          <w:lang w:val="en-IN" w:eastAsia="en-IN"/>
        </w:rPr>
        <w:t>mysqld</w:t>
      </w:r>
      <w:proofErr w:type="spellEnd"/>
      <w:r w:rsidRPr="003D0FBD">
        <w:rPr>
          <w:lang w:val="en-IN" w:eastAsia="en-IN"/>
        </w:rPr>
        <w:t xml:space="preserve">-max Extended </w:t>
      </w:r>
      <w:proofErr w:type="spellStart"/>
      <w:r w:rsidRPr="003D0FBD">
        <w:rPr>
          <w:lang w:val="en-IN" w:eastAsia="en-IN"/>
        </w:rPr>
        <w:t>MySQL</w:t>
      </w:r>
      <w:proofErr w:type="spellEnd"/>
      <w:r w:rsidRPr="003D0FBD">
        <w:rPr>
          <w:lang w:val="en-IN" w:eastAsia="en-IN"/>
        </w:rPr>
        <w:t xml:space="preserve"> Server. The </w:t>
      </w:r>
      <w:proofErr w:type="spellStart"/>
      <w:r w:rsidRPr="003D0FBD">
        <w:rPr>
          <w:lang w:val="en-IN" w:eastAsia="en-IN"/>
        </w:rPr>
        <w:t>MySQL</w:t>
      </w:r>
      <w:proofErr w:type="spellEnd"/>
      <w:r w:rsidRPr="003D0FBD">
        <w:rPr>
          <w:lang w:val="en-IN" w:eastAsia="en-IN"/>
        </w:rPr>
        <w:t>-Max binaries include additional features that may not have been as extensively tested or are not required for general usage.</w:t>
      </w:r>
    </w:p>
    <w:p w:rsidR="00880A7B" w:rsidRPr="003D0FBD" w:rsidRDefault="00880A7B" w:rsidP="00880A7B">
      <w:pPr>
        <w:numPr>
          <w:ilvl w:val="0"/>
          <w:numId w:val="7"/>
        </w:numPr>
        <w:spacing w:after="30" w:line="360" w:lineRule="auto"/>
        <w:jc w:val="both"/>
        <w:rPr>
          <w:lang w:val="en-IN" w:eastAsia="en-IN"/>
        </w:rPr>
      </w:pPr>
      <w:r w:rsidRPr="003D0FBD">
        <w:rPr>
          <w:lang w:val="en-IN" w:eastAsia="en-IN"/>
        </w:rPr>
        <w:t xml:space="preserve">The </w:t>
      </w:r>
      <w:proofErr w:type="spellStart"/>
      <w:r w:rsidRPr="003D0FBD">
        <w:rPr>
          <w:lang w:val="en-IN" w:eastAsia="en-IN"/>
        </w:rPr>
        <w:t>MySQL</w:t>
      </w:r>
      <w:proofErr w:type="spellEnd"/>
      <w:r w:rsidRPr="003D0FBD">
        <w:rPr>
          <w:lang w:val="en-IN" w:eastAsia="en-IN"/>
        </w:rPr>
        <w:t xml:space="preserve">-Debug binaries have been compiled with extra debug information, and are not intended for </w:t>
      </w:r>
      <w:hyperlink r:id="rId343" w:tooltip="Production use (page does not exist)" w:history="1">
        <w:r w:rsidRPr="003D0FBD">
          <w:rPr>
            <w:lang w:val="en-IN" w:eastAsia="en-IN"/>
          </w:rPr>
          <w:t>production use</w:t>
        </w:r>
      </w:hyperlink>
      <w:r w:rsidRPr="003D0FBD">
        <w:rPr>
          <w:lang w:val="en-IN" w:eastAsia="en-IN"/>
        </w:rPr>
        <w:t>, because the included debugging code may cause reduced performance.</w:t>
      </w:r>
    </w:p>
    <w:p w:rsidR="00880A7B" w:rsidRPr="003D0FBD" w:rsidRDefault="00880A7B" w:rsidP="00880A7B">
      <w:pPr>
        <w:spacing w:after="30" w:line="360" w:lineRule="auto"/>
        <w:jc w:val="both"/>
        <w:rPr>
          <w:lang w:val="en-IN" w:eastAsia="en-IN"/>
        </w:rPr>
      </w:pPr>
      <w:r w:rsidRPr="003D0FBD">
        <w:rPr>
          <w:lang w:val="en-IN" w:eastAsia="en-IN"/>
        </w:rPr>
        <w:t xml:space="preserve">Beginning with </w:t>
      </w:r>
      <w:proofErr w:type="spellStart"/>
      <w:r w:rsidRPr="003D0FBD">
        <w:rPr>
          <w:lang w:val="en-IN" w:eastAsia="en-IN"/>
        </w:rPr>
        <w:t>MySQL</w:t>
      </w:r>
      <w:proofErr w:type="spellEnd"/>
      <w:r w:rsidRPr="003D0FBD">
        <w:rPr>
          <w:lang w:val="en-IN" w:eastAsia="en-IN"/>
        </w:rPr>
        <w:t xml:space="preserve"> 5.1, </w:t>
      </w:r>
      <w:proofErr w:type="spellStart"/>
      <w:r w:rsidRPr="003D0FBD">
        <w:rPr>
          <w:lang w:val="en-IN" w:eastAsia="en-IN"/>
        </w:rPr>
        <w:t>MySQL</w:t>
      </w:r>
      <w:proofErr w:type="spellEnd"/>
      <w:r w:rsidRPr="003D0FBD">
        <w:rPr>
          <w:lang w:val="en-IN" w:eastAsia="en-IN"/>
        </w:rPr>
        <w:t xml:space="preserve"> AB has stopped providing these different package variants. There will only be one </w:t>
      </w:r>
      <w:proofErr w:type="spellStart"/>
      <w:r w:rsidRPr="003D0FBD">
        <w:rPr>
          <w:lang w:val="en-IN" w:eastAsia="en-IN"/>
        </w:rPr>
        <w:t>MySQL</w:t>
      </w:r>
      <w:proofErr w:type="spellEnd"/>
      <w:r w:rsidRPr="003D0FBD">
        <w:rPr>
          <w:lang w:val="en-IN" w:eastAsia="en-IN"/>
        </w:rPr>
        <w:t xml:space="preserve"> server package, which includes a </w:t>
      </w:r>
      <w:proofErr w:type="spellStart"/>
      <w:r w:rsidRPr="003D0FBD">
        <w:rPr>
          <w:lang w:val="en-IN" w:eastAsia="en-IN"/>
        </w:rPr>
        <w:t>mysqld</w:t>
      </w:r>
      <w:proofErr w:type="spellEnd"/>
      <w:r w:rsidRPr="003D0FBD">
        <w:rPr>
          <w:lang w:val="en-IN" w:eastAsia="en-IN"/>
        </w:rPr>
        <w:t xml:space="preserve"> binary with all functionality and storage engines enabled. Instead of providing a separate debug package, a server binary with extended debugging information is also included in the standard package. </w:t>
      </w:r>
    </w:p>
    <w:p w:rsidR="00880A7B" w:rsidRPr="003D0FBD" w:rsidRDefault="00880A7B" w:rsidP="00880A7B">
      <w:pPr>
        <w:spacing w:after="30" w:line="360" w:lineRule="auto"/>
        <w:jc w:val="both"/>
        <w:outlineLvl w:val="1"/>
        <w:rPr>
          <w:b/>
          <w:lang w:val="en-IN" w:eastAsia="en-IN"/>
        </w:rPr>
      </w:pPr>
    </w:p>
    <w:p w:rsidR="00880A7B" w:rsidRPr="003D0FBD" w:rsidRDefault="00880A7B" w:rsidP="00880A7B">
      <w:pPr>
        <w:spacing w:after="30" w:line="360" w:lineRule="auto"/>
        <w:jc w:val="both"/>
        <w:outlineLvl w:val="1"/>
        <w:rPr>
          <w:b/>
          <w:bCs w:val="0"/>
          <w:lang w:val="en-IN" w:eastAsia="en-IN"/>
        </w:rPr>
      </w:pPr>
      <w:r w:rsidRPr="003D0FBD">
        <w:rPr>
          <w:b/>
          <w:lang w:val="en-IN" w:eastAsia="en-IN"/>
        </w:rPr>
        <w:t>7.6 History</w:t>
      </w:r>
    </w:p>
    <w:p w:rsidR="00880A7B" w:rsidRPr="003D0FBD" w:rsidRDefault="00880A7B" w:rsidP="00880A7B">
      <w:pPr>
        <w:spacing w:after="30" w:line="360" w:lineRule="auto"/>
        <w:jc w:val="both"/>
        <w:rPr>
          <w:lang w:val="en-IN" w:eastAsia="en-IN"/>
        </w:rPr>
      </w:pPr>
      <w:r w:rsidRPr="003D0FBD">
        <w:rPr>
          <w:lang w:val="en-IN" w:eastAsia="en-IN"/>
        </w:rPr>
        <w:t xml:space="preserve">Milestones in </w:t>
      </w:r>
      <w:proofErr w:type="spellStart"/>
      <w:r w:rsidRPr="003D0FBD">
        <w:rPr>
          <w:lang w:val="en-IN" w:eastAsia="en-IN"/>
        </w:rPr>
        <w:t>MySQL</w:t>
      </w:r>
      <w:proofErr w:type="spellEnd"/>
      <w:r w:rsidRPr="003D0FBD">
        <w:rPr>
          <w:lang w:val="en-IN" w:eastAsia="en-IN"/>
        </w:rPr>
        <w:t xml:space="preserve"> development include:</w:t>
      </w:r>
    </w:p>
    <w:p w:rsidR="00880A7B" w:rsidRPr="003D0FBD" w:rsidRDefault="00880A7B" w:rsidP="00880A7B">
      <w:pPr>
        <w:numPr>
          <w:ilvl w:val="0"/>
          <w:numId w:val="8"/>
        </w:num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was originally developed by </w:t>
      </w:r>
      <w:hyperlink r:id="rId344" w:tooltip="Michael Widenius" w:history="1">
        <w:r w:rsidRPr="003D0FBD">
          <w:rPr>
            <w:lang w:val="en-IN" w:eastAsia="en-IN"/>
          </w:rPr>
          <w:t xml:space="preserve">Michael </w:t>
        </w:r>
        <w:proofErr w:type="spellStart"/>
        <w:r w:rsidRPr="003D0FBD">
          <w:rPr>
            <w:lang w:val="en-IN" w:eastAsia="en-IN"/>
          </w:rPr>
          <w:t>Widenius</w:t>
        </w:r>
        <w:proofErr w:type="spellEnd"/>
      </w:hyperlink>
      <w:r w:rsidRPr="003D0FBD">
        <w:rPr>
          <w:lang w:val="en-IN" w:eastAsia="en-IN"/>
        </w:rPr>
        <w:t xml:space="preserve"> and </w:t>
      </w:r>
      <w:hyperlink r:id="rId345" w:tooltip="David Axmark" w:history="1">
        <w:r w:rsidRPr="003D0FBD">
          <w:rPr>
            <w:lang w:val="en-IN" w:eastAsia="en-IN"/>
          </w:rPr>
          <w:t xml:space="preserve">David </w:t>
        </w:r>
        <w:proofErr w:type="spellStart"/>
        <w:r w:rsidRPr="003D0FBD">
          <w:rPr>
            <w:lang w:val="en-IN" w:eastAsia="en-IN"/>
          </w:rPr>
          <w:t>Axmark</w:t>
        </w:r>
        <w:proofErr w:type="spellEnd"/>
      </w:hyperlink>
      <w:r w:rsidRPr="003D0FBD">
        <w:rPr>
          <w:lang w:val="en-IN" w:eastAsia="en-IN"/>
        </w:rPr>
        <w:t xml:space="preserve"> beginning in 1994 </w:t>
      </w:r>
    </w:p>
    <w:p w:rsidR="00880A7B" w:rsidRPr="003D0FBD" w:rsidRDefault="00880A7B" w:rsidP="00880A7B">
      <w:pPr>
        <w:numPr>
          <w:ilvl w:val="0"/>
          <w:numId w:val="8"/>
        </w:num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was first released internally on 23 May 1995</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Windows version was released on 8 January 1998 for Windows 95 and NT</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Version 3.23: beta from June 2000, production release January 2001</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Version 4.0: beta from August 2002, production release March 2003 (</w:t>
      </w:r>
      <w:hyperlink r:id="rId346" w:tooltip="Union (SQL)" w:history="1">
        <w:r w:rsidRPr="003D0FBD">
          <w:rPr>
            <w:lang w:val="en-IN" w:eastAsia="en-IN"/>
          </w:rPr>
          <w:t>unions</w:t>
        </w:r>
      </w:hyperlink>
      <w:r w:rsidRPr="003D0FBD">
        <w:rPr>
          <w:lang w:val="en-IN" w:eastAsia="en-IN"/>
        </w:rPr>
        <w:t>)</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lastRenderedPageBreak/>
        <w:t xml:space="preserve">Version 4.01: beta from August 2003, </w:t>
      </w:r>
      <w:proofErr w:type="spellStart"/>
      <w:r w:rsidRPr="003D0FBD">
        <w:rPr>
          <w:lang w:val="en-IN" w:eastAsia="en-IN"/>
        </w:rPr>
        <w:t>Jyoti</w:t>
      </w:r>
      <w:proofErr w:type="spellEnd"/>
      <w:r w:rsidRPr="003D0FBD">
        <w:rPr>
          <w:lang w:val="en-IN" w:eastAsia="en-IN"/>
        </w:rPr>
        <w:t xml:space="preserve"> adopts </w:t>
      </w:r>
      <w:proofErr w:type="spellStart"/>
      <w:r w:rsidRPr="003D0FBD">
        <w:rPr>
          <w:lang w:val="en-IN" w:eastAsia="en-IN"/>
        </w:rPr>
        <w:t>MySQL</w:t>
      </w:r>
      <w:proofErr w:type="spellEnd"/>
      <w:r w:rsidRPr="003D0FBD">
        <w:rPr>
          <w:lang w:val="en-IN" w:eastAsia="en-IN"/>
        </w:rPr>
        <w:t xml:space="preserve"> for database tracking</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Version 4.1: beta from June 2004, production release October 2004 (</w:t>
      </w:r>
      <w:hyperlink r:id="rId347" w:tooltip="R-tree" w:history="1">
        <w:r w:rsidRPr="003D0FBD">
          <w:rPr>
            <w:lang w:val="en-IN" w:eastAsia="en-IN"/>
          </w:rPr>
          <w:t>R-trees</w:t>
        </w:r>
      </w:hyperlink>
      <w:r w:rsidRPr="003D0FBD">
        <w:rPr>
          <w:lang w:val="en-IN" w:eastAsia="en-IN"/>
        </w:rPr>
        <w:t xml:space="preserve"> and </w:t>
      </w:r>
      <w:hyperlink r:id="rId348" w:tooltip="B-tree" w:history="1">
        <w:r w:rsidRPr="003D0FBD">
          <w:rPr>
            <w:lang w:val="en-IN" w:eastAsia="en-IN"/>
          </w:rPr>
          <w:t>B-trees</w:t>
        </w:r>
      </w:hyperlink>
      <w:r w:rsidRPr="003D0FBD">
        <w:rPr>
          <w:lang w:val="en-IN" w:eastAsia="en-IN"/>
        </w:rPr>
        <w:t xml:space="preserve">, </w:t>
      </w:r>
      <w:proofErr w:type="spellStart"/>
      <w:r w:rsidRPr="003D0FBD">
        <w:rPr>
          <w:lang w:val="en-IN" w:eastAsia="en-IN"/>
        </w:rPr>
        <w:t>subqueries</w:t>
      </w:r>
      <w:proofErr w:type="spellEnd"/>
      <w:r w:rsidRPr="003D0FBD">
        <w:rPr>
          <w:lang w:val="en-IN" w:eastAsia="en-IN"/>
        </w:rPr>
        <w:t xml:space="preserve">, </w:t>
      </w:r>
      <w:hyperlink r:id="rId349" w:tooltip="Prepared statement (page does not exist)" w:history="1">
        <w:r w:rsidRPr="003D0FBD">
          <w:rPr>
            <w:lang w:val="en-IN" w:eastAsia="en-IN"/>
          </w:rPr>
          <w:t>prepared statements</w:t>
        </w:r>
      </w:hyperlink>
      <w:r w:rsidRPr="003D0FBD">
        <w:rPr>
          <w:lang w:val="en-IN" w:eastAsia="en-IN"/>
        </w:rPr>
        <w:t>)</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Version 5.0: beta from March 2005, production release October 2005 (</w:t>
      </w:r>
      <w:hyperlink r:id="rId350" w:tooltip="Cursor (databases)" w:history="1">
        <w:r w:rsidRPr="003D0FBD">
          <w:rPr>
            <w:lang w:val="en-IN" w:eastAsia="en-IN"/>
          </w:rPr>
          <w:t>cursors</w:t>
        </w:r>
      </w:hyperlink>
      <w:r w:rsidRPr="003D0FBD">
        <w:rPr>
          <w:lang w:val="en-IN" w:eastAsia="en-IN"/>
        </w:rPr>
        <w:t xml:space="preserve">, </w:t>
      </w:r>
      <w:hyperlink r:id="rId351" w:tooltip="Stored procedure" w:history="1">
        <w:r w:rsidRPr="003D0FBD">
          <w:rPr>
            <w:lang w:val="en-IN" w:eastAsia="en-IN"/>
          </w:rPr>
          <w:t>stored procedures</w:t>
        </w:r>
      </w:hyperlink>
      <w:r w:rsidRPr="003D0FBD">
        <w:rPr>
          <w:lang w:val="en-IN" w:eastAsia="en-IN"/>
        </w:rPr>
        <w:t xml:space="preserve">, </w:t>
      </w:r>
      <w:hyperlink r:id="rId352" w:tooltip="Database trigger" w:history="1">
        <w:r w:rsidRPr="003D0FBD">
          <w:rPr>
            <w:lang w:val="en-IN" w:eastAsia="en-IN"/>
          </w:rPr>
          <w:t>triggers</w:t>
        </w:r>
      </w:hyperlink>
      <w:r w:rsidRPr="003D0FBD">
        <w:rPr>
          <w:lang w:val="en-IN" w:eastAsia="en-IN"/>
        </w:rPr>
        <w:t xml:space="preserve">, </w:t>
      </w:r>
      <w:hyperlink r:id="rId353" w:tooltip="View (database)" w:history="1">
        <w:r w:rsidRPr="003D0FBD">
          <w:rPr>
            <w:lang w:val="en-IN" w:eastAsia="en-IN"/>
          </w:rPr>
          <w:t>views</w:t>
        </w:r>
      </w:hyperlink>
      <w:r w:rsidRPr="003D0FBD">
        <w:rPr>
          <w:lang w:val="en-IN" w:eastAsia="en-IN"/>
        </w:rPr>
        <w:t xml:space="preserve">, </w:t>
      </w:r>
      <w:hyperlink r:id="rId354" w:tooltip="Database transaction" w:history="1">
        <w:r w:rsidRPr="003D0FBD">
          <w:rPr>
            <w:lang w:val="en-IN" w:eastAsia="en-IN"/>
          </w:rPr>
          <w:t>XA transactions</w:t>
        </w:r>
      </w:hyperlink>
      <w:r w:rsidRPr="003D0FBD">
        <w:rPr>
          <w:lang w:val="en-IN" w:eastAsia="en-IN"/>
        </w:rPr>
        <w:t>)</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 xml:space="preserve">Sun Microsystems acquired </w:t>
      </w:r>
      <w:hyperlink r:id="rId355" w:tooltip="MySQL AB" w:history="1">
        <w:proofErr w:type="spellStart"/>
        <w:r w:rsidRPr="003D0FBD">
          <w:rPr>
            <w:lang w:val="en-IN" w:eastAsia="en-IN"/>
          </w:rPr>
          <w:t>MySQL</w:t>
        </w:r>
        <w:proofErr w:type="spellEnd"/>
        <w:r w:rsidRPr="003D0FBD">
          <w:rPr>
            <w:lang w:val="en-IN" w:eastAsia="en-IN"/>
          </w:rPr>
          <w:t xml:space="preserve"> AB</w:t>
        </w:r>
      </w:hyperlink>
      <w:r w:rsidRPr="003D0FBD">
        <w:rPr>
          <w:lang w:val="en-IN" w:eastAsia="en-IN"/>
        </w:rPr>
        <w:t xml:space="preserve"> on 26 February 2008. </w:t>
      </w:r>
    </w:p>
    <w:p w:rsidR="00880A7B" w:rsidRPr="003D0FBD" w:rsidRDefault="00880A7B" w:rsidP="00880A7B">
      <w:pPr>
        <w:numPr>
          <w:ilvl w:val="0"/>
          <w:numId w:val="8"/>
        </w:numPr>
        <w:spacing w:after="30" w:line="360" w:lineRule="auto"/>
        <w:jc w:val="both"/>
        <w:rPr>
          <w:lang w:val="en-IN" w:eastAsia="en-IN"/>
        </w:rPr>
      </w:pPr>
      <w:r w:rsidRPr="003D0FBD">
        <w:rPr>
          <w:lang w:val="en-IN" w:eastAsia="en-IN"/>
        </w:rPr>
        <w:t xml:space="preserve">Version 5.1: production release 27 November 2008 (event scheduler, </w:t>
      </w:r>
      <w:hyperlink r:id="rId356" w:tooltip="Partition (database)" w:history="1">
        <w:r w:rsidRPr="003D0FBD">
          <w:rPr>
            <w:lang w:val="en-IN" w:eastAsia="en-IN"/>
          </w:rPr>
          <w:t>partitioning</w:t>
        </w:r>
      </w:hyperlink>
      <w:r w:rsidRPr="003D0FBD">
        <w:rPr>
          <w:lang w:val="en-IN" w:eastAsia="en-IN"/>
        </w:rPr>
        <w:t xml:space="preserve">, </w:t>
      </w:r>
      <w:proofErr w:type="spellStart"/>
      <w:r w:rsidRPr="003D0FBD">
        <w:rPr>
          <w:lang w:val="en-IN" w:eastAsia="en-IN"/>
        </w:rPr>
        <w:t>plugin</w:t>
      </w:r>
      <w:proofErr w:type="spellEnd"/>
      <w:r w:rsidRPr="003D0FBD">
        <w:rPr>
          <w:lang w:val="en-IN" w:eastAsia="en-IN"/>
        </w:rPr>
        <w:t xml:space="preserve"> API, row-based replication, </w:t>
      </w:r>
      <w:hyperlink r:id="rId357" w:tooltip="Server log" w:history="1">
        <w:r w:rsidRPr="003D0FBD">
          <w:rPr>
            <w:lang w:val="en-IN" w:eastAsia="en-IN"/>
          </w:rPr>
          <w:t>server log</w:t>
        </w:r>
      </w:hyperlink>
      <w:r w:rsidRPr="003D0FBD">
        <w:rPr>
          <w:lang w:val="en-IN" w:eastAsia="en-IN"/>
        </w:rPr>
        <w:t xml:space="preserve"> tables)</w:t>
      </w:r>
    </w:p>
    <w:p w:rsidR="00880A7B" w:rsidRPr="003D0FBD" w:rsidRDefault="00880A7B" w:rsidP="00880A7B">
      <w:pPr>
        <w:spacing w:after="30" w:line="360" w:lineRule="auto"/>
        <w:jc w:val="both"/>
        <w:outlineLvl w:val="2"/>
        <w:rPr>
          <w:b/>
          <w:bCs w:val="0"/>
          <w:lang w:val="en-IN" w:eastAsia="en-IN"/>
        </w:rPr>
      </w:pPr>
      <w:bookmarkStart w:id="17" w:name="Future_releases"/>
      <w:bookmarkEnd w:id="17"/>
    </w:p>
    <w:p w:rsidR="00880A7B" w:rsidRPr="003D0FBD" w:rsidRDefault="00880A7B" w:rsidP="00880A7B">
      <w:pPr>
        <w:spacing w:after="30" w:line="360" w:lineRule="auto"/>
        <w:jc w:val="both"/>
        <w:outlineLvl w:val="2"/>
        <w:rPr>
          <w:b/>
          <w:bCs w:val="0"/>
          <w:lang w:val="en-IN" w:eastAsia="en-IN"/>
        </w:rPr>
      </w:pPr>
      <w:r w:rsidRPr="003D0FBD">
        <w:rPr>
          <w:b/>
          <w:lang w:val="en-IN" w:eastAsia="en-IN"/>
        </w:rPr>
        <w:t>7.7 Future releases</w:t>
      </w:r>
    </w:p>
    <w:p w:rsidR="00880A7B" w:rsidRPr="003D0FBD" w:rsidRDefault="00880A7B" w:rsidP="00880A7B">
      <w:pPr>
        <w:spacing w:after="30" w:line="360" w:lineRule="auto"/>
        <w:jc w:val="both"/>
        <w:rPr>
          <w:lang w:val="en-IN" w:eastAsia="en-IN"/>
        </w:rPr>
      </w:pPr>
      <w:r w:rsidRPr="003D0FBD">
        <w:rPr>
          <w:lang w:val="en-IN" w:eastAsia="en-IN"/>
        </w:rPr>
        <w:t xml:space="preserve">The </w:t>
      </w:r>
      <w:proofErr w:type="spellStart"/>
      <w:r w:rsidRPr="003D0FBD">
        <w:rPr>
          <w:lang w:val="en-IN" w:eastAsia="en-IN"/>
        </w:rPr>
        <w:t>MySQL</w:t>
      </w:r>
      <w:proofErr w:type="spellEnd"/>
      <w:r w:rsidRPr="003D0FBD">
        <w:rPr>
          <w:lang w:val="en-IN" w:eastAsia="en-IN"/>
        </w:rPr>
        <w:t xml:space="preserve"> 6 roadmap outlines support for:</w:t>
      </w:r>
    </w:p>
    <w:p w:rsidR="00880A7B" w:rsidRPr="003D0FBD" w:rsidRDefault="00975DF5" w:rsidP="00880A7B">
      <w:pPr>
        <w:numPr>
          <w:ilvl w:val="0"/>
          <w:numId w:val="9"/>
        </w:numPr>
        <w:spacing w:after="30" w:line="360" w:lineRule="auto"/>
        <w:jc w:val="both"/>
        <w:rPr>
          <w:lang w:val="en-IN" w:eastAsia="en-IN"/>
        </w:rPr>
      </w:pPr>
      <w:hyperlink r:id="rId358" w:tooltip="Referential integrity" w:history="1">
        <w:r w:rsidR="00880A7B" w:rsidRPr="003D0FBD">
          <w:rPr>
            <w:lang w:val="en-IN" w:eastAsia="en-IN"/>
          </w:rPr>
          <w:t>Referential integrity</w:t>
        </w:r>
      </w:hyperlink>
      <w:r w:rsidR="00880A7B" w:rsidRPr="003D0FBD">
        <w:rPr>
          <w:lang w:val="en-IN" w:eastAsia="en-IN"/>
        </w:rPr>
        <w:t xml:space="preserve"> and </w:t>
      </w:r>
      <w:hyperlink r:id="rId359" w:tooltip="Foreign key" w:history="1">
        <w:r w:rsidR="00880A7B" w:rsidRPr="003D0FBD">
          <w:rPr>
            <w:lang w:val="en-IN" w:eastAsia="en-IN"/>
          </w:rPr>
          <w:t>Foreign key</w:t>
        </w:r>
      </w:hyperlink>
      <w:r w:rsidR="00880A7B" w:rsidRPr="003D0FBD">
        <w:rPr>
          <w:lang w:val="en-IN" w:eastAsia="en-IN"/>
        </w:rPr>
        <w:t xml:space="preserve"> support for all storage engines is targeted for release in </w:t>
      </w:r>
      <w:proofErr w:type="spellStart"/>
      <w:r w:rsidR="00880A7B" w:rsidRPr="003D0FBD">
        <w:rPr>
          <w:lang w:val="en-IN" w:eastAsia="en-IN"/>
        </w:rPr>
        <w:t>MySQL</w:t>
      </w:r>
      <w:proofErr w:type="spellEnd"/>
      <w:r w:rsidR="00880A7B" w:rsidRPr="003D0FBD">
        <w:rPr>
          <w:lang w:val="en-IN" w:eastAsia="en-IN"/>
        </w:rPr>
        <w:t xml:space="preserve"> 6.1 (although it has been present since version 3.23.44 for </w:t>
      </w:r>
      <w:hyperlink r:id="rId360" w:tooltip="InnoDB" w:history="1">
        <w:proofErr w:type="spellStart"/>
        <w:r w:rsidR="00880A7B" w:rsidRPr="003D0FBD">
          <w:rPr>
            <w:lang w:val="en-IN" w:eastAsia="en-IN"/>
          </w:rPr>
          <w:t>InnoDB</w:t>
        </w:r>
        <w:proofErr w:type="spellEnd"/>
      </w:hyperlink>
      <w:r w:rsidR="00880A7B" w:rsidRPr="003D0FBD">
        <w:rPr>
          <w:lang w:val="en-IN" w:eastAsia="en-IN"/>
        </w:rPr>
        <w:t>).</w:t>
      </w:r>
    </w:p>
    <w:p w:rsidR="00880A7B" w:rsidRPr="003D0FBD" w:rsidRDefault="00880A7B" w:rsidP="00880A7B">
      <w:pPr>
        <w:numPr>
          <w:ilvl w:val="0"/>
          <w:numId w:val="9"/>
        </w:numPr>
        <w:spacing w:after="30" w:line="360" w:lineRule="auto"/>
        <w:jc w:val="both"/>
        <w:rPr>
          <w:lang w:val="en-IN" w:eastAsia="en-IN"/>
        </w:rPr>
      </w:pPr>
      <w:r w:rsidRPr="003D0FBD">
        <w:rPr>
          <w:lang w:val="en-IN" w:eastAsia="en-IN"/>
        </w:rPr>
        <w:t xml:space="preserve">Support for supplementary </w:t>
      </w:r>
      <w:hyperlink r:id="rId361" w:tooltip="Unicode" w:history="1">
        <w:r w:rsidRPr="003D0FBD">
          <w:rPr>
            <w:lang w:val="en-IN" w:eastAsia="en-IN"/>
          </w:rPr>
          <w:t>Unicode</w:t>
        </w:r>
      </w:hyperlink>
      <w:r w:rsidRPr="003D0FBD">
        <w:rPr>
          <w:lang w:val="en-IN" w:eastAsia="en-IN"/>
        </w:rPr>
        <w:t xml:space="preserve"> characters, beyond the 65,536 characters of the </w:t>
      </w:r>
      <w:hyperlink r:id="rId362" w:tooltip="Basic Multilingual Plane" w:history="1">
        <w:r w:rsidRPr="003D0FBD">
          <w:rPr>
            <w:lang w:val="en-IN" w:eastAsia="en-IN"/>
          </w:rPr>
          <w:t>Basic Multilingual Plane</w:t>
        </w:r>
      </w:hyperlink>
      <w:r w:rsidRPr="003D0FBD">
        <w:rPr>
          <w:lang w:val="en-IN" w:eastAsia="en-IN"/>
        </w:rPr>
        <w:t xml:space="preserve"> (BMP) is announced for </w:t>
      </w:r>
      <w:proofErr w:type="spellStart"/>
      <w:r w:rsidRPr="003D0FBD">
        <w:rPr>
          <w:lang w:val="en-IN" w:eastAsia="en-IN"/>
        </w:rPr>
        <w:t>MySQL</w:t>
      </w:r>
      <w:proofErr w:type="spellEnd"/>
      <w:r w:rsidRPr="003D0FBD">
        <w:rPr>
          <w:lang w:val="en-IN" w:eastAsia="en-IN"/>
        </w:rPr>
        <w:t xml:space="preserve"> 6.0.</w:t>
      </w:r>
    </w:p>
    <w:p w:rsidR="00880A7B" w:rsidRPr="003D0FBD" w:rsidRDefault="00880A7B" w:rsidP="00880A7B">
      <w:pPr>
        <w:numPr>
          <w:ilvl w:val="0"/>
          <w:numId w:val="9"/>
        </w:numPr>
        <w:spacing w:after="30" w:line="360" w:lineRule="auto"/>
        <w:jc w:val="both"/>
        <w:rPr>
          <w:lang w:val="en-IN" w:eastAsia="en-IN"/>
        </w:rPr>
      </w:pPr>
      <w:r w:rsidRPr="003D0FBD">
        <w:rPr>
          <w:lang w:val="en-IN" w:eastAsia="en-IN"/>
        </w:rPr>
        <w:t xml:space="preserve">A new storage engine is also in the works, called </w:t>
      </w:r>
      <w:hyperlink r:id="rId363" w:tooltip="Falcon (storage engine)" w:history="1">
        <w:r w:rsidRPr="003D0FBD">
          <w:rPr>
            <w:lang w:val="en-IN" w:eastAsia="en-IN"/>
          </w:rPr>
          <w:t>Falcon</w:t>
        </w:r>
      </w:hyperlink>
      <w:r w:rsidRPr="003D0FBD">
        <w:rPr>
          <w:lang w:val="en-IN" w:eastAsia="en-IN"/>
        </w:rPr>
        <w:t xml:space="preserve">. A preview of Falcon is available on </w:t>
      </w:r>
      <w:proofErr w:type="spellStart"/>
      <w:r w:rsidRPr="003D0FBD">
        <w:rPr>
          <w:lang w:val="en-IN" w:eastAsia="en-IN"/>
        </w:rPr>
        <w:t>MySQL's</w:t>
      </w:r>
      <w:proofErr w:type="spellEnd"/>
      <w:r w:rsidRPr="003D0FBD">
        <w:rPr>
          <w:lang w:val="en-IN" w:eastAsia="en-IN"/>
        </w:rPr>
        <w:t xml:space="preserve"> website.</w:t>
      </w:r>
    </w:p>
    <w:p w:rsidR="00880A7B" w:rsidRPr="003D0FBD" w:rsidRDefault="00880A7B" w:rsidP="00880A7B">
      <w:pPr>
        <w:spacing w:after="30" w:line="360" w:lineRule="auto"/>
        <w:jc w:val="both"/>
        <w:rPr>
          <w:lang w:val="en-IN" w:eastAsia="en-IN"/>
        </w:rPr>
      </w:pPr>
      <w:r w:rsidRPr="003D0FBD">
        <w:rPr>
          <w:lang w:val="en-IN" w:eastAsia="en-IN"/>
        </w:rPr>
        <w:t xml:space="preserve">Support for </w:t>
      </w:r>
      <w:hyperlink r:id="rId364" w:tooltip="Parallel computing" w:history="1">
        <w:r w:rsidRPr="003D0FBD">
          <w:rPr>
            <w:lang w:val="en-IN" w:eastAsia="en-IN"/>
          </w:rPr>
          <w:t>parallelization</w:t>
        </w:r>
      </w:hyperlink>
      <w:r w:rsidRPr="003D0FBD">
        <w:rPr>
          <w:lang w:val="en-IN" w:eastAsia="en-IN"/>
        </w:rPr>
        <w:t xml:space="preserve"> is also part of the roadmap for future versions. </w:t>
      </w:r>
    </w:p>
    <w:p w:rsidR="00880A7B" w:rsidRPr="003D0FBD" w:rsidRDefault="00880A7B" w:rsidP="00880A7B">
      <w:pPr>
        <w:spacing w:after="30" w:line="360" w:lineRule="auto"/>
        <w:jc w:val="both"/>
        <w:outlineLvl w:val="1"/>
        <w:rPr>
          <w:b/>
          <w:bCs w:val="0"/>
          <w:lang w:val="en-IN" w:eastAsia="en-IN"/>
        </w:rPr>
      </w:pPr>
      <w:bookmarkStart w:id="18" w:name="Support_and_licensing"/>
      <w:bookmarkEnd w:id="18"/>
    </w:p>
    <w:p w:rsidR="00880A7B" w:rsidRPr="003D0FBD" w:rsidRDefault="00880A7B" w:rsidP="00880A7B">
      <w:pPr>
        <w:spacing w:after="30" w:line="360" w:lineRule="auto"/>
        <w:jc w:val="both"/>
        <w:outlineLvl w:val="1"/>
        <w:rPr>
          <w:b/>
          <w:bCs w:val="0"/>
          <w:lang w:val="en-IN" w:eastAsia="en-IN"/>
        </w:rPr>
      </w:pPr>
      <w:r w:rsidRPr="003D0FBD">
        <w:rPr>
          <w:b/>
          <w:lang w:val="en-IN" w:eastAsia="en-IN"/>
        </w:rPr>
        <w:t>7.8 Support and licensing</w:t>
      </w:r>
    </w:p>
    <w:p w:rsidR="00880A7B" w:rsidRPr="003D0FBD" w:rsidRDefault="00880A7B" w:rsidP="00880A7B">
      <w:pPr>
        <w:spacing w:after="30" w:line="360" w:lineRule="auto"/>
        <w:jc w:val="both"/>
        <w:rPr>
          <w:lang w:val="en-IN" w:eastAsia="en-IN"/>
        </w:rPr>
      </w:pPr>
      <w:r w:rsidRPr="003D0FBD">
        <w:rPr>
          <w:lang w:val="en-IN" w:eastAsia="en-IN"/>
        </w:rPr>
        <w:t xml:space="preserve">Via </w:t>
      </w:r>
      <w:proofErr w:type="spellStart"/>
      <w:r w:rsidRPr="003D0FBD">
        <w:rPr>
          <w:lang w:val="en-IN" w:eastAsia="en-IN"/>
        </w:rPr>
        <w:t>MySQL</w:t>
      </w:r>
      <w:proofErr w:type="spellEnd"/>
      <w:r w:rsidRPr="003D0FBD">
        <w:rPr>
          <w:lang w:val="en-IN" w:eastAsia="en-IN"/>
        </w:rPr>
        <w:t xml:space="preserve"> Enterprise </w:t>
      </w:r>
      <w:proofErr w:type="spellStart"/>
      <w:r w:rsidRPr="003D0FBD">
        <w:rPr>
          <w:lang w:val="en-IN" w:eastAsia="en-IN"/>
        </w:rPr>
        <w:t>MySQL</w:t>
      </w:r>
      <w:proofErr w:type="spellEnd"/>
      <w:r w:rsidRPr="003D0FBD">
        <w:rPr>
          <w:lang w:val="en-IN" w:eastAsia="en-IN"/>
        </w:rPr>
        <w:t xml:space="preserve"> AB offers support itself, including a </w:t>
      </w:r>
      <w:hyperlink r:id="rId365" w:tooltip="24/7" w:history="1">
        <w:r w:rsidRPr="003D0FBD">
          <w:rPr>
            <w:lang w:val="en-IN" w:eastAsia="en-IN"/>
          </w:rPr>
          <w:t>24/7</w:t>
        </w:r>
      </w:hyperlink>
      <w:r w:rsidRPr="003D0FBD">
        <w:rPr>
          <w:lang w:val="en-IN" w:eastAsia="en-IN"/>
        </w:rPr>
        <w:t xml:space="preserve"> service with 30-minute response time, the support team has </w:t>
      </w:r>
      <w:hyperlink r:id="rId366" w:tooltip="Direct access" w:history="1">
        <w:r w:rsidRPr="003D0FBD">
          <w:rPr>
            <w:lang w:val="en-IN" w:eastAsia="en-IN"/>
          </w:rPr>
          <w:t>direct access</w:t>
        </w:r>
      </w:hyperlink>
      <w:r w:rsidRPr="003D0FBD">
        <w:rPr>
          <w:lang w:val="en-IN" w:eastAsia="en-IN"/>
        </w:rPr>
        <w:t xml:space="preserve"> to the developers as necessary to handle problems. In addition it hosts forums and </w:t>
      </w:r>
      <w:hyperlink r:id="rId367" w:tooltip="Mailing list" w:history="1">
        <w:r w:rsidRPr="003D0FBD">
          <w:rPr>
            <w:lang w:val="en-IN" w:eastAsia="en-IN"/>
          </w:rPr>
          <w:t>mailing lists</w:t>
        </w:r>
      </w:hyperlink>
      <w:r w:rsidRPr="003D0FBD">
        <w:rPr>
          <w:lang w:val="en-IN" w:eastAsia="en-IN"/>
        </w:rPr>
        <w:t xml:space="preserve">, employees and other users are often available in several </w:t>
      </w:r>
      <w:hyperlink r:id="rId368" w:tooltip="Internet Relay Chat" w:history="1">
        <w:r w:rsidRPr="003D0FBD">
          <w:rPr>
            <w:lang w:val="en-IN" w:eastAsia="en-IN"/>
          </w:rPr>
          <w:t>IRC channels</w:t>
        </w:r>
      </w:hyperlink>
      <w:r w:rsidRPr="003D0FBD">
        <w:rPr>
          <w:lang w:val="en-IN" w:eastAsia="en-IN"/>
        </w:rPr>
        <w:t xml:space="preserve"> providing assistance.</w:t>
      </w:r>
    </w:p>
    <w:p w:rsidR="00880A7B" w:rsidRPr="003D0FBD" w:rsidRDefault="00880A7B" w:rsidP="00880A7B">
      <w:pPr>
        <w:spacing w:after="30" w:line="360" w:lineRule="auto"/>
        <w:jc w:val="both"/>
        <w:rPr>
          <w:lang w:val="en-IN" w:eastAsia="en-IN"/>
        </w:rPr>
      </w:pPr>
      <w:r w:rsidRPr="003D0FBD">
        <w:rPr>
          <w:lang w:val="en-IN" w:eastAsia="en-IN"/>
        </w:rPr>
        <w:t xml:space="preserve">Buyers of </w:t>
      </w:r>
      <w:proofErr w:type="spellStart"/>
      <w:r w:rsidRPr="003D0FBD">
        <w:rPr>
          <w:lang w:val="en-IN" w:eastAsia="en-IN"/>
        </w:rPr>
        <w:t>MySQL</w:t>
      </w:r>
      <w:proofErr w:type="spellEnd"/>
      <w:r w:rsidRPr="003D0FBD">
        <w:rPr>
          <w:lang w:val="en-IN" w:eastAsia="en-IN"/>
        </w:rPr>
        <w:t xml:space="preserve"> Enterprise have access to binaries and software that is certified for their particular operating system, and access to monthly binary updates with the latest bug fixes. Several levels of Enterprise membership are available, with varying response times and features ranging from how to and emergency support through server </w:t>
      </w:r>
      <w:hyperlink r:id="rId369" w:tooltip="Performance tuning" w:history="1">
        <w:r w:rsidRPr="003D0FBD">
          <w:rPr>
            <w:lang w:val="en-IN" w:eastAsia="en-IN"/>
          </w:rPr>
          <w:t>performance tuning</w:t>
        </w:r>
      </w:hyperlink>
      <w:r w:rsidRPr="003D0FBD">
        <w:rPr>
          <w:lang w:val="en-IN" w:eastAsia="en-IN"/>
        </w:rPr>
        <w:t xml:space="preserve"> and </w:t>
      </w:r>
      <w:hyperlink r:id="rId370" w:tooltip="Systems architecture" w:history="1">
        <w:r w:rsidRPr="003D0FBD">
          <w:rPr>
            <w:lang w:val="en-IN" w:eastAsia="en-IN"/>
          </w:rPr>
          <w:t>system architecture</w:t>
        </w:r>
      </w:hyperlink>
      <w:r w:rsidRPr="003D0FBD">
        <w:rPr>
          <w:lang w:val="en-IN" w:eastAsia="en-IN"/>
        </w:rPr>
        <w:t xml:space="preserve"> advice. The </w:t>
      </w:r>
      <w:proofErr w:type="spellStart"/>
      <w:r w:rsidRPr="003D0FBD">
        <w:rPr>
          <w:lang w:val="en-IN" w:eastAsia="en-IN"/>
        </w:rPr>
        <w:t>MySQL</w:t>
      </w:r>
      <w:proofErr w:type="spellEnd"/>
      <w:r w:rsidRPr="003D0FBD">
        <w:rPr>
          <w:lang w:val="en-IN" w:eastAsia="en-IN"/>
        </w:rPr>
        <w:t xml:space="preserve"> </w:t>
      </w:r>
      <w:hyperlink r:id="rId371" w:tooltip="Network monitoring" w:history="1">
        <w:r w:rsidRPr="003D0FBD">
          <w:rPr>
            <w:lang w:val="en-IN" w:eastAsia="en-IN"/>
          </w:rPr>
          <w:t>Network Monitoring</w:t>
        </w:r>
      </w:hyperlink>
      <w:r w:rsidRPr="003D0FBD">
        <w:rPr>
          <w:lang w:val="en-IN" w:eastAsia="en-IN"/>
        </w:rPr>
        <w:t xml:space="preserve"> and Advisory Service monitoring tool for </w:t>
      </w:r>
      <w:hyperlink r:id="rId372" w:tooltip="Database server" w:history="1">
        <w:r w:rsidRPr="003D0FBD">
          <w:rPr>
            <w:lang w:val="en-IN" w:eastAsia="en-IN"/>
          </w:rPr>
          <w:t>database servers</w:t>
        </w:r>
      </w:hyperlink>
      <w:r w:rsidRPr="003D0FBD">
        <w:rPr>
          <w:lang w:val="en-IN" w:eastAsia="en-IN"/>
        </w:rPr>
        <w:t xml:space="preserve"> is available only to </w:t>
      </w:r>
      <w:proofErr w:type="spellStart"/>
      <w:r w:rsidRPr="003D0FBD">
        <w:rPr>
          <w:lang w:val="en-IN" w:eastAsia="en-IN"/>
        </w:rPr>
        <w:t>MySQL</w:t>
      </w:r>
      <w:proofErr w:type="spellEnd"/>
      <w:r w:rsidRPr="003D0FBD">
        <w:rPr>
          <w:lang w:val="en-IN" w:eastAsia="en-IN"/>
        </w:rPr>
        <w:t xml:space="preserve"> Enterprise customers.</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Server is available as </w:t>
      </w:r>
      <w:hyperlink r:id="rId373" w:tooltip="Free software" w:history="1">
        <w:r w:rsidRPr="003D0FBD">
          <w:rPr>
            <w:lang w:val="en-IN" w:eastAsia="en-IN"/>
          </w:rPr>
          <w:t>free software</w:t>
        </w:r>
      </w:hyperlink>
      <w:r w:rsidRPr="003D0FBD">
        <w:rPr>
          <w:lang w:val="en-IN" w:eastAsia="en-IN"/>
        </w:rPr>
        <w:t xml:space="preserve"> under the </w:t>
      </w:r>
      <w:hyperlink r:id="rId374" w:tooltip="GNU General Public License" w:history="1">
        <w:r w:rsidRPr="003D0FBD">
          <w:rPr>
            <w:lang w:val="en-IN" w:eastAsia="en-IN"/>
          </w:rPr>
          <w:t>GNU General Public License</w:t>
        </w:r>
      </w:hyperlink>
      <w:r w:rsidRPr="003D0FBD">
        <w:rPr>
          <w:lang w:val="en-IN" w:eastAsia="en-IN"/>
        </w:rPr>
        <w:t xml:space="preserve"> (GPL), and the </w:t>
      </w:r>
      <w:hyperlink r:id="rId375" w:tooltip="MySQL Enterprise" w:history="1">
        <w:proofErr w:type="spellStart"/>
        <w:r w:rsidRPr="003D0FBD">
          <w:rPr>
            <w:lang w:val="en-IN" w:eastAsia="en-IN"/>
          </w:rPr>
          <w:t>MySQL</w:t>
        </w:r>
        <w:proofErr w:type="spellEnd"/>
        <w:r w:rsidRPr="003D0FBD">
          <w:rPr>
            <w:lang w:val="en-IN" w:eastAsia="en-IN"/>
          </w:rPr>
          <w:t xml:space="preserve"> Enterprise</w:t>
        </w:r>
      </w:hyperlink>
      <w:r w:rsidRPr="003D0FBD">
        <w:rPr>
          <w:lang w:val="en-IN" w:eastAsia="en-IN"/>
        </w:rPr>
        <w:t xml:space="preserve"> subscriptions include a GPL version of the server, with a traditional </w:t>
      </w:r>
      <w:hyperlink r:id="rId376" w:tooltip="Proprietary software" w:history="1">
        <w:r w:rsidRPr="003D0FBD">
          <w:rPr>
            <w:lang w:val="en-IN" w:eastAsia="en-IN"/>
          </w:rPr>
          <w:t>proprietary</w:t>
        </w:r>
      </w:hyperlink>
      <w:r w:rsidRPr="003D0FBD">
        <w:rPr>
          <w:lang w:val="en-IN" w:eastAsia="en-IN"/>
        </w:rPr>
        <w:t xml:space="preserve"> </w:t>
      </w:r>
      <w:r w:rsidRPr="003D0FBD">
        <w:rPr>
          <w:lang w:val="en-IN" w:eastAsia="en-IN"/>
        </w:rPr>
        <w:lastRenderedPageBreak/>
        <w:t xml:space="preserve">version available on request at no additional cost for cases where the intended use is incompatible with the GPL. </w:t>
      </w:r>
    </w:p>
    <w:p w:rsidR="00880A7B" w:rsidRPr="003D0FBD" w:rsidRDefault="00880A7B" w:rsidP="00880A7B">
      <w:pPr>
        <w:spacing w:after="30" w:line="360" w:lineRule="auto"/>
        <w:jc w:val="both"/>
        <w:rPr>
          <w:lang w:val="en-IN" w:eastAsia="en-IN"/>
        </w:rPr>
      </w:pPr>
      <w:r w:rsidRPr="003D0FBD">
        <w:rPr>
          <w:lang w:val="en-IN" w:eastAsia="en-IN"/>
        </w:rPr>
        <w:t xml:space="preserve">Both the </w:t>
      </w:r>
      <w:proofErr w:type="spellStart"/>
      <w:r w:rsidRPr="003D0FBD">
        <w:rPr>
          <w:lang w:val="en-IN" w:eastAsia="en-IN"/>
        </w:rPr>
        <w:t>MySQL</w:t>
      </w:r>
      <w:proofErr w:type="spellEnd"/>
      <w:r w:rsidRPr="003D0FBD">
        <w:rPr>
          <w:lang w:val="en-IN" w:eastAsia="en-IN"/>
        </w:rPr>
        <w:t xml:space="preserve"> server software itself and the client libraries are distributed under a </w:t>
      </w:r>
      <w:hyperlink r:id="rId377" w:tooltip="Dual license" w:history="1">
        <w:r w:rsidRPr="003D0FBD">
          <w:rPr>
            <w:lang w:val="en-IN" w:eastAsia="en-IN"/>
          </w:rPr>
          <w:t>dual-licensing</w:t>
        </w:r>
      </w:hyperlink>
      <w:r w:rsidRPr="003D0FBD">
        <w:rPr>
          <w:lang w:val="en-IN" w:eastAsia="en-IN"/>
        </w:rPr>
        <w:t xml:space="preserve"> format. Users may choose the GPL, which </w:t>
      </w:r>
      <w:proofErr w:type="spellStart"/>
      <w:r w:rsidRPr="003D0FBD">
        <w:rPr>
          <w:lang w:val="en-IN" w:eastAsia="en-IN"/>
        </w:rPr>
        <w:t>MySQL</w:t>
      </w:r>
      <w:proofErr w:type="spellEnd"/>
      <w:r w:rsidRPr="003D0FBD">
        <w:rPr>
          <w:lang w:val="en-IN" w:eastAsia="en-IN"/>
        </w:rPr>
        <w:t xml:space="preserve"> has extended with a </w:t>
      </w:r>
      <w:hyperlink r:id="rId378" w:tooltip="Alternative terms for free software" w:history="1">
        <w:r w:rsidRPr="003D0FBD">
          <w:rPr>
            <w:lang w:val="en-IN" w:eastAsia="en-IN"/>
          </w:rPr>
          <w:t>FLOSS</w:t>
        </w:r>
      </w:hyperlink>
      <w:r w:rsidRPr="003D0FBD">
        <w:rPr>
          <w:lang w:val="en-IN" w:eastAsia="en-IN"/>
        </w:rPr>
        <w:t xml:space="preserve"> License Exception. It allows Software licensed under other </w:t>
      </w:r>
      <w:hyperlink r:id="rId379" w:tooltip="Open Source Initiative" w:history="1">
        <w:r w:rsidRPr="003D0FBD">
          <w:rPr>
            <w:lang w:val="en-IN" w:eastAsia="en-IN"/>
          </w:rPr>
          <w:t>OSI</w:t>
        </w:r>
      </w:hyperlink>
      <w:r w:rsidRPr="003D0FBD">
        <w:rPr>
          <w:lang w:val="en-IN" w:eastAsia="en-IN"/>
        </w:rPr>
        <w:t xml:space="preserve">-compliant </w:t>
      </w:r>
      <w:hyperlink r:id="rId380" w:tooltip="Open-source license" w:history="1">
        <w:r w:rsidRPr="003D0FBD">
          <w:rPr>
            <w:lang w:val="en-IN" w:eastAsia="en-IN"/>
          </w:rPr>
          <w:t>Open Source licenses</w:t>
        </w:r>
      </w:hyperlink>
      <w:r w:rsidRPr="003D0FBD">
        <w:rPr>
          <w:lang w:val="en-IN" w:eastAsia="en-IN"/>
        </w:rPr>
        <w:t xml:space="preserve">, which are not compatible to the GPL, to link against the </w:t>
      </w:r>
      <w:proofErr w:type="spellStart"/>
      <w:r w:rsidRPr="003D0FBD">
        <w:rPr>
          <w:lang w:val="en-IN" w:eastAsia="en-IN"/>
        </w:rPr>
        <w:t>MySQL</w:t>
      </w:r>
      <w:proofErr w:type="spellEnd"/>
      <w:r w:rsidRPr="003D0FBD">
        <w:rPr>
          <w:lang w:val="en-IN" w:eastAsia="en-IN"/>
        </w:rPr>
        <w:t xml:space="preserve"> client libraries. </w:t>
      </w:r>
    </w:p>
    <w:p w:rsidR="00880A7B" w:rsidRPr="003D0FBD" w:rsidRDefault="00880A7B" w:rsidP="00880A7B">
      <w:pPr>
        <w:spacing w:after="30" w:line="360" w:lineRule="auto"/>
        <w:jc w:val="both"/>
        <w:rPr>
          <w:lang w:val="en-IN" w:eastAsia="en-IN"/>
        </w:rPr>
      </w:pPr>
      <w:r w:rsidRPr="003D0FBD">
        <w:rPr>
          <w:lang w:val="en-IN" w:eastAsia="en-IN"/>
        </w:rPr>
        <w:t xml:space="preserve">Customers that do not wish to be bound to the terms of the GPL may choose to purchase a proprietary license. </w:t>
      </w:r>
    </w:p>
    <w:p w:rsidR="00880A7B" w:rsidRPr="003D0FBD" w:rsidRDefault="00975DF5" w:rsidP="00880A7B">
      <w:pPr>
        <w:spacing w:after="30" w:line="360" w:lineRule="auto"/>
        <w:jc w:val="both"/>
        <w:rPr>
          <w:lang w:val="en-IN" w:eastAsia="en-IN"/>
        </w:rPr>
      </w:pPr>
      <w:hyperlink r:id="rId381" w:tooltip="List of trademarked open source software" w:history="1">
        <w:r w:rsidR="00880A7B" w:rsidRPr="003D0FBD">
          <w:rPr>
            <w:lang w:val="en-IN" w:eastAsia="en-IN"/>
          </w:rPr>
          <w:t>Like many open-source programs</w:t>
        </w:r>
      </w:hyperlink>
      <w:r w:rsidR="00880A7B" w:rsidRPr="003D0FBD">
        <w:rPr>
          <w:lang w:val="en-IN" w:eastAsia="en-IN"/>
        </w:rPr>
        <w:t>, the name "</w:t>
      </w:r>
      <w:proofErr w:type="spellStart"/>
      <w:r w:rsidR="00880A7B" w:rsidRPr="003D0FBD">
        <w:rPr>
          <w:lang w:val="en-IN" w:eastAsia="en-IN"/>
        </w:rPr>
        <w:t>MySQL</w:t>
      </w:r>
      <w:proofErr w:type="spellEnd"/>
      <w:r w:rsidR="00880A7B" w:rsidRPr="003D0FBD">
        <w:rPr>
          <w:lang w:val="en-IN" w:eastAsia="en-IN"/>
        </w:rPr>
        <w:t xml:space="preserve">" is </w:t>
      </w:r>
      <w:hyperlink r:id="rId382" w:tooltip="Trademark" w:history="1">
        <w:r w:rsidR="00880A7B" w:rsidRPr="003D0FBD">
          <w:rPr>
            <w:lang w:val="en-IN" w:eastAsia="en-IN"/>
          </w:rPr>
          <w:t>trademarked</w:t>
        </w:r>
      </w:hyperlink>
      <w:r w:rsidR="00880A7B" w:rsidRPr="003D0FBD">
        <w:rPr>
          <w:lang w:val="en-IN" w:eastAsia="en-IN"/>
        </w:rPr>
        <w:t xml:space="preserve"> and may only be used </w:t>
      </w:r>
      <w:hyperlink r:id="rId383" w:tooltip="http://www.mysql.com/company/legal/trademark.html" w:history="1">
        <w:r w:rsidR="00880A7B" w:rsidRPr="003D0FBD">
          <w:rPr>
            <w:lang w:val="en-IN" w:eastAsia="en-IN"/>
          </w:rPr>
          <w:t>with the trademark holder's permission</w:t>
        </w:r>
      </w:hyperlink>
      <w:r w:rsidR="00880A7B" w:rsidRPr="003D0FBD">
        <w:rPr>
          <w:lang w:val="en-IN" w:eastAsia="en-IN"/>
        </w:rPr>
        <w:t>.</w:t>
      </w:r>
    </w:p>
    <w:p w:rsidR="00880A7B" w:rsidRPr="003D0FBD" w:rsidRDefault="00880A7B" w:rsidP="00880A7B">
      <w:pPr>
        <w:spacing w:after="30" w:line="360" w:lineRule="auto"/>
        <w:jc w:val="both"/>
        <w:rPr>
          <w:lang w:val="en-IN" w:eastAsia="en-IN"/>
        </w:rPr>
      </w:pPr>
      <w:bookmarkStart w:id="19" w:name="Criticism"/>
      <w:bookmarkEnd w:id="19"/>
      <w:proofErr w:type="spellStart"/>
      <w:r w:rsidRPr="003D0FBD">
        <w:rPr>
          <w:lang w:val="en-IN" w:eastAsia="en-IN"/>
        </w:rPr>
        <w:t>MySQL</w:t>
      </w:r>
      <w:proofErr w:type="spellEnd"/>
      <w:r w:rsidRPr="003D0FBD">
        <w:rPr>
          <w:lang w:val="en-IN" w:eastAsia="en-IN"/>
        </w:rPr>
        <w:t xml:space="preserve"> recently (2008) released version 5.1 with 20 known crashing and wrong result bugs in addition to the 35 present in version 5.0. Critical bugs sometimes do not get fixed for long periods of time. An example was a critical bug which was reported in 2003 and eventually patched six years later in an alpha release. </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shows poor performance when used for </w:t>
      </w:r>
      <w:hyperlink r:id="rId384" w:tooltip="Data warehousing" w:history="1">
        <w:r w:rsidRPr="003D0FBD">
          <w:rPr>
            <w:lang w:val="en-IN" w:eastAsia="en-IN"/>
          </w:rPr>
          <w:t>data warehousing</w:t>
        </w:r>
      </w:hyperlink>
      <w:r w:rsidRPr="003D0FBD">
        <w:rPr>
          <w:lang w:val="en-IN" w:eastAsia="en-IN"/>
        </w:rPr>
        <w:t xml:space="preserve">; this is partly due to inability to utilize multiple CPU cores for processing a single query. </w:t>
      </w:r>
    </w:p>
    <w:p w:rsidR="00880A7B" w:rsidRPr="003D0FBD" w:rsidRDefault="00880A7B" w:rsidP="00880A7B">
      <w:pPr>
        <w:spacing w:after="30" w:line="360" w:lineRule="auto"/>
        <w:jc w:val="both"/>
        <w:rPr>
          <w:lang w:val="en-IN" w:eastAsia="en-IN"/>
        </w:rPr>
      </w:pPr>
      <w:proofErr w:type="spellStart"/>
      <w:r w:rsidRPr="003D0FBD">
        <w:rPr>
          <w:lang w:val="en-IN" w:eastAsia="en-IN"/>
        </w:rPr>
        <w:t>MySQL</w:t>
      </w:r>
      <w:proofErr w:type="spellEnd"/>
      <w:r w:rsidRPr="003D0FBD">
        <w:rPr>
          <w:lang w:val="en-IN" w:eastAsia="en-IN"/>
        </w:rPr>
        <w:t xml:space="preserve"> does not offer a single table type ("storage engine") offering all features; the two most common types, </w:t>
      </w:r>
      <w:hyperlink r:id="rId385" w:tooltip="MyISAM" w:history="1">
        <w:proofErr w:type="spellStart"/>
        <w:r w:rsidRPr="003D0FBD">
          <w:rPr>
            <w:lang w:val="en-IN" w:eastAsia="en-IN"/>
          </w:rPr>
          <w:t>MyISAM</w:t>
        </w:r>
        <w:proofErr w:type="spellEnd"/>
      </w:hyperlink>
      <w:r w:rsidRPr="003D0FBD">
        <w:rPr>
          <w:lang w:val="en-IN" w:eastAsia="en-IN"/>
        </w:rPr>
        <w:t xml:space="preserve"> and </w:t>
      </w:r>
      <w:hyperlink r:id="rId386" w:tooltip="InnoDB" w:history="1">
        <w:proofErr w:type="spellStart"/>
        <w:r w:rsidRPr="003D0FBD">
          <w:rPr>
            <w:lang w:val="en-IN" w:eastAsia="en-IN"/>
          </w:rPr>
          <w:t>InnoDB</w:t>
        </w:r>
        <w:proofErr w:type="spellEnd"/>
      </w:hyperlink>
      <w:r w:rsidRPr="003D0FBD">
        <w:rPr>
          <w:lang w:val="en-IN" w:eastAsia="en-IN"/>
        </w:rPr>
        <w:t xml:space="preserve">, do not completely overlap in their feature sets. </w:t>
      </w:r>
    </w:p>
    <w:p w:rsidR="00880A7B" w:rsidRPr="003D0FBD" w:rsidRDefault="00880A7B" w:rsidP="00880A7B">
      <w:pPr>
        <w:spacing w:after="30" w:line="360" w:lineRule="auto"/>
        <w:jc w:val="both"/>
        <w:rPr>
          <w:lang w:val="en-IN" w:eastAsia="en-IN"/>
        </w:rPr>
      </w:pPr>
      <w:r w:rsidRPr="003D0FBD">
        <w:rPr>
          <w:lang w:val="en-IN" w:eastAsia="en-IN"/>
        </w:rPr>
        <w:t xml:space="preserve">Previous versions of </w:t>
      </w:r>
      <w:proofErr w:type="spellStart"/>
      <w:r w:rsidRPr="003D0FBD">
        <w:rPr>
          <w:lang w:val="en-IN" w:eastAsia="en-IN"/>
        </w:rPr>
        <w:t>MySQL</w:t>
      </w:r>
      <w:proofErr w:type="spellEnd"/>
      <w:r w:rsidRPr="003D0FBD">
        <w:rPr>
          <w:lang w:val="en-IN" w:eastAsia="en-IN"/>
        </w:rPr>
        <w:t xml:space="preserve"> did not support many standard SQL features, with the manual claiming that they were unnecessary or would hurt performance. Even now, </w:t>
      </w:r>
      <w:proofErr w:type="spellStart"/>
      <w:r w:rsidRPr="003D0FBD">
        <w:rPr>
          <w:lang w:val="en-IN" w:eastAsia="en-IN"/>
        </w:rPr>
        <w:t>MySQL</w:t>
      </w:r>
      <w:proofErr w:type="spellEnd"/>
      <w:r w:rsidRPr="003D0FBD">
        <w:rPr>
          <w:lang w:val="en-IN" w:eastAsia="en-IN"/>
        </w:rPr>
        <w:t xml:space="preserve"> has many limitations that other RDBMS software (e.g. </w:t>
      </w:r>
      <w:hyperlink r:id="rId387" w:tooltip="PostgreSQL" w:history="1">
        <w:proofErr w:type="spellStart"/>
        <w:r w:rsidRPr="003D0FBD">
          <w:rPr>
            <w:lang w:val="en-IN" w:eastAsia="en-IN"/>
          </w:rPr>
          <w:t>PostgreSQL</w:t>
        </w:r>
        <w:proofErr w:type="spellEnd"/>
      </w:hyperlink>
      <w:r w:rsidRPr="003D0FBD">
        <w:rPr>
          <w:lang w:val="en-IN" w:eastAsia="en-IN"/>
        </w:rPr>
        <w:t>) do not, such as the inability to refer to a temporary table twice in one query</w:t>
      </w:r>
      <w:hyperlink r:id="rId388" w:anchor="cite_note-25" w:history="1"/>
      <w:r w:rsidRPr="003D0FBD">
        <w:rPr>
          <w:lang w:val="en-IN" w:eastAsia="en-IN"/>
        </w:rPr>
        <w:t xml:space="preserve"> and extremely poor </w:t>
      </w:r>
      <w:proofErr w:type="spellStart"/>
      <w:r w:rsidRPr="003D0FBD">
        <w:rPr>
          <w:lang w:val="en-IN" w:eastAsia="en-IN"/>
        </w:rPr>
        <w:t>subselect</w:t>
      </w:r>
      <w:proofErr w:type="spellEnd"/>
      <w:r w:rsidRPr="003D0FBD">
        <w:rPr>
          <w:lang w:val="en-IN" w:eastAsia="en-IN"/>
        </w:rPr>
        <w:t xml:space="preserve"> performance. </w:t>
      </w:r>
    </w:p>
    <w:p w:rsidR="00880A7B" w:rsidRPr="003D0FBD" w:rsidRDefault="00880A7B" w:rsidP="00880A7B">
      <w:pPr>
        <w:spacing w:after="30" w:line="360" w:lineRule="auto"/>
        <w:jc w:val="both"/>
        <w:rPr>
          <w:lang w:val="en-IN" w:eastAsia="en-IN"/>
        </w:rPr>
      </w:pPr>
      <w:r w:rsidRPr="003D0FBD">
        <w:rPr>
          <w:lang w:val="en-IN" w:eastAsia="en-IN"/>
        </w:rPr>
        <w:t xml:space="preserve">The developer of the Federated Storage Engine states that "The Federated Storage Engine is a </w:t>
      </w:r>
      <w:hyperlink r:id="rId389" w:tooltip="Proof of concept" w:history="1">
        <w:r w:rsidRPr="003D0FBD">
          <w:rPr>
            <w:lang w:val="en-IN" w:eastAsia="en-IN"/>
          </w:rPr>
          <w:t>proof-of-concept</w:t>
        </w:r>
      </w:hyperlink>
      <w:r w:rsidRPr="003D0FBD">
        <w:rPr>
          <w:lang w:val="en-IN" w:eastAsia="en-IN"/>
        </w:rPr>
        <w:t xml:space="preserve"> storage engine", though it was included and turned on by default in the main distributions of </w:t>
      </w:r>
      <w:proofErr w:type="spellStart"/>
      <w:r w:rsidRPr="003D0FBD">
        <w:rPr>
          <w:lang w:val="en-IN" w:eastAsia="en-IN"/>
        </w:rPr>
        <w:t>MySQL</w:t>
      </w:r>
      <w:proofErr w:type="spellEnd"/>
      <w:r w:rsidRPr="003D0FBD">
        <w:rPr>
          <w:lang w:val="en-IN" w:eastAsia="en-IN"/>
        </w:rPr>
        <w:t xml:space="preserve"> version 5.0. Some of the short-comings are documented in the </w:t>
      </w:r>
      <w:hyperlink r:id="rId390" w:tooltip="http://www.oreillynet.com/pub/a/databases/2006/08/10/mysql-federated-tables.html" w:history="1">
        <w:r w:rsidRPr="003D0FBD">
          <w:rPr>
            <w:lang w:val="en-IN" w:eastAsia="en-IN"/>
          </w:rPr>
          <w:t>"</w:t>
        </w:r>
        <w:proofErr w:type="spellStart"/>
        <w:r w:rsidRPr="003D0FBD">
          <w:rPr>
            <w:lang w:val="en-IN" w:eastAsia="en-IN"/>
          </w:rPr>
          <w:t>MySQL</w:t>
        </w:r>
        <w:proofErr w:type="spellEnd"/>
        <w:r w:rsidRPr="003D0FBD">
          <w:rPr>
            <w:lang w:val="en-IN" w:eastAsia="en-IN"/>
          </w:rPr>
          <w:t xml:space="preserve"> Federated Tables: The Missing Manual"</w:t>
        </w:r>
      </w:hyperlink>
      <w:r w:rsidRPr="003D0FBD">
        <w:rPr>
          <w:lang w:val="en-IN" w:eastAsia="en-IN"/>
        </w:rPr>
        <w:t>.</w:t>
      </w:r>
    </w:p>
    <w:p w:rsidR="00880A7B" w:rsidRPr="003D0FBD" w:rsidRDefault="00880A7B" w:rsidP="00880A7B">
      <w:pPr>
        <w:spacing w:after="30" w:line="360" w:lineRule="auto"/>
        <w:jc w:val="both"/>
        <w:outlineLvl w:val="1"/>
        <w:rPr>
          <w:b/>
          <w:bCs w:val="0"/>
          <w:lang w:val="en-IN" w:eastAsia="en-IN"/>
        </w:rPr>
      </w:pPr>
      <w:bookmarkStart w:id="20" w:name="Competition"/>
      <w:bookmarkEnd w:id="20"/>
    </w:p>
    <w:p w:rsidR="00880A7B" w:rsidRPr="003D0FBD" w:rsidRDefault="00880A7B" w:rsidP="00880A7B">
      <w:pPr>
        <w:spacing w:after="30" w:line="360" w:lineRule="auto"/>
        <w:jc w:val="both"/>
        <w:outlineLvl w:val="1"/>
        <w:rPr>
          <w:b/>
          <w:lang w:val="en-IN" w:eastAsia="en-IN"/>
        </w:rPr>
      </w:pPr>
    </w:p>
    <w:p w:rsidR="00880A7B" w:rsidRPr="003D0FBD" w:rsidRDefault="00880A7B" w:rsidP="00880A7B">
      <w:pPr>
        <w:spacing w:after="30" w:line="360" w:lineRule="auto"/>
        <w:jc w:val="both"/>
        <w:outlineLvl w:val="1"/>
        <w:rPr>
          <w:b/>
          <w:bCs w:val="0"/>
          <w:lang w:val="en-IN" w:eastAsia="en-IN"/>
        </w:rPr>
      </w:pPr>
      <w:r w:rsidRPr="003D0FBD">
        <w:rPr>
          <w:b/>
          <w:lang w:val="en-IN" w:eastAsia="en-IN"/>
        </w:rPr>
        <w:t>7.9 Competition</w:t>
      </w:r>
    </w:p>
    <w:p w:rsidR="00880A7B" w:rsidRPr="003D0FBD" w:rsidRDefault="00880A7B" w:rsidP="00880A7B">
      <w:pPr>
        <w:spacing w:after="30" w:line="360" w:lineRule="auto"/>
        <w:jc w:val="both"/>
        <w:rPr>
          <w:lang w:val="en-IN" w:eastAsia="en-IN"/>
        </w:rPr>
      </w:pPr>
      <w:r w:rsidRPr="003D0FBD">
        <w:rPr>
          <w:lang w:val="en-IN" w:eastAsia="en-IN"/>
        </w:rPr>
        <w:t xml:space="preserve">In October 2005, </w:t>
      </w:r>
      <w:hyperlink r:id="rId391" w:tooltip="Oracle Corporation" w:history="1">
        <w:r w:rsidRPr="003D0FBD">
          <w:rPr>
            <w:lang w:val="en-IN" w:eastAsia="en-IN"/>
          </w:rPr>
          <w:t>Oracle Corporation</w:t>
        </w:r>
      </w:hyperlink>
      <w:r w:rsidRPr="003D0FBD">
        <w:rPr>
          <w:lang w:val="en-IN" w:eastAsia="en-IN"/>
        </w:rPr>
        <w:t xml:space="preserve"> acquired </w:t>
      </w:r>
      <w:proofErr w:type="spellStart"/>
      <w:r w:rsidRPr="003D0FBD">
        <w:rPr>
          <w:lang w:val="en-IN" w:eastAsia="en-IN"/>
        </w:rPr>
        <w:t>Innobase</w:t>
      </w:r>
      <w:proofErr w:type="spellEnd"/>
      <w:r w:rsidRPr="003D0FBD">
        <w:rPr>
          <w:lang w:val="en-IN" w:eastAsia="en-IN"/>
        </w:rPr>
        <w:t xml:space="preserve"> OY, the </w:t>
      </w:r>
      <w:hyperlink r:id="rId392" w:tooltip="Finland" w:history="1">
        <w:r w:rsidRPr="003D0FBD">
          <w:rPr>
            <w:lang w:val="en-IN" w:eastAsia="en-IN"/>
          </w:rPr>
          <w:t>Finnish</w:t>
        </w:r>
      </w:hyperlink>
      <w:r w:rsidRPr="003D0FBD">
        <w:rPr>
          <w:lang w:val="en-IN" w:eastAsia="en-IN"/>
        </w:rPr>
        <w:t xml:space="preserve"> company that developed the </w:t>
      </w:r>
      <w:hyperlink r:id="rId393" w:tooltip="InnoDB" w:history="1">
        <w:proofErr w:type="spellStart"/>
        <w:r w:rsidRPr="003D0FBD">
          <w:rPr>
            <w:lang w:val="en-IN" w:eastAsia="en-IN"/>
          </w:rPr>
          <w:t>InnoDB</w:t>
        </w:r>
        <w:proofErr w:type="spellEnd"/>
      </w:hyperlink>
      <w:r w:rsidRPr="003D0FBD">
        <w:rPr>
          <w:lang w:val="en-IN" w:eastAsia="en-IN"/>
        </w:rPr>
        <w:t xml:space="preserve"> storage engine that allows </w:t>
      </w:r>
      <w:proofErr w:type="spellStart"/>
      <w:r w:rsidRPr="003D0FBD">
        <w:rPr>
          <w:lang w:val="en-IN" w:eastAsia="en-IN"/>
        </w:rPr>
        <w:t>MySQL</w:t>
      </w:r>
      <w:proofErr w:type="spellEnd"/>
      <w:r w:rsidRPr="003D0FBD">
        <w:rPr>
          <w:lang w:val="en-IN" w:eastAsia="en-IN"/>
        </w:rPr>
        <w:t xml:space="preserve"> to provide such functionality as transactions and </w:t>
      </w:r>
      <w:hyperlink r:id="rId394" w:tooltip="Foreign key" w:history="1">
        <w:r w:rsidRPr="003D0FBD">
          <w:rPr>
            <w:lang w:val="en-IN" w:eastAsia="en-IN"/>
          </w:rPr>
          <w:t>foreign keys</w:t>
        </w:r>
      </w:hyperlink>
      <w:r w:rsidRPr="003D0FBD">
        <w:rPr>
          <w:lang w:val="en-IN" w:eastAsia="en-IN"/>
        </w:rPr>
        <w:t xml:space="preserve">. A </w:t>
      </w:r>
      <w:hyperlink r:id="rId395" w:tooltip="News release" w:history="1">
        <w:r w:rsidRPr="003D0FBD">
          <w:rPr>
            <w:lang w:val="en-IN" w:eastAsia="en-IN"/>
          </w:rPr>
          <w:t>press release</w:t>
        </w:r>
      </w:hyperlink>
      <w:r w:rsidRPr="003D0FBD">
        <w:rPr>
          <w:lang w:val="en-IN" w:eastAsia="en-IN"/>
        </w:rPr>
        <w:t xml:space="preserve"> by Oracle that was issued after the acquisition, mentioned that the contracts that </w:t>
      </w:r>
      <w:r w:rsidRPr="003D0FBD">
        <w:rPr>
          <w:lang w:val="en-IN" w:eastAsia="en-IN"/>
        </w:rPr>
        <w:lastRenderedPageBreak/>
        <w:t xml:space="preserve">make the company's software available to </w:t>
      </w:r>
      <w:hyperlink r:id="rId396" w:tooltip="MySQL AB" w:history="1">
        <w:proofErr w:type="spellStart"/>
        <w:r w:rsidRPr="003D0FBD">
          <w:rPr>
            <w:lang w:val="en-IN" w:eastAsia="en-IN"/>
          </w:rPr>
          <w:t>MySQL</w:t>
        </w:r>
        <w:proofErr w:type="spellEnd"/>
        <w:r w:rsidRPr="003D0FBD">
          <w:rPr>
            <w:lang w:val="en-IN" w:eastAsia="en-IN"/>
          </w:rPr>
          <w:t xml:space="preserve"> AB</w:t>
        </w:r>
      </w:hyperlink>
      <w:r w:rsidRPr="003D0FBD">
        <w:rPr>
          <w:lang w:val="en-IN" w:eastAsia="en-IN"/>
        </w:rPr>
        <w:t xml:space="preserve"> would be due for renewal (and presumably renegotiation) </w:t>
      </w:r>
      <w:proofErr w:type="spellStart"/>
      <w:r w:rsidRPr="003D0FBD">
        <w:rPr>
          <w:lang w:val="en-IN" w:eastAsia="en-IN"/>
        </w:rPr>
        <w:t>some time</w:t>
      </w:r>
      <w:proofErr w:type="spellEnd"/>
      <w:r w:rsidRPr="003D0FBD">
        <w:rPr>
          <w:lang w:val="en-IN" w:eastAsia="en-IN"/>
        </w:rPr>
        <w:t xml:space="preserve"> in 2006. During the </w:t>
      </w:r>
      <w:proofErr w:type="spellStart"/>
      <w:r w:rsidRPr="003D0FBD">
        <w:rPr>
          <w:lang w:val="en-IN" w:eastAsia="en-IN"/>
        </w:rPr>
        <w:t>MySQL</w:t>
      </w:r>
      <w:proofErr w:type="spellEnd"/>
      <w:r w:rsidRPr="003D0FBD">
        <w:rPr>
          <w:lang w:val="en-IN" w:eastAsia="en-IN"/>
        </w:rPr>
        <w:t xml:space="preserve"> Users Conference in April 2006, </w:t>
      </w:r>
      <w:proofErr w:type="spellStart"/>
      <w:r w:rsidRPr="003D0FBD">
        <w:rPr>
          <w:lang w:val="en-IN" w:eastAsia="en-IN"/>
        </w:rPr>
        <w:t>MySQL</w:t>
      </w:r>
      <w:proofErr w:type="spellEnd"/>
      <w:r w:rsidRPr="003D0FBD">
        <w:rPr>
          <w:lang w:val="en-IN" w:eastAsia="en-IN"/>
        </w:rPr>
        <w:t xml:space="preserve"> issued a press release which confirmed that </w:t>
      </w:r>
      <w:proofErr w:type="spellStart"/>
      <w:r w:rsidRPr="003D0FBD">
        <w:rPr>
          <w:lang w:val="en-IN" w:eastAsia="en-IN"/>
        </w:rPr>
        <w:t>MySQL</w:t>
      </w:r>
      <w:proofErr w:type="spellEnd"/>
      <w:r w:rsidRPr="003D0FBD">
        <w:rPr>
          <w:lang w:val="en-IN" w:eastAsia="en-IN"/>
        </w:rPr>
        <w:t xml:space="preserve"> and </w:t>
      </w:r>
      <w:proofErr w:type="spellStart"/>
      <w:r w:rsidRPr="003D0FBD">
        <w:rPr>
          <w:lang w:val="en-IN" w:eastAsia="en-IN"/>
        </w:rPr>
        <w:t>Innobase</w:t>
      </w:r>
      <w:proofErr w:type="spellEnd"/>
      <w:r w:rsidRPr="003D0FBD">
        <w:rPr>
          <w:lang w:val="en-IN" w:eastAsia="en-IN"/>
        </w:rPr>
        <w:t xml:space="preserve"> OY agreed to a "multi-year" extension of their licensing agreement. </w:t>
      </w:r>
    </w:p>
    <w:p w:rsidR="00880A7B" w:rsidRPr="003D0FBD" w:rsidRDefault="00880A7B" w:rsidP="00880A7B">
      <w:pPr>
        <w:spacing w:after="30" w:line="360" w:lineRule="auto"/>
        <w:jc w:val="both"/>
        <w:rPr>
          <w:lang w:val="en-IN" w:eastAsia="en-IN"/>
        </w:rPr>
      </w:pPr>
      <w:r w:rsidRPr="003D0FBD">
        <w:rPr>
          <w:lang w:val="en-IN" w:eastAsia="en-IN"/>
        </w:rPr>
        <w:t xml:space="preserve">In February 2006, Oracle Corporation acquired </w:t>
      </w:r>
      <w:hyperlink r:id="rId397" w:tooltip="Sleepycat Software" w:history="1">
        <w:proofErr w:type="spellStart"/>
        <w:r w:rsidRPr="003D0FBD">
          <w:rPr>
            <w:lang w:val="en-IN" w:eastAsia="en-IN"/>
          </w:rPr>
          <w:t>Sleepycat</w:t>
        </w:r>
        <w:proofErr w:type="spellEnd"/>
        <w:r w:rsidRPr="003D0FBD">
          <w:rPr>
            <w:lang w:val="en-IN" w:eastAsia="en-IN"/>
          </w:rPr>
          <w:t xml:space="preserve"> Software</w:t>
        </w:r>
      </w:hyperlink>
      <w:r w:rsidRPr="003D0FBD">
        <w:rPr>
          <w:lang w:val="en-IN" w:eastAsia="en-IN"/>
        </w:rPr>
        <w:t>,</w:t>
      </w:r>
      <w:hyperlink r:id="rId398" w:anchor="cite_note-30" w:history="1">
        <w:r w:rsidRPr="003D0FBD">
          <w:rPr>
            <w:vertAlign w:val="superscript"/>
            <w:lang w:val="en-IN" w:eastAsia="en-IN"/>
          </w:rPr>
          <w:t>[31]</w:t>
        </w:r>
      </w:hyperlink>
      <w:r w:rsidRPr="003D0FBD">
        <w:rPr>
          <w:lang w:val="en-IN" w:eastAsia="en-IN"/>
        </w:rPr>
        <w:t xml:space="preserve"> makers of the </w:t>
      </w:r>
      <w:hyperlink r:id="rId399" w:tooltip="Berkeley DB" w:history="1">
        <w:r w:rsidRPr="003D0FBD">
          <w:rPr>
            <w:lang w:val="en-IN" w:eastAsia="en-IN"/>
          </w:rPr>
          <w:t>Berkeley DB</w:t>
        </w:r>
      </w:hyperlink>
      <w:r w:rsidRPr="003D0FBD">
        <w:rPr>
          <w:lang w:val="en-IN" w:eastAsia="en-IN"/>
        </w:rPr>
        <w:t xml:space="preserve">, a database engine onto which another </w:t>
      </w:r>
      <w:proofErr w:type="spellStart"/>
      <w:r w:rsidRPr="003D0FBD">
        <w:rPr>
          <w:lang w:val="en-IN" w:eastAsia="en-IN"/>
        </w:rPr>
        <w:t>MySQL</w:t>
      </w:r>
      <w:proofErr w:type="spellEnd"/>
      <w:r w:rsidRPr="003D0FBD">
        <w:rPr>
          <w:lang w:val="en-IN" w:eastAsia="en-IN"/>
        </w:rPr>
        <w:t xml:space="preserve"> storage engine was built.</w:t>
      </w:r>
    </w:p>
    <w:p w:rsidR="00880A7B" w:rsidRPr="003D0FBD" w:rsidRDefault="00880A7B" w:rsidP="00880A7B">
      <w:pPr>
        <w:spacing w:after="30" w:line="360" w:lineRule="auto"/>
        <w:jc w:val="both"/>
        <w:rPr>
          <w:lang w:val="en-IN" w:eastAsia="en-IN"/>
        </w:rPr>
      </w:pPr>
      <w:r w:rsidRPr="003D0FBD">
        <w:rPr>
          <w:lang w:val="en-IN" w:eastAsia="en-IN"/>
        </w:rPr>
        <w:t xml:space="preserve">In April 2009, Oracle Corporation entered into an agreement to purchase Sun Microsystems, current owners of the </w:t>
      </w:r>
      <w:proofErr w:type="spellStart"/>
      <w:r w:rsidRPr="003D0FBD">
        <w:rPr>
          <w:lang w:val="en-IN" w:eastAsia="en-IN"/>
        </w:rPr>
        <w:t>MySQL</w:t>
      </w:r>
      <w:proofErr w:type="spellEnd"/>
      <w:r w:rsidRPr="003D0FBD">
        <w:rPr>
          <w:lang w:val="en-IN" w:eastAsia="en-IN"/>
        </w:rPr>
        <w:t xml:space="preserve"> intellectual property. Although the deal was unanimously approved by Sun's board of directors, it is anticipated to close this summer, subject to Sun stockholder approval, certain regulatory approvals and customary closing conditions.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rPr>
          <w:b/>
          <w:sz w:val="28"/>
        </w:rPr>
        <w:t>8. SYSTEM DEVELPOMENT LIFE CYCLE   (SDLC)</w:t>
      </w:r>
    </w:p>
    <w:p w:rsidR="00880A7B" w:rsidRPr="003D0FBD" w:rsidRDefault="00880A7B" w:rsidP="00880A7B">
      <w:pPr>
        <w:pStyle w:val="NormalWeb"/>
        <w:spacing w:before="0" w:after="30" w:line="360" w:lineRule="auto"/>
        <w:jc w:val="both"/>
        <w:rPr>
          <w:color w:val="000000"/>
        </w:rPr>
      </w:pPr>
      <w:r w:rsidRPr="003D0FBD">
        <w:rPr>
          <w:color w:val="000000"/>
        </w:rPr>
        <w:t>The Systems Development Life Cycle</w:t>
      </w:r>
      <w:r w:rsidRPr="003D0FBD">
        <w:rPr>
          <w:b/>
          <w:color w:val="000000"/>
        </w:rPr>
        <w:t xml:space="preserve"> (SDLC)</w:t>
      </w:r>
      <w:r w:rsidRPr="003D0FBD">
        <w:rPr>
          <w:color w:val="000000"/>
        </w:rPr>
        <w:t xml:space="preserve"> is a conceptual model used in project 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Documentation is crucial regardless of the type of model chosen or devised for any application, and is usually done in parallel with the development process. Some methods work better for specific types of projects, but in the final analysis, the most important factor for the success of a project may be how closely particular plan was followed.</w:t>
      </w:r>
    </w:p>
    <w:p w:rsidR="00880A7B" w:rsidRPr="003D0FBD" w:rsidRDefault="00880A7B" w:rsidP="00880A7B">
      <w:pPr>
        <w:pStyle w:val="NormalWeb"/>
        <w:spacing w:before="0" w:after="30" w:line="360" w:lineRule="auto"/>
        <w:jc w:val="both"/>
        <w:rPr>
          <w:color w:val="000000"/>
        </w:rPr>
      </w:pPr>
    </w:p>
    <w:p w:rsidR="00880A7B" w:rsidRPr="004D7BAE"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bCs w:val="0"/>
        </w:rPr>
      </w:pPr>
      <w:r>
        <w:rPr>
          <w:noProof/>
        </w:rPr>
        <w:drawing>
          <wp:inline distT="0" distB="0" distL="0" distR="0">
            <wp:extent cx="5486400" cy="3100705"/>
            <wp:effectExtent l="19050" t="0" r="0" b="0"/>
            <wp:docPr id="2" name="Picture 466" descr="Th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The Waterfall Model"/>
                    <pic:cNvPicPr>
                      <a:picLocks noChangeAspect="1" noChangeArrowheads="1"/>
                    </pic:cNvPicPr>
                  </pic:nvPicPr>
                  <pic:blipFill>
                    <a:blip r:embed="rId400" cstate="print"/>
                    <a:srcRect/>
                    <a:stretch>
                      <a:fillRect/>
                    </a:stretch>
                  </pic:blipFill>
                  <pic:spPr bwMode="auto">
                    <a:xfrm>
                      <a:off x="0" y="0"/>
                      <a:ext cx="5486400" cy="3100705"/>
                    </a:xfrm>
                    <a:prstGeom prst="rect">
                      <a:avLst/>
                    </a:prstGeom>
                    <a:noFill/>
                    <a:ln w="9525">
                      <a:noFill/>
                      <a:miter lim="800000"/>
                      <a:headEnd/>
                      <a:tailEnd/>
                    </a:ln>
                  </pic:spPr>
                </pic:pic>
              </a:graphicData>
            </a:graphic>
          </wp:inline>
        </w:drawing>
      </w:r>
    </w:p>
    <w:p w:rsidR="00880A7B" w:rsidRPr="003D0FBD" w:rsidRDefault="00880A7B" w:rsidP="00880A7B">
      <w:pPr>
        <w:spacing w:after="30" w:line="360" w:lineRule="auto"/>
        <w:jc w:val="both"/>
        <w:rPr>
          <w:b/>
        </w:rPr>
      </w:pPr>
    </w:p>
    <w:p w:rsidR="00880A7B" w:rsidRPr="003D0FBD" w:rsidRDefault="00880A7B" w:rsidP="00880A7B">
      <w:pPr>
        <w:spacing w:after="30" w:line="360" w:lineRule="auto"/>
        <w:jc w:val="both"/>
        <w:rPr>
          <w:b/>
          <w:bCs w:val="0"/>
        </w:rPr>
      </w:pPr>
      <w:r w:rsidRPr="003D0FBD">
        <w:rPr>
          <w:b/>
        </w:rPr>
        <w:t>8.1 FEASIBILTY STUDY</w:t>
      </w:r>
    </w:p>
    <w:p w:rsidR="00880A7B" w:rsidRPr="003D0FBD" w:rsidRDefault="00880A7B" w:rsidP="00880A7B">
      <w:pPr>
        <w:spacing w:after="30" w:line="360" w:lineRule="auto"/>
        <w:jc w:val="both"/>
      </w:pPr>
      <w:r w:rsidRPr="003D0FBD">
        <w:t>From the inception of ideas for software system, until it is implemented and delivered to customer and even after that the system undergoes gradual developments and evaluations. The software is said to have life cycle composed of several phases.</w:t>
      </w:r>
    </w:p>
    <w:p w:rsidR="00880A7B" w:rsidRPr="003D0FBD" w:rsidRDefault="00880A7B" w:rsidP="00880A7B">
      <w:pPr>
        <w:spacing w:after="30" w:line="360" w:lineRule="auto"/>
        <w:jc w:val="both"/>
      </w:pPr>
      <w:r w:rsidRPr="003D0FBD">
        <w:t>At the feasibility stage, it is desirable that two or three different configuration will be pursed that satisfy the key technical requirement but which represent different level of ambition and cost.</w:t>
      </w:r>
    </w:p>
    <w:p w:rsidR="00880A7B" w:rsidRPr="003D0FBD" w:rsidRDefault="00880A7B" w:rsidP="00880A7B">
      <w:pPr>
        <w:spacing w:after="30" w:line="360" w:lineRule="auto"/>
        <w:jc w:val="both"/>
      </w:pPr>
      <w:r w:rsidRPr="003D0FBD">
        <w:t>Feasibility is the determination of  whether or not a project is worth doing. A feasibility study is carried out select a best system that mate performance requirements.</w:t>
      </w:r>
    </w:p>
    <w:p w:rsidR="00880A7B" w:rsidRPr="003D0FBD" w:rsidRDefault="00880A7B" w:rsidP="00880A7B">
      <w:pPr>
        <w:spacing w:after="30" w:line="360" w:lineRule="auto"/>
        <w:jc w:val="both"/>
      </w:pPr>
      <w:r w:rsidRPr="003D0FBD">
        <w:t>The data collected during primary investigation examines system feasibilities that is likelihood that the system will be beneficial to the organization. Feasibility study is done so that an ill-conceived system is recognized early in definition phase. During system engineering, however, we concentrate our attention on four primary areas of interest. This phase is really important as before starting with the real work of building the system it was very important to find out whether the idea thought is possible or not.</w:t>
      </w:r>
    </w:p>
    <w:p w:rsidR="00880A7B" w:rsidRPr="003D0FBD" w:rsidRDefault="00880A7B" w:rsidP="00880A7B">
      <w:pPr>
        <w:spacing w:after="30" w:line="360" w:lineRule="auto"/>
        <w:jc w:val="both"/>
        <w:rPr>
          <w:b/>
        </w:rPr>
      </w:pPr>
      <w:r w:rsidRPr="003D0FBD">
        <w:rPr>
          <w:b/>
        </w:rPr>
        <w:t>Types of Feasibility--</w:t>
      </w:r>
    </w:p>
    <w:p w:rsidR="00880A7B" w:rsidRPr="003D0FBD" w:rsidRDefault="00880A7B" w:rsidP="00880A7B">
      <w:pPr>
        <w:numPr>
          <w:ilvl w:val="0"/>
          <w:numId w:val="22"/>
        </w:numPr>
        <w:tabs>
          <w:tab w:val="clear" w:pos="720"/>
        </w:tabs>
        <w:spacing w:after="30" w:line="360" w:lineRule="auto"/>
        <w:ind w:left="0" w:firstLine="0"/>
        <w:jc w:val="both"/>
        <w:rPr>
          <w:b/>
        </w:rPr>
      </w:pPr>
      <w:r w:rsidRPr="003D0FBD">
        <w:rPr>
          <w:b/>
        </w:rPr>
        <w:t>Economic Feasibility:</w:t>
      </w:r>
      <w:r w:rsidRPr="003D0FBD">
        <w:t xml:space="preserve"> An evaluation of development cost weighted against the ultimate income or benefit derived from the developed system.</w:t>
      </w:r>
    </w:p>
    <w:p w:rsidR="00880A7B" w:rsidRPr="003D0FBD" w:rsidRDefault="00880A7B" w:rsidP="00880A7B">
      <w:pPr>
        <w:numPr>
          <w:ilvl w:val="0"/>
          <w:numId w:val="22"/>
        </w:numPr>
        <w:tabs>
          <w:tab w:val="clear" w:pos="720"/>
        </w:tabs>
        <w:spacing w:after="30" w:line="360" w:lineRule="auto"/>
        <w:ind w:left="0" w:firstLine="0"/>
        <w:jc w:val="both"/>
      </w:pPr>
      <w:r w:rsidRPr="003D0FBD">
        <w:rPr>
          <w:b/>
        </w:rPr>
        <w:t>Technical Feasibility:</w:t>
      </w:r>
      <w:r w:rsidRPr="003D0FBD">
        <w:t xml:space="preserve"> A study of function, performance and constraints that may affect the ability to achieve an acceptable system.</w:t>
      </w:r>
    </w:p>
    <w:p w:rsidR="00880A7B" w:rsidRPr="003D0FBD" w:rsidRDefault="00880A7B" w:rsidP="00880A7B">
      <w:pPr>
        <w:numPr>
          <w:ilvl w:val="0"/>
          <w:numId w:val="22"/>
        </w:numPr>
        <w:tabs>
          <w:tab w:val="clear" w:pos="720"/>
          <w:tab w:val="num" w:pos="-540"/>
        </w:tabs>
        <w:spacing w:after="30" w:line="360" w:lineRule="auto"/>
        <w:ind w:left="0" w:firstLine="0"/>
        <w:jc w:val="both"/>
      </w:pPr>
      <w:r w:rsidRPr="003D0FBD">
        <w:rPr>
          <w:b/>
        </w:rPr>
        <w:t>Operational Feasibility:</w:t>
      </w:r>
      <w:r w:rsidRPr="003D0FBD">
        <w:t xml:space="preserve"> A study about the operational aspects of the system.</w:t>
      </w:r>
    </w:p>
    <w:p w:rsidR="00880A7B" w:rsidRPr="003D0FBD" w:rsidRDefault="00880A7B" w:rsidP="00880A7B">
      <w:pPr>
        <w:tabs>
          <w:tab w:val="num" w:pos="-540"/>
        </w:tabs>
        <w:spacing w:after="30" w:line="360" w:lineRule="auto"/>
        <w:jc w:val="both"/>
      </w:pPr>
    </w:p>
    <w:p w:rsidR="00880A7B" w:rsidRPr="003D0FBD" w:rsidRDefault="00880A7B" w:rsidP="00880A7B">
      <w:pPr>
        <w:tabs>
          <w:tab w:val="num" w:pos="-540"/>
          <w:tab w:val="left" w:pos="1080"/>
        </w:tabs>
        <w:spacing w:after="30" w:line="360" w:lineRule="auto"/>
        <w:jc w:val="both"/>
        <w:rPr>
          <w:b/>
        </w:rPr>
      </w:pPr>
      <w:r w:rsidRPr="003D0FBD">
        <w:rPr>
          <w:b/>
        </w:rPr>
        <w:t>Economic Analysis :</w:t>
      </w:r>
    </w:p>
    <w:p w:rsidR="00880A7B" w:rsidRPr="003D0FBD" w:rsidRDefault="00880A7B" w:rsidP="00880A7B">
      <w:pPr>
        <w:tabs>
          <w:tab w:val="num" w:pos="-540"/>
          <w:tab w:val="left" w:pos="1080"/>
        </w:tabs>
        <w:spacing w:after="30" w:line="360" w:lineRule="auto"/>
        <w:jc w:val="both"/>
      </w:pPr>
      <w:r w:rsidRPr="003D0FBD">
        <w:t>Among the most important information contained in feasibility study is Cost Benefit Analysis and assessment of the economic justification for a computer based system project. Cost Benefit Analysis delineates costs for the project development and weighs them against tangible and intangible benefits of a system. Although this system eliminates paper work considerably yet we should consider various costs associated with this. Cost Benefits Analysis is complicated by the criteria that vary with the characteristics of the system to be developed, the relative size of the project and the expected return on investment desired as part of company’s strategic plan. In addition, many benefits derived from a computer-based system are intangible (e.g. better design quality through iterative optimization, increased customer satisfaction through programmable control etc.)</w:t>
      </w:r>
    </w:p>
    <w:p w:rsidR="00305CBD" w:rsidRDefault="00305CBD" w:rsidP="00880A7B">
      <w:pPr>
        <w:tabs>
          <w:tab w:val="num" w:pos="-540"/>
        </w:tabs>
        <w:spacing w:after="30" w:line="360" w:lineRule="auto"/>
        <w:jc w:val="both"/>
        <w:rPr>
          <w:b/>
        </w:rPr>
      </w:pPr>
    </w:p>
    <w:p w:rsidR="00880A7B" w:rsidRPr="003D0FBD" w:rsidRDefault="00880A7B" w:rsidP="00880A7B">
      <w:pPr>
        <w:tabs>
          <w:tab w:val="num" w:pos="-540"/>
        </w:tabs>
        <w:spacing w:after="30" w:line="360" w:lineRule="auto"/>
        <w:jc w:val="both"/>
        <w:rPr>
          <w:b/>
        </w:rPr>
      </w:pPr>
      <w:r w:rsidRPr="003D0FBD">
        <w:rPr>
          <w:b/>
        </w:rPr>
        <w:lastRenderedPageBreak/>
        <w:t>Cost Benefit Analysis :</w:t>
      </w:r>
    </w:p>
    <w:p w:rsidR="00880A7B" w:rsidRPr="003D0FBD" w:rsidRDefault="00880A7B" w:rsidP="00880A7B">
      <w:pPr>
        <w:tabs>
          <w:tab w:val="num" w:pos="-540"/>
        </w:tabs>
        <w:spacing w:after="30" w:line="360" w:lineRule="auto"/>
        <w:jc w:val="both"/>
      </w:pPr>
      <w:r w:rsidRPr="003D0FBD">
        <w:t>The various costs evaluated include:</w:t>
      </w:r>
    </w:p>
    <w:p w:rsidR="00880A7B" w:rsidRPr="003D0FBD" w:rsidRDefault="00880A7B" w:rsidP="00880A7B">
      <w:pPr>
        <w:numPr>
          <w:ilvl w:val="0"/>
          <w:numId w:val="25"/>
        </w:numPr>
        <w:spacing w:after="30" w:line="360" w:lineRule="auto"/>
        <w:jc w:val="both"/>
      </w:pPr>
      <w:r w:rsidRPr="003D0FBD">
        <w:t>Equipment Costs.</w:t>
      </w:r>
    </w:p>
    <w:p w:rsidR="00880A7B" w:rsidRPr="003D0FBD" w:rsidRDefault="00880A7B" w:rsidP="00880A7B">
      <w:pPr>
        <w:tabs>
          <w:tab w:val="num" w:pos="-540"/>
        </w:tabs>
        <w:spacing w:after="30" w:line="360" w:lineRule="auto"/>
        <w:jc w:val="both"/>
      </w:pPr>
      <w:r w:rsidRPr="003D0FBD">
        <w:t xml:space="preserve">This includes capital and leasing costs of </w:t>
      </w:r>
    </w:p>
    <w:p w:rsidR="00880A7B" w:rsidRPr="003D0FBD" w:rsidRDefault="00880A7B" w:rsidP="00880A7B">
      <w:pPr>
        <w:numPr>
          <w:ilvl w:val="0"/>
          <w:numId w:val="25"/>
        </w:numPr>
        <w:tabs>
          <w:tab w:val="num" w:pos="2520"/>
        </w:tabs>
        <w:spacing w:after="30" w:line="360" w:lineRule="auto"/>
        <w:jc w:val="both"/>
      </w:pPr>
      <w:r w:rsidRPr="003D0FBD">
        <w:t>Computer and peripherals.</w:t>
      </w:r>
    </w:p>
    <w:p w:rsidR="00880A7B" w:rsidRPr="003D0FBD" w:rsidRDefault="00880A7B" w:rsidP="00880A7B">
      <w:pPr>
        <w:numPr>
          <w:ilvl w:val="0"/>
          <w:numId w:val="25"/>
        </w:numPr>
        <w:tabs>
          <w:tab w:val="num" w:pos="2520"/>
        </w:tabs>
        <w:spacing w:after="30" w:line="360" w:lineRule="auto"/>
        <w:jc w:val="both"/>
      </w:pPr>
      <w:r w:rsidRPr="003D0FBD">
        <w:t>The initial systems supplies. (E.g. disks, tapes, etc.)</w:t>
      </w:r>
    </w:p>
    <w:p w:rsidR="00880A7B" w:rsidRPr="003D0FBD" w:rsidRDefault="00880A7B" w:rsidP="00880A7B">
      <w:pPr>
        <w:numPr>
          <w:ilvl w:val="0"/>
          <w:numId w:val="25"/>
        </w:numPr>
        <w:tabs>
          <w:tab w:val="num" w:pos="2520"/>
        </w:tabs>
        <w:spacing w:after="30" w:line="360" w:lineRule="auto"/>
        <w:jc w:val="both"/>
      </w:pPr>
      <w:r w:rsidRPr="003D0FBD">
        <w:t>Additional hardware.</w:t>
      </w:r>
    </w:p>
    <w:p w:rsidR="00880A7B" w:rsidRPr="003D0FBD" w:rsidRDefault="00880A7B" w:rsidP="00880A7B">
      <w:pPr>
        <w:numPr>
          <w:ilvl w:val="0"/>
          <w:numId w:val="25"/>
        </w:numPr>
        <w:tabs>
          <w:tab w:val="num" w:pos="2520"/>
        </w:tabs>
        <w:spacing w:after="30" w:line="360" w:lineRule="auto"/>
        <w:jc w:val="both"/>
      </w:pPr>
      <w:r w:rsidRPr="003D0FBD">
        <w:t>UPS and Voltage Regulators.</w:t>
      </w:r>
    </w:p>
    <w:p w:rsidR="00880A7B" w:rsidRPr="003D0FBD" w:rsidRDefault="00880A7B" w:rsidP="00880A7B">
      <w:pPr>
        <w:numPr>
          <w:ilvl w:val="0"/>
          <w:numId w:val="25"/>
        </w:numPr>
        <w:spacing w:after="30" w:line="360" w:lineRule="auto"/>
        <w:jc w:val="both"/>
      </w:pPr>
      <w:r w:rsidRPr="003D0FBD">
        <w:t>Development Costs.</w:t>
      </w:r>
    </w:p>
    <w:p w:rsidR="00880A7B" w:rsidRPr="003D0FBD" w:rsidRDefault="00880A7B" w:rsidP="00880A7B">
      <w:pPr>
        <w:numPr>
          <w:ilvl w:val="0"/>
          <w:numId w:val="25"/>
        </w:numPr>
        <w:tabs>
          <w:tab w:val="num" w:pos="2520"/>
        </w:tabs>
        <w:spacing w:after="30" w:line="360" w:lineRule="auto"/>
        <w:jc w:val="both"/>
      </w:pPr>
      <w:r w:rsidRPr="003D0FBD">
        <w:t xml:space="preserve">The purchasing of software. (Programming, DB and OS’s) </w:t>
      </w:r>
    </w:p>
    <w:p w:rsidR="00880A7B" w:rsidRPr="003D0FBD" w:rsidRDefault="00880A7B" w:rsidP="00880A7B">
      <w:pPr>
        <w:numPr>
          <w:ilvl w:val="0"/>
          <w:numId w:val="25"/>
        </w:numPr>
        <w:tabs>
          <w:tab w:val="num" w:pos="2520"/>
        </w:tabs>
        <w:spacing w:after="30" w:line="360" w:lineRule="auto"/>
        <w:jc w:val="both"/>
      </w:pPr>
      <w:r w:rsidRPr="003D0FBD">
        <w:t>Consulting work.</w:t>
      </w:r>
    </w:p>
    <w:p w:rsidR="00880A7B" w:rsidRPr="003D0FBD" w:rsidRDefault="00880A7B" w:rsidP="00880A7B">
      <w:pPr>
        <w:numPr>
          <w:ilvl w:val="0"/>
          <w:numId w:val="25"/>
        </w:numPr>
        <w:tabs>
          <w:tab w:val="num" w:pos="2520"/>
        </w:tabs>
        <w:spacing w:after="30" w:line="360" w:lineRule="auto"/>
        <w:jc w:val="both"/>
      </w:pPr>
      <w:r w:rsidRPr="003D0FBD">
        <w:t>System analysis and programming.</w:t>
      </w:r>
    </w:p>
    <w:p w:rsidR="00880A7B" w:rsidRPr="003D0FBD" w:rsidRDefault="00880A7B" w:rsidP="00880A7B">
      <w:pPr>
        <w:numPr>
          <w:ilvl w:val="0"/>
          <w:numId w:val="25"/>
        </w:numPr>
        <w:spacing w:after="30" w:line="360" w:lineRule="auto"/>
        <w:jc w:val="both"/>
      </w:pPr>
      <w:r w:rsidRPr="003D0FBD">
        <w:t>Installation Costs.</w:t>
      </w:r>
    </w:p>
    <w:p w:rsidR="00880A7B" w:rsidRPr="003D0FBD" w:rsidRDefault="00880A7B" w:rsidP="00880A7B">
      <w:pPr>
        <w:numPr>
          <w:ilvl w:val="0"/>
          <w:numId w:val="25"/>
        </w:numPr>
        <w:spacing w:after="30" w:line="360" w:lineRule="auto"/>
        <w:jc w:val="both"/>
      </w:pPr>
      <w:r w:rsidRPr="003D0FBD">
        <w:t xml:space="preserve">Preparation of the computer room. </w:t>
      </w:r>
    </w:p>
    <w:p w:rsidR="00880A7B" w:rsidRPr="003D0FBD" w:rsidRDefault="00880A7B" w:rsidP="00880A7B">
      <w:pPr>
        <w:tabs>
          <w:tab w:val="num" w:pos="-540"/>
        </w:tabs>
        <w:spacing w:after="30" w:line="360" w:lineRule="auto"/>
        <w:jc w:val="both"/>
      </w:pPr>
      <w:r w:rsidRPr="003D0FBD">
        <w:t xml:space="preserve">          (E.g. wiring, air-conditioning, etc.)</w:t>
      </w:r>
    </w:p>
    <w:p w:rsidR="00880A7B" w:rsidRPr="003D0FBD" w:rsidRDefault="00880A7B" w:rsidP="00880A7B">
      <w:pPr>
        <w:numPr>
          <w:ilvl w:val="0"/>
          <w:numId w:val="27"/>
        </w:numPr>
        <w:spacing w:after="30" w:line="360" w:lineRule="auto"/>
        <w:jc w:val="both"/>
      </w:pPr>
      <w:r w:rsidRPr="003D0FBD">
        <w:t>Accommodation (e.g. new building or building alteration,</w:t>
      </w:r>
    </w:p>
    <w:p w:rsidR="00880A7B" w:rsidRPr="003D0FBD" w:rsidRDefault="00880A7B" w:rsidP="00880A7B">
      <w:pPr>
        <w:tabs>
          <w:tab w:val="num" w:pos="-540"/>
        </w:tabs>
        <w:spacing w:after="30" w:line="360" w:lineRule="auto"/>
        <w:jc w:val="both"/>
      </w:pPr>
      <w:r w:rsidRPr="003D0FBD">
        <w:t xml:space="preserve"> Etc.)</w:t>
      </w:r>
    </w:p>
    <w:p w:rsidR="00880A7B" w:rsidRPr="003D0FBD" w:rsidRDefault="00880A7B" w:rsidP="00880A7B">
      <w:pPr>
        <w:numPr>
          <w:ilvl w:val="0"/>
          <w:numId w:val="27"/>
        </w:numPr>
        <w:spacing w:after="30" w:line="360" w:lineRule="auto"/>
        <w:jc w:val="both"/>
      </w:pPr>
      <w:r w:rsidRPr="003D0FBD">
        <w:t>Personal Costs.</w:t>
      </w:r>
    </w:p>
    <w:p w:rsidR="00880A7B" w:rsidRPr="003D0FBD" w:rsidRDefault="00880A7B" w:rsidP="00880A7B">
      <w:pPr>
        <w:numPr>
          <w:ilvl w:val="0"/>
          <w:numId w:val="27"/>
        </w:numPr>
        <w:tabs>
          <w:tab w:val="num" w:pos="2520"/>
        </w:tabs>
        <w:spacing w:after="30" w:line="360" w:lineRule="auto"/>
        <w:jc w:val="both"/>
      </w:pPr>
      <w:r w:rsidRPr="003D0FBD">
        <w:t>Staff training. (Assumption: we will be incurring the cost to train the employees in the Proposed Leave System)</w:t>
      </w:r>
    </w:p>
    <w:p w:rsidR="00880A7B" w:rsidRPr="003D0FBD" w:rsidRDefault="00880A7B" w:rsidP="00880A7B">
      <w:pPr>
        <w:numPr>
          <w:ilvl w:val="0"/>
          <w:numId w:val="27"/>
        </w:numPr>
        <w:tabs>
          <w:tab w:val="num" w:pos="2520"/>
        </w:tabs>
        <w:spacing w:after="30" w:line="360" w:lineRule="auto"/>
        <w:jc w:val="both"/>
      </w:pPr>
      <w:r w:rsidRPr="003D0FBD">
        <w:t>Staff recruitment or relocations.</w:t>
      </w:r>
    </w:p>
    <w:p w:rsidR="00880A7B" w:rsidRPr="003D0FBD" w:rsidRDefault="00880A7B" w:rsidP="00880A7B">
      <w:pPr>
        <w:numPr>
          <w:ilvl w:val="0"/>
          <w:numId w:val="27"/>
        </w:numPr>
        <w:tabs>
          <w:tab w:val="num" w:pos="2520"/>
        </w:tabs>
        <w:spacing w:after="30" w:line="360" w:lineRule="auto"/>
        <w:jc w:val="both"/>
      </w:pPr>
      <w:r w:rsidRPr="003D0FBD">
        <w:t>Staff salaries.</w:t>
      </w:r>
    </w:p>
    <w:p w:rsidR="00880A7B" w:rsidRPr="003D0FBD" w:rsidRDefault="00880A7B" w:rsidP="00880A7B">
      <w:pPr>
        <w:numPr>
          <w:ilvl w:val="0"/>
          <w:numId w:val="27"/>
        </w:numPr>
        <w:tabs>
          <w:tab w:val="num" w:pos="2520"/>
        </w:tabs>
        <w:spacing w:after="30" w:line="360" w:lineRule="auto"/>
        <w:jc w:val="both"/>
      </w:pPr>
      <w:r w:rsidRPr="003D0FBD">
        <w:t xml:space="preserve">Redundancy payments. </w:t>
      </w:r>
    </w:p>
    <w:p w:rsidR="00880A7B" w:rsidRPr="003D0FBD" w:rsidRDefault="00880A7B" w:rsidP="00880A7B">
      <w:pPr>
        <w:numPr>
          <w:ilvl w:val="0"/>
          <w:numId w:val="27"/>
        </w:numPr>
        <w:spacing w:after="30" w:line="360" w:lineRule="auto"/>
        <w:jc w:val="both"/>
      </w:pPr>
      <w:r w:rsidRPr="003D0FBD">
        <w:t>Operating Costs.</w:t>
      </w:r>
    </w:p>
    <w:p w:rsidR="00880A7B" w:rsidRPr="003D0FBD" w:rsidRDefault="00880A7B" w:rsidP="00880A7B">
      <w:pPr>
        <w:numPr>
          <w:ilvl w:val="0"/>
          <w:numId w:val="27"/>
        </w:numPr>
        <w:tabs>
          <w:tab w:val="num" w:pos="2520"/>
        </w:tabs>
        <w:spacing w:after="30" w:line="360" w:lineRule="auto"/>
        <w:jc w:val="both"/>
      </w:pPr>
      <w:r w:rsidRPr="003D0FBD">
        <w:t>Consumable (e.g.- tapes, disks, stationery)</w:t>
      </w:r>
    </w:p>
    <w:p w:rsidR="00880A7B" w:rsidRPr="003D0FBD" w:rsidRDefault="00880A7B" w:rsidP="00880A7B">
      <w:pPr>
        <w:numPr>
          <w:ilvl w:val="0"/>
          <w:numId w:val="27"/>
        </w:numPr>
        <w:tabs>
          <w:tab w:val="num" w:pos="2520"/>
        </w:tabs>
        <w:spacing w:after="30" w:line="360" w:lineRule="auto"/>
        <w:jc w:val="both"/>
      </w:pPr>
      <w:r w:rsidRPr="003D0FBD">
        <w:t>Accommodation costs.</w:t>
      </w:r>
    </w:p>
    <w:p w:rsidR="00880A7B" w:rsidRPr="003D0FBD" w:rsidRDefault="00880A7B" w:rsidP="00880A7B">
      <w:pPr>
        <w:numPr>
          <w:ilvl w:val="0"/>
          <w:numId w:val="27"/>
        </w:numPr>
        <w:tabs>
          <w:tab w:val="num" w:pos="2520"/>
        </w:tabs>
        <w:spacing w:after="30" w:line="360" w:lineRule="auto"/>
        <w:jc w:val="both"/>
      </w:pPr>
      <w:r w:rsidRPr="003D0FBD">
        <w:t>Power.</w:t>
      </w:r>
    </w:p>
    <w:p w:rsidR="00880A7B" w:rsidRPr="003D0FBD" w:rsidRDefault="00880A7B" w:rsidP="00880A7B">
      <w:pPr>
        <w:numPr>
          <w:ilvl w:val="0"/>
          <w:numId w:val="27"/>
        </w:numPr>
        <w:tabs>
          <w:tab w:val="num" w:pos="2520"/>
        </w:tabs>
        <w:spacing w:after="30" w:line="360" w:lineRule="auto"/>
        <w:jc w:val="both"/>
      </w:pPr>
      <w:r w:rsidRPr="003D0FBD">
        <w:t>Insurance.</w:t>
      </w:r>
    </w:p>
    <w:p w:rsidR="00880A7B" w:rsidRPr="003D0FBD" w:rsidRDefault="00880A7B" w:rsidP="00880A7B">
      <w:pPr>
        <w:tabs>
          <w:tab w:val="num" w:pos="-540"/>
          <w:tab w:val="left" w:pos="1080"/>
        </w:tabs>
        <w:spacing w:after="30" w:line="360" w:lineRule="auto"/>
        <w:jc w:val="both"/>
        <w:rPr>
          <w:b/>
        </w:rPr>
      </w:pPr>
      <w:r w:rsidRPr="003D0FBD">
        <w:rPr>
          <w:b/>
        </w:rPr>
        <w:t xml:space="preserve">Technical Analysis : </w:t>
      </w:r>
    </w:p>
    <w:p w:rsidR="00880A7B" w:rsidRPr="003D0FBD" w:rsidRDefault="00880A7B" w:rsidP="00880A7B">
      <w:pPr>
        <w:tabs>
          <w:tab w:val="num" w:pos="-540"/>
          <w:tab w:val="left" w:pos="1080"/>
        </w:tabs>
        <w:spacing w:after="30" w:line="360" w:lineRule="auto"/>
        <w:jc w:val="both"/>
      </w:pPr>
      <w:r w:rsidRPr="003D0FBD">
        <w:lastRenderedPageBreak/>
        <w:t>During technical analysis, the technical merits of the system are studied and at the same time collecting additional information about performance, reliability, maintainability and predictability.</w:t>
      </w:r>
    </w:p>
    <w:p w:rsidR="00880A7B" w:rsidRPr="003D0FBD" w:rsidRDefault="00880A7B" w:rsidP="00880A7B">
      <w:pPr>
        <w:tabs>
          <w:tab w:val="num" w:pos="-540"/>
          <w:tab w:val="left" w:pos="1080"/>
        </w:tabs>
        <w:spacing w:after="30" w:line="360" w:lineRule="auto"/>
        <w:jc w:val="both"/>
      </w:pPr>
      <w:r w:rsidRPr="003D0FBD">
        <w:t>Technical analysis begins with an assessment of the technical viability of the proposed system.</w:t>
      </w:r>
    </w:p>
    <w:p w:rsidR="00880A7B" w:rsidRPr="003D0FBD" w:rsidRDefault="00880A7B" w:rsidP="00880A7B">
      <w:pPr>
        <w:numPr>
          <w:ilvl w:val="0"/>
          <w:numId w:val="23"/>
        </w:numPr>
        <w:spacing w:after="30" w:line="360" w:lineRule="auto"/>
        <w:ind w:left="0" w:firstLine="0"/>
        <w:jc w:val="both"/>
      </w:pPr>
      <w:r w:rsidRPr="003D0FBD">
        <w:t>What technologies are required to accomplished system function and performance?</w:t>
      </w:r>
      <w:r w:rsidRPr="003D0FBD">
        <w:tab/>
      </w:r>
    </w:p>
    <w:p w:rsidR="00880A7B" w:rsidRPr="003D0FBD" w:rsidRDefault="00880A7B" w:rsidP="00880A7B">
      <w:pPr>
        <w:numPr>
          <w:ilvl w:val="0"/>
          <w:numId w:val="23"/>
        </w:numPr>
        <w:spacing w:after="30" w:line="360" w:lineRule="auto"/>
        <w:ind w:left="0" w:firstLine="0"/>
        <w:jc w:val="both"/>
      </w:pPr>
      <w:r w:rsidRPr="003D0FBD">
        <w:t>What new materials, methods, algorithms or processes are required and what is their development risk?</w:t>
      </w:r>
    </w:p>
    <w:p w:rsidR="00880A7B" w:rsidRPr="003D0FBD" w:rsidRDefault="00880A7B" w:rsidP="00880A7B">
      <w:pPr>
        <w:numPr>
          <w:ilvl w:val="0"/>
          <w:numId w:val="23"/>
        </w:numPr>
        <w:spacing w:after="30" w:line="360" w:lineRule="auto"/>
        <w:ind w:left="0" w:firstLine="0"/>
        <w:jc w:val="both"/>
      </w:pPr>
      <w:r w:rsidRPr="003D0FBD">
        <w:t xml:space="preserve">How will these obtained from technical analysis form the basis for another go/no-go decision on the test system? If the technical risk is severe, if models indicate that the desired function </w:t>
      </w:r>
      <w:proofErr w:type="spellStart"/>
      <w:r w:rsidRPr="003D0FBD">
        <w:t>can not</w:t>
      </w:r>
      <w:proofErr w:type="spellEnd"/>
      <w:r w:rsidRPr="003D0FBD">
        <w:t xml:space="preserve"> be achieved, if the pieces just won’t fit together smoothly-it’s back to the drawing board.</w:t>
      </w:r>
      <w:r w:rsidRPr="003D0FBD">
        <w:tab/>
      </w:r>
    </w:p>
    <w:p w:rsidR="00880A7B" w:rsidRPr="003D0FBD" w:rsidRDefault="00880A7B" w:rsidP="00880A7B">
      <w:pPr>
        <w:tabs>
          <w:tab w:val="left" w:pos="360"/>
        </w:tabs>
        <w:spacing w:after="30" w:line="360" w:lineRule="auto"/>
        <w:jc w:val="both"/>
      </w:pPr>
      <w:r w:rsidRPr="003D0FBD">
        <w:t xml:space="preserve">As the software is </w:t>
      </w:r>
      <w:proofErr w:type="spellStart"/>
      <w:r w:rsidRPr="003D0FBD">
        <w:t>vary</w:t>
      </w:r>
      <w:proofErr w:type="spellEnd"/>
      <w:r w:rsidRPr="003D0FBD">
        <w:t xml:space="preserve"> much economically feasible, then it is really important for it to be technically sound. The software will be build among:</w:t>
      </w:r>
    </w:p>
    <w:p w:rsidR="00880A7B" w:rsidRPr="003D0FBD" w:rsidRDefault="00880A7B" w:rsidP="00880A7B">
      <w:pPr>
        <w:numPr>
          <w:ilvl w:val="0"/>
          <w:numId w:val="24"/>
        </w:numPr>
        <w:tabs>
          <w:tab w:val="left" w:pos="360"/>
        </w:tabs>
        <w:spacing w:after="30" w:line="360" w:lineRule="auto"/>
        <w:ind w:left="0" w:firstLine="0"/>
        <w:jc w:val="both"/>
      </w:pPr>
      <w:r w:rsidRPr="003D0FBD">
        <w:t>Front-End: ASP.NET 3.5</w:t>
      </w:r>
    </w:p>
    <w:p w:rsidR="00880A7B" w:rsidRPr="003D0FBD" w:rsidRDefault="00880A7B" w:rsidP="00880A7B">
      <w:pPr>
        <w:numPr>
          <w:ilvl w:val="0"/>
          <w:numId w:val="24"/>
        </w:numPr>
        <w:tabs>
          <w:tab w:val="left" w:pos="360"/>
        </w:tabs>
        <w:spacing w:after="30" w:line="360" w:lineRule="auto"/>
        <w:ind w:left="0" w:firstLine="0"/>
        <w:jc w:val="both"/>
      </w:pPr>
      <w:r w:rsidRPr="003D0FBD">
        <w:t xml:space="preserve">Back-End: MS SQL SERVER  2000 </w:t>
      </w:r>
    </w:p>
    <w:p w:rsidR="00880A7B" w:rsidRPr="003D0FBD" w:rsidRDefault="00880A7B" w:rsidP="00880A7B">
      <w:pPr>
        <w:tabs>
          <w:tab w:val="left" w:pos="360"/>
        </w:tabs>
        <w:spacing w:after="30" w:line="360" w:lineRule="auto"/>
        <w:jc w:val="both"/>
        <w:rPr>
          <w:b/>
        </w:rPr>
      </w:pPr>
      <w:r w:rsidRPr="003D0FBD">
        <w:rPr>
          <w:b/>
        </w:rPr>
        <w:t xml:space="preserve">Operational Feasibility : </w:t>
      </w:r>
    </w:p>
    <w:p w:rsidR="00880A7B" w:rsidRPr="003D0FBD" w:rsidRDefault="00880A7B" w:rsidP="00880A7B">
      <w:pPr>
        <w:tabs>
          <w:tab w:val="left" w:pos="360"/>
        </w:tabs>
        <w:spacing w:after="30" w:line="360" w:lineRule="auto"/>
        <w:jc w:val="both"/>
      </w:pPr>
      <w:r w:rsidRPr="003D0FBD">
        <w:t>The project is operationally feasible. This project is being made for the convenience of the managers and employees only. This system will greatly reduce a huge burden of managers and employees. So because of the above stated advantages the users of the system will not be reluctant at all.</w:t>
      </w:r>
    </w:p>
    <w:p w:rsidR="00880A7B" w:rsidRPr="003D0FBD" w:rsidRDefault="00880A7B" w:rsidP="00880A7B">
      <w:pPr>
        <w:tabs>
          <w:tab w:val="left" w:pos="360"/>
        </w:tabs>
        <w:spacing w:after="30" w:line="360" w:lineRule="auto"/>
        <w:jc w:val="both"/>
      </w:pPr>
    </w:p>
    <w:p w:rsidR="00880A7B" w:rsidRPr="003D0FBD" w:rsidRDefault="00880A7B" w:rsidP="00880A7B">
      <w:pPr>
        <w:tabs>
          <w:tab w:val="left" w:pos="360"/>
        </w:tabs>
        <w:spacing w:after="30" w:line="360" w:lineRule="auto"/>
        <w:jc w:val="both"/>
      </w:pPr>
      <w:r>
        <w:rPr>
          <w:b/>
          <w:sz w:val="28"/>
        </w:rPr>
        <w:t xml:space="preserve">8.2 </w:t>
      </w:r>
      <w:r w:rsidRPr="003D0FBD">
        <w:rPr>
          <w:b/>
          <w:sz w:val="28"/>
        </w:rPr>
        <w:t>Software Requirement Specification</w:t>
      </w:r>
    </w:p>
    <w:p w:rsidR="00880A7B" w:rsidRPr="003D0FBD" w:rsidRDefault="00880A7B" w:rsidP="00880A7B">
      <w:pPr>
        <w:spacing w:after="30" w:line="360" w:lineRule="auto"/>
        <w:jc w:val="both"/>
        <w:outlineLvl w:val="0"/>
      </w:pPr>
      <w:r w:rsidRPr="003D0FBD">
        <w:t xml:space="preserve">The software requirement specification is produced at the culmination of the analysis task. </w:t>
      </w:r>
    </w:p>
    <w:p w:rsidR="00880A7B" w:rsidRPr="003D0FBD" w:rsidRDefault="00880A7B" w:rsidP="00880A7B">
      <w:pPr>
        <w:spacing w:after="30" w:line="360" w:lineRule="auto"/>
        <w:ind w:right="-720"/>
        <w:jc w:val="both"/>
        <w:outlineLvl w:val="0"/>
        <w:rPr>
          <w:b/>
        </w:rPr>
      </w:pPr>
      <w:r w:rsidRPr="003D0FBD">
        <w:rPr>
          <w:b/>
        </w:rPr>
        <w:t>Purpose</w:t>
      </w:r>
    </w:p>
    <w:p w:rsidR="00880A7B" w:rsidRPr="003D0FBD" w:rsidRDefault="00880A7B" w:rsidP="00880A7B">
      <w:pPr>
        <w:spacing w:after="30" w:line="360" w:lineRule="auto"/>
        <w:jc w:val="both"/>
      </w:pPr>
      <w:r w:rsidRPr="003D0FBD">
        <w:t>The purpose of this Software Requirement Specification (SRS) is to</w:t>
      </w:r>
    </w:p>
    <w:p w:rsidR="00880A7B" w:rsidRPr="003D0FBD" w:rsidRDefault="00880A7B" w:rsidP="00880A7B">
      <w:pPr>
        <w:spacing w:after="30" w:line="360" w:lineRule="auto"/>
        <w:jc w:val="both"/>
      </w:pPr>
      <w:r w:rsidRPr="003D0FBD">
        <w:t>fully describe the behavior of the “ SYSTEM” being developed. It also describes the nonfunctional requirements, design constraints and other factors necessary to provide a complete and comprehensive description of the requirements.</w:t>
      </w:r>
    </w:p>
    <w:p w:rsidR="00880A7B" w:rsidRDefault="00880A7B" w:rsidP="00880A7B">
      <w:pPr>
        <w:spacing w:after="30" w:line="360" w:lineRule="auto"/>
        <w:ind w:right="-720"/>
        <w:jc w:val="both"/>
        <w:rPr>
          <w:b/>
        </w:rPr>
      </w:pPr>
    </w:p>
    <w:p w:rsidR="00880A7B" w:rsidRPr="003D0FBD" w:rsidRDefault="00880A7B" w:rsidP="00880A7B">
      <w:pPr>
        <w:spacing w:after="30" w:line="360" w:lineRule="auto"/>
        <w:ind w:right="-720"/>
        <w:jc w:val="both"/>
      </w:pPr>
      <w:r w:rsidRPr="003D0FBD">
        <w:rPr>
          <w:b/>
        </w:rPr>
        <w:t>User Characteristics</w:t>
      </w:r>
    </w:p>
    <w:p w:rsidR="00880A7B" w:rsidRPr="003D0FBD" w:rsidRDefault="00880A7B" w:rsidP="00880A7B">
      <w:pPr>
        <w:spacing w:after="30" w:line="360" w:lineRule="auto"/>
        <w:jc w:val="both"/>
      </w:pPr>
      <w:r w:rsidRPr="003D0FBD">
        <w:rPr>
          <w:b/>
        </w:rPr>
        <w:t>Administrator :</w:t>
      </w:r>
      <w:r w:rsidRPr="003D0FBD">
        <w:t xml:space="preserve"> Deep knowledge of computers as well as company policies.</w:t>
      </w:r>
    </w:p>
    <w:p w:rsidR="00880A7B" w:rsidRPr="003D0FBD" w:rsidRDefault="00880A7B" w:rsidP="00880A7B">
      <w:pPr>
        <w:spacing w:after="30" w:line="360" w:lineRule="auto"/>
        <w:jc w:val="both"/>
      </w:pPr>
      <w:r w:rsidRPr="003D0FBD">
        <w:rPr>
          <w:b/>
        </w:rPr>
        <w:t>Employees :</w:t>
      </w:r>
      <w:r w:rsidRPr="003D0FBD">
        <w:t xml:space="preserve"> Basic knowledge of handling computers is required.</w:t>
      </w:r>
    </w:p>
    <w:p w:rsidR="00880A7B" w:rsidRPr="003D0FBD" w:rsidRDefault="00880A7B" w:rsidP="00880A7B">
      <w:pPr>
        <w:tabs>
          <w:tab w:val="left" w:pos="-513"/>
          <w:tab w:val="num" w:pos="1890"/>
          <w:tab w:val="left" w:pos="10800"/>
        </w:tabs>
        <w:spacing w:after="30" w:line="360" w:lineRule="auto"/>
        <w:jc w:val="both"/>
      </w:pPr>
      <w:r w:rsidRPr="003D0FBD">
        <w:t>This software has been designed keeping in view the requirements and ease of the user who is finally going to use it. After all the effort put on analysis phase, I ended up with the following requirements:</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lastRenderedPageBreak/>
        <w:t xml:space="preserve">Easy storage, </w:t>
      </w:r>
      <w:proofErr w:type="spellStart"/>
      <w:r w:rsidRPr="003D0FBD">
        <w:t>updation</w:t>
      </w:r>
      <w:proofErr w:type="spellEnd"/>
      <w:r w:rsidRPr="003D0FBD">
        <w:t>, deletion and retrieval of data.</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No redundancy of data.</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Minimal traversal time.</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User friendly interface.</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Proper validations and checks for the data to be entered.</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Generation of certain automatic values.</w:t>
      </w:r>
    </w:p>
    <w:p w:rsidR="00880A7B" w:rsidRPr="003D0FBD" w:rsidRDefault="00880A7B" w:rsidP="00880A7B">
      <w:pPr>
        <w:numPr>
          <w:ilvl w:val="0"/>
          <w:numId w:val="26"/>
        </w:numPr>
        <w:tabs>
          <w:tab w:val="num" w:pos="720"/>
          <w:tab w:val="left" w:pos="10800"/>
        </w:tabs>
        <w:spacing w:after="30" w:line="360" w:lineRule="auto"/>
        <w:ind w:left="0" w:right="720" w:firstLine="0"/>
        <w:jc w:val="both"/>
      </w:pPr>
      <w:r w:rsidRPr="003D0FBD">
        <w:t xml:space="preserve">Compatibility with other Microsoft based </w:t>
      </w:r>
      <w:proofErr w:type="spellStart"/>
      <w:r w:rsidRPr="003D0FBD">
        <w:t>softwares</w:t>
      </w:r>
      <w:proofErr w:type="spellEnd"/>
      <w:r w:rsidRPr="003D0FBD">
        <w:t>.</w:t>
      </w:r>
    </w:p>
    <w:p w:rsidR="00880A7B" w:rsidRPr="003D0FBD" w:rsidRDefault="00880A7B" w:rsidP="00880A7B">
      <w:pPr>
        <w:spacing w:after="30" w:line="360" w:lineRule="auto"/>
        <w:ind w:right="-720"/>
        <w:jc w:val="both"/>
        <w:outlineLvl w:val="0"/>
        <w:rPr>
          <w:b/>
        </w:rPr>
      </w:pPr>
    </w:p>
    <w:p w:rsidR="00880A7B" w:rsidRPr="003D0FBD" w:rsidRDefault="00880A7B" w:rsidP="00880A7B">
      <w:pPr>
        <w:spacing w:after="30" w:line="360" w:lineRule="auto"/>
        <w:ind w:right="-720"/>
        <w:jc w:val="both"/>
        <w:outlineLvl w:val="0"/>
        <w:rPr>
          <w:b/>
        </w:rPr>
      </w:pPr>
      <w:r w:rsidRPr="003D0FBD">
        <w:rPr>
          <w:b/>
        </w:rPr>
        <w:t>General Constraints</w:t>
      </w:r>
    </w:p>
    <w:p w:rsidR="00880A7B" w:rsidRPr="003D0FBD" w:rsidRDefault="00880A7B" w:rsidP="00880A7B">
      <w:pPr>
        <w:spacing w:after="30" w:line="360" w:lineRule="auto"/>
        <w:jc w:val="both"/>
      </w:pPr>
      <w:r w:rsidRPr="003D0FBD">
        <w:t xml:space="preserve">The Online Trading System shall execute online. The said application is a server-side application and the product code shall be written in ASP.NET using C#.NET and VB.NET. The database will be managed in SQL Server. A standard QWERTY keyboard is associated with each workstation. </w:t>
      </w:r>
    </w:p>
    <w:p w:rsidR="00880A7B" w:rsidRPr="003D0FBD" w:rsidRDefault="00880A7B" w:rsidP="00880A7B">
      <w:pPr>
        <w:spacing w:after="30" w:line="360" w:lineRule="auto"/>
        <w:jc w:val="both"/>
      </w:pPr>
      <w:r w:rsidRPr="003D0FBD">
        <w:t>The application is allocated the responsibility for ensuring that only authorized data-entry operators, employees can access the records and availability to anyone who has a computer and an internet connection.</w:t>
      </w:r>
    </w:p>
    <w:p w:rsidR="00880A7B" w:rsidRPr="003D0FBD" w:rsidRDefault="00880A7B" w:rsidP="00880A7B">
      <w:pPr>
        <w:spacing w:after="30" w:line="360" w:lineRule="auto"/>
        <w:ind w:right="-720"/>
        <w:jc w:val="both"/>
        <w:outlineLvl w:val="0"/>
      </w:pPr>
      <w:r w:rsidRPr="003D0FBD">
        <w:rPr>
          <w:b/>
        </w:rPr>
        <w:t>Assumptions</w:t>
      </w:r>
    </w:p>
    <w:p w:rsidR="00880A7B" w:rsidRPr="003D0FBD" w:rsidRDefault="00880A7B" w:rsidP="00880A7B">
      <w:pPr>
        <w:spacing w:after="30" w:line="360" w:lineRule="auto"/>
        <w:jc w:val="both"/>
      </w:pPr>
      <w:r w:rsidRPr="003D0FBD">
        <w:t>This application is released with an implicit assumption that it is made to work online for applying of Equities and viewing customers   records with the broker.</w:t>
      </w:r>
    </w:p>
    <w:p w:rsidR="00880A7B" w:rsidRPr="003D0FBD" w:rsidRDefault="00880A7B" w:rsidP="00880A7B">
      <w:pPr>
        <w:spacing w:after="30" w:line="360" w:lineRule="auto"/>
        <w:jc w:val="both"/>
        <w:outlineLvl w:val="0"/>
        <w:rPr>
          <w:b/>
        </w:rPr>
      </w:pPr>
      <w:r w:rsidRPr="003D0FBD">
        <w:rPr>
          <w:b/>
        </w:rPr>
        <w:t>Functional Requirements</w:t>
      </w:r>
    </w:p>
    <w:p w:rsidR="00880A7B" w:rsidRPr="003D0FBD" w:rsidRDefault="00880A7B" w:rsidP="00880A7B">
      <w:pPr>
        <w:spacing w:after="30" w:line="360" w:lineRule="auto"/>
        <w:jc w:val="both"/>
      </w:pPr>
      <w:r w:rsidRPr="003D0FBD">
        <w:t>The function and performance specification for the system is divided into two major roles: Admin   and customer. These functions can be accessed after going through the Login Screen which is a welcome page.</w:t>
      </w:r>
    </w:p>
    <w:p w:rsidR="00880A7B" w:rsidRPr="003D0FBD" w:rsidRDefault="00880A7B" w:rsidP="00880A7B">
      <w:pPr>
        <w:spacing w:after="30" w:line="360" w:lineRule="auto"/>
        <w:jc w:val="both"/>
        <w:outlineLvl w:val="0"/>
      </w:pPr>
      <w:r w:rsidRPr="003D0FBD">
        <w:rPr>
          <w:b/>
        </w:rPr>
        <w:t>Introduction:</w:t>
      </w:r>
      <w:r w:rsidRPr="003D0FBD">
        <w:t xml:space="preserve"> It deals with the administrator’s login that has complete access to all files and records there in. </w:t>
      </w:r>
      <w:r w:rsidRPr="003D0FBD">
        <w:tab/>
      </w:r>
      <w:r w:rsidRPr="003D0FBD">
        <w:tab/>
      </w:r>
      <w:r w:rsidRPr="003D0FBD">
        <w:tab/>
      </w:r>
    </w:p>
    <w:p w:rsidR="00880A7B" w:rsidRPr="003D0FBD" w:rsidRDefault="00880A7B" w:rsidP="00880A7B">
      <w:pPr>
        <w:spacing w:after="30" w:line="360" w:lineRule="auto"/>
        <w:jc w:val="both"/>
        <w:outlineLvl w:val="0"/>
      </w:pPr>
      <w:r w:rsidRPr="003D0FBD">
        <w:rPr>
          <w:b/>
        </w:rPr>
        <w:t>Inputs:</w:t>
      </w:r>
      <w:r w:rsidRPr="003D0FBD">
        <w:t xml:space="preserve"> The main data that is inputted is the Customer Code of the administrator to keep track of authorization and authentication. </w:t>
      </w:r>
    </w:p>
    <w:p w:rsidR="00880A7B" w:rsidRPr="003D0FBD" w:rsidRDefault="00880A7B" w:rsidP="00880A7B">
      <w:pPr>
        <w:spacing w:after="30" w:line="360" w:lineRule="auto"/>
        <w:jc w:val="both"/>
        <w:outlineLvl w:val="0"/>
      </w:pPr>
      <w:r w:rsidRPr="003D0FBD">
        <w:rPr>
          <w:b/>
        </w:rPr>
        <w:t xml:space="preserve">Processing: </w:t>
      </w:r>
      <w:r w:rsidRPr="003D0FBD">
        <w:t>The input is processed with the help of a cookie or a query string. An admin can create new records, edit old ones and delete the unnecessary.</w:t>
      </w:r>
    </w:p>
    <w:p w:rsidR="00305CBD" w:rsidRDefault="00880A7B" w:rsidP="00305CBD">
      <w:pPr>
        <w:spacing w:after="30" w:line="360" w:lineRule="auto"/>
        <w:jc w:val="both"/>
        <w:outlineLvl w:val="0"/>
      </w:pPr>
      <w:r w:rsidRPr="003D0FBD">
        <w:rPr>
          <w:b/>
        </w:rPr>
        <w:t xml:space="preserve">Outputs: </w:t>
      </w:r>
      <w:r w:rsidRPr="003D0FBD">
        <w:t>Maximum output is generated through this section. The Admin is responsible for adding all the basic information and codes which are used further while entering employee related information and equipment related information too.</w:t>
      </w:r>
    </w:p>
    <w:p w:rsidR="00880A7B" w:rsidRPr="00305CBD" w:rsidRDefault="00880A7B" w:rsidP="00305CBD">
      <w:pPr>
        <w:spacing w:after="30" w:line="360" w:lineRule="auto"/>
        <w:jc w:val="both"/>
        <w:outlineLvl w:val="0"/>
        <w:rPr>
          <w:rStyle w:val="Strong"/>
          <w:b w:val="0"/>
          <w:bCs/>
        </w:rPr>
      </w:pPr>
      <w:r>
        <w:rPr>
          <w:rStyle w:val="Strong"/>
          <w:sz w:val="28"/>
        </w:rPr>
        <w:lastRenderedPageBreak/>
        <w:t xml:space="preserve">8.3 </w:t>
      </w:r>
      <w:r w:rsidRPr="005B6A29">
        <w:rPr>
          <w:rStyle w:val="Strong"/>
          <w:sz w:val="28"/>
        </w:rPr>
        <w:t>SYSTEM ANALYSIS</w:t>
      </w:r>
    </w:p>
    <w:p w:rsidR="00880A7B" w:rsidRPr="003D0FBD" w:rsidRDefault="00880A7B" w:rsidP="00880A7B">
      <w:pPr>
        <w:pStyle w:val="NormalWeb"/>
        <w:spacing w:before="0" w:after="30" w:line="360" w:lineRule="auto"/>
        <w:jc w:val="both"/>
        <w:rPr>
          <w:lang w:eastAsia="ar-SA"/>
        </w:rPr>
      </w:pPr>
      <w:r w:rsidRPr="003D0FBD">
        <w:rPr>
          <w:lang w:eastAsia="ar-SA"/>
        </w:rPr>
        <w:t>The Analysis model:</w:t>
      </w:r>
    </w:p>
    <w:p w:rsidR="00880A7B" w:rsidRPr="003D0FBD" w:rsidRDefault="00880A7B" w:rsidP="00880A7B">
      <w:pPr>
        <w:pStyle w:val="NormalWeb"/>
        <w:spacing w:before="0" w:after="30" w:line="360" w:lineRule="auto"/>
        <w:jc w:val="both"/>
        <w:rPr>
          <w:lang w:eastAsia="ar-SA"/>
        </w:rPr>
      </w:pPr>
      <w:r w:rsidRPr="003D0FBD">
        <w:rPr>
          <w:lang w:eastAsia="ar-SA"/>
        </w:rPr>
        <w:t>The analysis model must achieve three primary objectives:</w:t>
      </w:r>
    </w:p>
    <w:p w:rsidR="00880A7B" w:rsidRPr="003D0FBD" w:rsidRDefault="00880A7B" w:rsidP="00880A7B">
      <w:pPr>
        <w:pStyle w:val="ListParagraph"/>
        <w:numPr>
          <w:ilvl w:val="0"/>
          <w:numId w:val="13"/>
        </w:numPr>
        <w:tabs>
          <w:tab w:val="left" w:pos="1793"/>
        </w:tabs>
        <w:suppressAutoHyphens/>
        <w:spacing w:after="30" w:line="360" w:lineRule="auto"/>
        <w:jc w:val="both"/>
        <w:rPr>
          <w:rFonts w:ascii="Times New Roman" w:hAnsi="Times New Roman"/>
          <w:sz w:val="24"/>
          <w:szCs w:val="24"/>
          <w:lang w:eastAsia="ar-SA"/>
        </w:rPr>
      </w:pPr>
      <w:r w:rsidRPr="003D0FBD">
        <w:rPr>
          <w:rFonts w:ascii="Times New Roman" w:hAnsi="Times New Roman"/>
          <w:sz w:val="24"/>
          <w:szCs w:val="24"/>
          <w:lang w:eastAsia="ar-SA"/>
        </w:rPr>
        <w:t>To describe what the customer requires.</w:t>
      </w:r>
    </w:p>
    <w:p w:rsidR="00880A7B" w:rsidRPr="003D0FBD" w:rsidRDefault="00880A7B" w:rsidP="00880A7B">
      <w:pPr>
        <w:pStyle w:val="ListParagraph"/>
        <w:numPr>
          <w:ilvl w:val="0"/>
          <w:numId w:val="13"/>
        </w:numPr>
        <w:spacing w:after="30" w:line="360" w:lineRule="auto"/>
        <w:jc w:val="both"/>
        <w:rPr>
          <w:rFonts w:ascii="Times New Roman" w:hAnsi="Times New Roman"/>
          <w:sz w:val="24"/>
          <w:szCs w:val="24"/>
          <w:lang w:eastAsia="ar-SA"/>
        </w:rPr>
      </w:pPr>
      <w:r w:rsidRPr="003D0FBD">
        <w:rPr>
          <w:rFonts w:ascii="Times New Roman" w:hAnsi="Times New Roman"/>
          <w:sz w:val="24"/>
          <w:szCs w:val="24"/>
          <w:lang w:eastAsia="ar-SA"/>
        </w:rPr>
        <w:t>To establish the basis for the enhancement of a software design.</w:t>
      </w:r>
    </w:p>
    <w:p w:rsidR="00880A7B" w:rsidRPr="003D0FBD" w:rsidRDefault="00880A7B" w:rsidP="00880A7B">
      <w:pPr>
        <w:pStyle w:val="ListParagraph"/>
        <w:numPr>
          <w:ilvl w:val="0"/>
          <w:numId w:val="13"/>
        </w:numPr>
        <w:spacing w:after="30" w:line="360" w:lineRule="auto"/>
        <w:jc w:val="both"/>
        <w:rPr>
          <w:rFonts w:ascii="Times New Roman" w:hAnsi="Times New Roman"/>
          <w:sz w:val="24"/>
          <w:szCs w:val="24"/>
          <w:lang w:eastAsia="ar-SA"/>
        </w:rPr>
      </w:pPr>
      <w:r w:rsidRPr="003D0FBD">
        <w:rPr>
          <w:rFonts w:ascii="Times New Roman" w:hAnsi="Times New Roman"/>
          <w:sz w:val="24"/>
          <w:szCs w:val="24"/>
          <w:lang w:eastAsia="ar-SA"/>
        </w:rPr>
        <w:t>To define a set of requirements that can be validated once the software is completely enhanced.   The main elements of the analysis model are briefly described below.</w:t>
      </w:r>
    </w:p>
    <w:p w:rsidR="00880A7B" w:rsidRPr="003D0FBD" w:rsidRDefault="00975DF5" w:rsidP="00880A7B">
      <w:pPr>
        <w:spacing w:after="30" w:line="360" w:lineRule="auto"/>
        <w:ind w:firstLine="2955"/>
        <w:jc w:val="both"/>
        <w:rPr>
          <w:lang w:eastAsia="ar-SA"/>
        </w:rPr>
      </w:pPr>
      <w:r>
        <w:pict>
          <v:group id="_x0000_s1091" style="position:absolute;left:0;text-align:left;margin-left:80.35pt;margin-top:9.75pt;width:331.2pt;height:264.2pt;z-index:251660288;mso-wrap-distance-left:0;mso-wrap-distance-right:0" coordorigin="1607,84" coordsize="5744,5625">
            <o:lock v:ext="edit" text="t"/>
            <v:oval id="_x0000_s1092" style="position:absolute;left:1607;top:84;width:5744;height:5625;v-text-anchor:middle" fillcolor="#e6e6e6">
              <v:fill color2="#191919"/>
            </v:oval>
            <v:group id="_x0000_s1093" style="position:absolute;left:1889;top:84;width:5250;height:5449;mso-wrap-distance-left:0;mso-wrap-distance-right:0" coordorigin="1889,84" coordsize="5250,5449">
              <o:lock v:ext="edit" text="t"/>
              <v:oval id="_x0000_s1094" style="position:absolute;left:2608;top:983;width:3795;height:3660;v-text-anchor:middle">
                <v:fill color2="black"/>
              </v:oval>
              <v:oval id="_x0000_s1095" style="position:absolute;left:3793;top:2269;width:1335;height:1288;v-text-anchor:middle-center" fillcolor="#e6e6e6">
                <v:fill color2="#191919"/>
                <v:textbox style="mso-next-textbox:#_x0000_s1095;mso-rotate-with-shape:t" inset="0,0,0,0">
                  <w:txbxContent>
                    <w:p w:rsidR="00880A7B" w:rsidRDefault="00880A7B" w:rsidP="00880A7B">
                      <w:pPr>
                        <w:jc w:val="center"/>
                        <w:rPr>
                          <w:b/>
                          <w:color w:val="000080"/>
                        </w:rPr>
                      </w:pPr>
                      <w:r>
                        <w:rPr>
                          <w:b/>
                          <w:color w:val="000080"/>
                        </w:rPr>
                        <w:t>Data</w:t>
                      </w:r>
                    </w:p>
                    <w:p w:rsidR="00880A7B" w:rsidRDefault="00880A7B" w:rsidP="00880A7B">
                      <w:pPr>
                        <w:jc w:val="center"/>
                        <w:rPr>
                          <w:b/>
                          <w:color w:val="000080"/>
                        </w:rPr>
                      </w:pPr>
                      <w:r>
                        <w:rPr>
                          <w:b/>
                          <w:color w:val="000080"/>
                        </w:rPr>
                        <w:t>Dictionary</w:t>
                      </w:r>
                    </w:p>
                  </w:txbxContent>
                </v:textbox>
              </v:oval>
              <v:line id="_x0000_s1096" style="position:absolute;flip:y" from="4528,84" to="4528,2319"/>
              <v:line id="_x0000_s1097" style="position:absolute;flip:x" from="1889,3188" to="3794,4194"/>
              <v:line id="_x0000_s1098" style="position:absolute" from="5129,3004" to="7139,3904"/>
              <v:shapetype id="_x0000_t202" coordsize="21600,21600" o:spt="202" path="m,l,21600r21600,l21600,xe">
                <v:stroke joinstyle="miter"/>
                <v:path gradientshapeok="t" o:connecttype="rect"/>
              </v:shapetype>
              <v:shape id="_x0000_s1099" type="#_x0000_t202" style="position:absolute;left:2998;top:1723;width:1530;height:1087" filled="f" stroked="f">
                <v:stroke joinstyle="round"/>
                <v:textbox style="mso-next-textbox:#_x0000_s1099;mso-rotate-with-shape:t" inset="0,0,0,0">
                  <w:txbxContent>
                    <w:p w:rsidR="00880A7B" w:rsidRDefault="00880A7B" w:rsidP="00880A7B">
                      <w:pPr>
                        <w:rPr>
                          <w:b/>
                          <w:color w:val="000080"/>
                        </w:rPr>
                      </w:pPr>
                      <w:r>
                        <w:rPr>
                          <w:b/>
                          <w:color w:val="000080"/>
                        </w:rPr>
                        <w:t>Entity Relationship</w:t>
                      </w:r>
                    </w:p>
                    <w:p w:rsidR="00880A7B" w:rsidRDefault="00880A7B" w:rsidP="00880A7B">
                      <w:pPr>
                        <w:rPr>
                          <w:b/>
                          <w:color w:val="000080"/>
                        </w:rPr>
                      </w:pPr>
                      <w:r>
                        <w:rPr>
                          <w:b/>
                          <w:color w:val="000080"/>
                        </w:rPr>
                        <w:t>Diagram</w:t>
                      </w:r>
                    </w:p>
                  </w:txbxContent>
                </v:textbox>
              </v:shape>
              <v:shape id="_x0000_s1100" type="#_x0000_t202" style="position:absolute;left:2398;top:777;width:1275;height:725" filled="f" stroked="f" strokecolor="navy">
                <v:stroke color2="#ffff7f" joinstyle="round"/>
                <v:textbox style="mso-next-textbox:#_x0000_s1100;mso-rotate-with-shape:t" inset="0,0,0,0">
                  <w:txbxContent>
                    <w:p w:rsidR="00880A7B" w:rsidRDefault="00880A7B" w:rsidP="00880A7B">
                      <w:pPr>
                        <w:rPr>
                          <w:b/>
                          <w:color w:val="000080"/>
                        </w:rPr>
                      </w:pPr>
                      <w:r>
                        <w:rPr>
                          <w:b/>
                          <w:color w:val="000080"/>
                        </w:rPr>
                        <w:t>Data Object Description</w:t>
                      </w:r>
                    </w:p>
                  </w:txbxContent>
                </v:textbox>
              </v:shape>
              <v:shape id="_x0000_s1101" type="#_x0000_t202" style="position:absolute;left:5158;top:535;width:1559;height:825" filled="f" stroked="f">
                <v:stroke joinstyle="round"/>
                <v:textbox style="mso-next-textbox:#_x0000_s1101;mso-rotate-with-shape:t" inset="0,0,0,0">
                  <w:txbxContent>
                    <w:p w:rsidR="00880A7B" w:rsidRDefault="00880A7B" w:rsidP="00880A7B">
                      <w:pPr>
                        <w:rPr>
                          <w:b/>
                          <w:color w:val="000080"/>
                        </w:rPr>
                      </w:pPr>
                      <w:r>
                        <w:rPr>
                          <w:b/>
                          <w:color w:val="000080"/>
                        </w:rPr>
                        <w:t>Process Specification</w:t>
                      </w:r>
                    </w:p>
                  </w:txbxContent>
                </v:textbox>
              </v:shape>
              <v:shape id="_x0000_s1102" type="#_x0000_t202" style="position:absolute;left:4858;top:1771;width:1288;height:735" filled="f" stroked="f">
                <v:stroke joinstyle="round"/>
                <v:textbox style="mso-next-textbox:#_x0000_s1102;mso-rotate-with-shape:t" inset="0,0,0,0">
                  <w:txbxContent>
                    <w:p w:rsidR="00880A7B" w:rsidRDefault="00880A7B" w:rsidP="00880A7B">
                      <w:pPr>
                        <w:rPr>
                          <w:b/>
                          <w:color w:val="000080"/>
                        </w:rPr>
                      </w:pPr>
                      <w:r>
                        <w:rPr>
                          <w:b/>
                          <w:color w:val="000080"/>
                        </w:rPr>
                        <w:t>Data Flow Diagram</w:t>
                      </w:r>
                    </w:p>
                  </w:txbxContent>
                </v:textbox>
              </v:shape>
              <v:shape id="_x0000_s1103" type="#_x0000_t202" style="position:absolute;left:3793;top:3632;width:1873;height:725" filled="f" stroked="f">
                <v:stroke joinstyle="round"/>
                <v:textbox style="mso-next-textbox:#_x0000_s1103;mso-rotate-with-shape:t" inset="0,0,0,0">
                  <w:txbxContent>
                    <w:p w:rsidR="00880A7B" w:rsidRDefault="00880A7B" w:rsidP="00880A7B">
                      <w:pPr>
                        <w:rPr>
                          <w:b/>
                          <w:color w:val="000080"/>
                        </w:rPr>
                      </w:pPr>
                      <w:r>
                        <w:rPr>
                          <w:b/>
                          <w:color w:val="000080"/>
                        </w:rPr>
                        <w:t>State Transition Diagram</w:t>
                      </w:r>
                    </w:p>
                  </w:txbxContent>
                </v:textbox>
              </v:shape>
              <v:shape id="_x0000_s1104" type="#_x0000_t202" style="position:absolute;left:3837;top:4808;width:1784;height:725" filled="f" stroked="f">
                <v:stroke joinstyle="round"/>
                <v:textbox style="mso-next-textbox:#_x0000_s1104;mso-rotate-with-shape:t" inset="0,0,0,0">
                  <w:txbxContent>
                    <w:p w:rsidR="00880A7B" w:rsidRDefault="00880A7B" w:rsidP="00880A7B">
                      <w:pPr>
                        <w:rPr>
                          <w:b/>
                          <w:color w:val="000080"/>
                        </w:rPr>
                      </w:pPr>
                      <w:r>
                        <w:rPr>
                          <w:b/>
                          <w:color w:val="000080"/>
                        </w:rPr>
                        <w:t>Control Specification</w:t>
                      </w:r>
                    </w:p>
                  </w:txbxContent>
                </v:textbox>
              </v:shape>
            </v:group>
            <w10:wrap type="square"/>
          </v:group>
        </w:pict>
      </w:r>
    </w:p>
    <w:p w:rsidR="00880A7B" w:rsidRPr="003D0FBD" w:rsidRDefault="00880A7B" w:rsidP="00880A7B">
      <w:pPr>
        <w:spacing w:after="30" w:line="360" w:lineRule="auto"/>
        <w:jc w:val="both"/>
        <w:rPr>
          <w:lang w:eastAsia="ar-SA"/>
        </w:rPr>
      </w:pPr>
      <w:r w:rsidRPr="003D0FBD">
        <w:rPr>
          <w:lang w:eastAsia="ar-SA"/>
        </w:rPr>
        <w:t xml:space="preserve">                                             </w:t>
      </w:r>
    </w:p>
    <w:p w:rsidR="00880A7B" w:rsidRPr="003D0FBD" w:rsidRDefault="00880A7B" w:rsidP="00880A7B">
      <w:pPr>
        <w:spacing w:after="30" w:line="360" w:lineRule="auto"/>
        <w:jc w:val="both"/>
        <w:rPr>
          <w:b/>
          <w:lang w:eastAsia="ar-SA"/>
        </w:rPr>
      </w:pPr>
    </w:p>
    <w:p w:rsidR="00880A7B" w:rsidRPr="003D0FBD" w:rsidRDefault="00880A7B" w:rsidP="00880A7B">
      <w:pPr>
        <w:spacing w:after="30" w:line="360" w:lineRule="auto"/>
        <w:jc w:val="both"/>
        <w:rPr>
          <w:b/>
          <w:lang w:eastAsia="ar-SA"/>
        </w:rPr>
      </w:pPr>
    </w:p>
    <w:p w:rsidR="00880A7B" w:rsidRPr="003D0FBD" w:rsidRDefault="00880A7B" w:rsidP="00880A7B">
      <w:pPr>
        <w:spacing w:after="30" w:line="360" w:lineRule="auto"/>
        <w:jc w:val="both"/>
        <w:rPr>
          <w:b/>
          <w:lang w:eastAsia="ar-SA"/>
        </w:rPr>
      </w:pPr>
    </w:p>
    <w:p w:rsidR="00880A7B" w:rsidRPr="003D0FBD" w:rsidRDefault="00880A7B" w:rsidP="00880A7B">
      <w:pPr>
        <w:spacing w:after="30" w:line="360" w:lineRule="auto"/>
        <w:jc w:val="both"/>
        <w:rPr>
          <w:b/>
          <w:lang w:eastAsia="ar-SA"/>
        </w:rPr>
      </w:pPr>
    </w:p>
    <w:p w:rsidR="00880A7B" w:rsidRPr="003D0FBD" w:rsidRDefault="00880A7B" w:rsidP="00880A7B">
      <w:pPr>
        <w:suppressAutoHyphens/>
        <w:spacing w:after="30" w:line="360" w:lineRule="auto"/>
        <w:ind w:right="14"/>
        <w:jc w:val="both"/>
        <w:rPr>
          <w:lang w:eastAsia="ar-SA"/>
        </w:rPr>
      </w:pPr>
    </w:p>
    <w:p w:rsidR="00880A7B" w:rsidRPr="003D0FBD" w:rsidRDefault="00880A7B" w:rsidP="00880A7B">
      <w:pPr>
        <w:suppressAutoHyphens/>
        <w:spacing w:after="30" w:line="360" w:lineRule="auto"/>
        <w:ind w:right="14"/>
        <w:jc w:val="both"/>
        <w:rPr>
          <w:lang w:eastAsia="ar-SA"/>
        </w:rPr>
      </w:pPr>
    </w:p>
    <w:p w:rsidR="00880A7B" w:rsidRPr="003D0FBD" w:rsidRDefault="00880A7B" w:rsidP="00880A7B">
      <w:pPr>
        <w:suppressAutoHyphens/>
        <w:spacing w:after="30" w:line="360" w:lineRule="auto"/>
        <w:ind w:right="14"/>
        <w:jc w:val="both"/>
        <w:rPr>
          <w:lang w:eastAsia="ar-SA"/>
        </w:rPr>
      </w:pPr>
    </w:p>
    <w:p w:rsidR="00880A7B" w:rsidRPr="003D0FBD" w:rsidRDefault="00880A7B" w:rsidP="00880A7B">
      <w:pPr>
        <w:suppressAutoHyphens/>
        <w:spacing w:after="30" w:line="360" w:lineRule="auto"/>
        <w:ind w:right="14"/>
        <w:jc w:val="both"/>
        <w:rPr>
          <w:lang w:eastAsia="ar-SA"/>
        </w:rPr>
      </w:pPr>
    </w:p>
    <w:p w:rsidR="00880A7B" w:rsidRPr="003D0FBD" w:rsidRDefault="00880A7B" w:rsidP="00880A7B">
      <w:pPr>
        <w:pStyle w:val="ListParagraph"/>
        <w:suppressAutoHyphens/>
        <w:spacing w:after="30" w:line="360" w:lineRule="auto"/>
        <w:ind w:right="14"/>
        <w:jc w:val="both"/>
        <w:rPr>
          <w:rFonts w:ascii="Times New Roman" w:hAnsi="Times New Roman"/>
          <w:sz w:val="24"/>
          <w:szCs w:val="24"/>
          <w:lang w:eastAsia="ar-SA"/>
        </w:rPr>
      </w:pPr>
    </w:p>
    <w:p w:rsidR="00880A7B" w:rsidRPr="003D0FBD" w:rsidRDefault="00880A7B" w:rsidP="00880A7B">
      <w:pPr>
        <w:pStyle w:val="ListParagraph"/>
        <w:suppressAutoHyphens/>
        <w:spacing w:after="30" w:line="360" w:lineRule="auto"/>
        <w:ind w:right="14"/>
        <w:jc w:val="both"/>
        <w:rPr>
          <w:rFonts w:ascii="Times New Roman" w:hAnsi="Times New Roman"/>
          <w:sz w:val="24"/>
          <w:szCs w:val="24"/>
          <w:lang w:eastAsia="ar-SA"/>
        </w:rPr>
      </w:pPr>
    </w:p>
    <w:p w:rsidR="00880A7B" w:rsidRPr="003D0FBD" w:rsidRDefault="00880A7B" w:rsidP="00880A7B">
      <w:pPr>
        <w:pStyle w:val="ListParagraph"/>
        <w:numPr>
          <w:ilvl w:val="0"/>
          <w:numId w:val="12"/>
        </w:numPr>
        <w:suppressAutoHyphens/>
        <w:spacing w:after="30" w:line="360" w:lineRule="auto"/>
        <w:ind w:right="14"/>
        <w:jc w:val="both"/>
        <w:rPr>
          <w:rFonts w:ascii="Times New Roman" w:hAnsi="Times New Roman"/>
          <w:sz w:val="24"/>
          <w:szCs w:val="24"/>
          <w:lang w:eastAsia="ar-SA"/>
        </w:rPr>
      </w:pPr>
      <w:r w:rsidRPr="003D0FBD">
        <w:rPr>
          <w:rFonts w:ascii="Times New Roman" w:hAnsi="Times New Roman"/>
          <w:sz w:val="24"/>
          <w:szCs w:val="24"/>
          <w:lang w:eastAsia="ar-SA"/>
        </w:rPr>
        <w:t xml:space="preserve">At the core of the model lies the </w:t>
      </w:r>
      <w:r w:rsidRPr="003D0FBD">
        <w:rPr>
          <w:rFonts w:ascii="Times New Roman" w:hAnsi="Times New Roman"/>
          <w:b/>
          <w:bCs/>
          <w:iCs/>
          <w:sz w:val="24"/>
          <w:szCs w:val="24"/>
          <w:lang w:eastAsia="ar-SA"/>
        </w:rPr>
        <w:t>data dictionary</w:t>
      </w:r>
      <w:r w:rsidRPr="003D0FBD">
        <w:rPr>
          <w:rFonts w:ascii="Times New Roman" w:hAnsi="Times New Roman"/>
          <w:sz w:val="24"/>
          <w:szCs w:val="24"/>
          <w:lang w:eastAsia="ar-SA"/>
        </w:rPr>
        <w:t>, which is a repository that contains descriptions of all the data objects consumed or produced by the software .Three different diagrams surround the core.</w:t>
      </w:r>
    </w:p>
    <w:p w:rsidR="00880A7B" w:rsidRPr="003D0FBD" w:rsidRDefault="00880A7B" w:rsidP="00880A7B">
      <w:pPr>
        <w:pStyle w:val="ListParagraph"/>
        <w:numPr>
          <w:ilvl w:val="0"/>
          <w:numId w:val="12"/>
        </w:numPr>
        <w:suppressAutoHyphens/>
        <w:spacing w:after="30" w:line="360" w:lineRule="auto"/>
        <w:ind w:right="14"/>
        <w:jc w:val="both"/>
        <w:rPr>
          <w:rFonts w:ascii="Times New Roman" w:hAnsi="Times New Roman"/>
          <w:sz w:val="24"/>
          <w:szCs w:val="24"/>
          <w:lang w:eastAsia="ar-SA"/>
        </w:rPr>
      </w:pPr>
      <w:r w:rsidRPr="003D0FBD">
        <w:rPr>
          <w:rFonts w:ascii="Times New Roman" w:hAnsi="Times New Roman"/>
          <w:sz w:val="24"/>
          <w:szCs w:val="24"/>
          <w:lang w:eastAsia="ar-SA"/>
        </w:rPr>
        <w:t xml:space="preserve">The </w:t>
      </w:r>
      <w:r w:rsidRPr="003D0FBD">
        <w:rPr>
          <w:rFonts w:ascii="Times New Roman" w:hAnsi="Times New Roman"/>
          <w:b/>
          <w:bCs/>
          <w:iCs/>
          <w:sz w:val="24"/>
          <w:szCs w:val="24"/>
          <w:lang w:eastAsia="ar-SA"/>
        </w:rPr>
        <w:t>entity relation diagram</w:t>
      </w:r>
      <w:r w:rsidRPr="003D0FBD">
        <w:rPr>
          <w:rFonts w:ascii="Times New Roman" w:hAnsi="Times New Roman"/>
          <w:sz w:val="24"/>
          <w:szCs w:val="24"/>
          <w:lang w:eastAsia="ar-SA"/>
        </w:rPr>
        <w:t xml:space="preserve"> depicts relationships between data objects. </w:t>
      </w:r>
    </w:p>
    <w:p w:rsidR="00880A7B" w:rsidRPr="003D0FBD" w:rsidRDefault="00880A7B" w:rsidP="00880A7B">
      <w:pPr>
        <w:pStyle w:val="ListParagraph"/>
        <w:numPr>
          <w:ilvl w:val="0"/>
          <w:numId w:val="12"/>
        </w:numPr>
        <w:suppressAutoHyphens/>
        <w:spacing w:after="30" w:line="360" w:lineRule="auto"/>
        <w:ind w:right="14"/>
        <w:jc w:val="both"/>
        <w:rPr>
          <w:rFonts w:ascii="Times New Roman" w:hAnsi="Times New Roman"/>
          <w:sz w:val="24"/>
          <w:szCs w:val="24"/>
          <w:lang w:eastAsia="ar-SA"/>
        </w:rPr>
      </w:pPr>
      <w:r w:rsidRPr="003D0FBD">
        <w:rPr>
          <w:rFonts w:ascii="Times New Roman" w:hAnsi="Times New Roman"/>
          <w:sz w:val="24"/>
          <w:szCs w:val="24"/>
          <w:lang w:eastAsia="ar-SA"/>
        </w:rPr>
        <w:t xml:space="preserve">The </w:t>
      </w:r>
      <w:r w:rsidRPr="003D0FBD">
        <w:rPr>
          <w:rFonts w:ascii="Times New Roman" w:hAnsi="Times New Roman"/>
          <w:b/>
          <w:bCs/>
          <w:iCs/>
          <w:sz w:val="24"/>
          <w:szCs w:val="24"/>
          <w:lang w:eastAsia="ar-SA"/>
        </w:rPr>
        <w:t>data flow diagram</w:t>
      </w:r>
      <w:r w:rsidRPr="003D0FBD">
        <w:rPr>
          <w:rFonts w:ascii="Times New Roman" w:hAnsi="Times New Roman"/>
          <w:sz w:val="24"/>
          <w:szCs w:val="24"/>
          <w:lang w:eastAsia="ar-SA"/>
        </w:rPr>
        <w:t xml:space="preserve"> provides an indication of how the data is transformed as they move through the system. </w:t>
      </w:r>
    </w:p>
    <w:p w:rsidR="00880A7B" w:rsidRDefault="00880A7B" w:rsidP="00880A7B">
      <w:pPr>
        <w:pStyle w:val="ListParagraph"/>
        <w:numPr>
          <w:ilvl w:val="0"/>
          <w:numId w:val="12"/>
        </w:numPr>
        <w:suppressAutoHyphens/>
        <w:spacing w:after="30" w:line="360" w:lineRule="auto"/>
        <w:ind w:right="14"/>
        <w:jc w:val="both"/>
        <w:rPr>
          <w:rFonts w:ascii="Times New Roman" w:hAnsi="Times New Roman"/>
          <w:sz w:val="24"/>
          <w:szCs w:val="24"/>
          <w:lang w:eastAsia="ar-SA"/>
        </w:rPr>
      </w:pPr>
      <w:r w:rsidRPr="003D0FBD">
        <w:rPr>
          <w:rFonts w:ascii="Times New Roman" w:hAnsi="Times New Roman"/>
          <w:sz w:val="24"/>
          <w:szCs w:val="24"/>
          <w:lang w:eastAsia="ar-SA"/>
        </w:rPr>
        <w:t xml:space="preserve">The </w:t>
      </w:r>
      <w:r w:rsidRPr="003D0FBD">
        <w:rPr>
          <w:rFonts w:ascii="Times New Roman" w:hAnsi="Times New Roman"/>
          <w:b/>
          <w:bCs/>
          <w:iCs/>
          <w:sz w:val="24"/>
          <w:szCs w:val="24"/>
          <w:lang w:eastAsia="ar-SA"/>
        </w:rPr>
        <w:t>state transition diagram</w:t>
      </w:r>
      <w:r w:rsidRPr="003D0FBD">
        <w:rPr>
          <w:rFonts w:ascii="Times New Roman" w:hAnsi="Times New Roman"/>
          <w:sz w:val="24"/>
          <w:szCs w:val="24"/>
          <w:lang w:eastAsia="ar-SA"/>
        </w:rPr>
        <w:t xml:space="preserve"> indicates how the system behaves as a consequence of external events.</w:t>
      </w:r>
    </w:p>
    <w:p w:rsidR="00880A7B" w:rsidRPr="003D0FBD" w:rsidRDefault="00880A7B" w:rsidP="00880A7B">
      <w:pPr>
        <w:pStyle w:val="ListParagraph"/>
        <w:suppressAutoHyphens/>
        <w:spacing w:after="30" w:line="360" w:lineRule="auto"/>
        <w:ind w:right="14"/>
        <w:jc w:val="both"/>
        <w:rPr>
          <w:rFonts w:ascii="Times New Roman" w:hAnsi="Times New Roman"/>
          <w:sz w:val="24"/>
          <w:szCs w:val="24"/>
          <w:lang w:eastAsia="ar-SA"/>
        </w:rPr>
      </w:pPr>
    </w:p>
    <w:p w:rsidR="00305CBD" w:rsidRDefault="00305CBD" w:rsidP="00880A7B">
      <w:pPr>
        <w:pStyle w:val="ListParagraph"/>
        <w:suppressAutoHyphens/>
        <w:spacing w:after="30" w:line="360" w:lineRule="auto"/>
        <w:ind w:left="0" w:right="14"/>
        <w:jc w:val="both"/>
        <w:rPr>
          <w:rFonts w:ascii="Times New Roman" w:hAnsi="Times New Roman"/>
          <w:b/>
          <w:bCs/>
          <w:sz w:val="28"/>
          <w:szCs w:val="24"/>
        </w:rPr>
      </w:pPr>
    </w:p>
    <w:p w:rsidR="00305CBD" w:rsidRDefault="00305CBD" w:rsidP="00880A7B">
      <w:pPr>
        <w:pStyle w:val="ListParagraph"/>
        <w:suppressAutoHyphens/>
        <w:spacing w:after="30" w:line="360" w:lineRule="auto"/>
        <w:ind w:left="0" w:right="14"/>
        <w:jc w:val="both"/>
        <w:rPr>
          <w:rFonts w:ascii="Times New Roman" w:hAnsi="Times New Roman"/>
          <w:b/>
          <w:bCs/>
          <w:sz w:val="28"/>
          <w:szCs w:val="24"/>
        </w:rPr>
      </w:pPr>
    </w:p>
    <w:p w:rsidR="00305CBD" w:rsidRDefault="00305CBD" w:rsidP="00880A7B">
      <w:pPr>
        <w:pStyle w:val="ListParagraph"/>
        <w:suppressAutoHyphens/>
        <w:spacing w:after="30" w:line="360" w:lineRule="auto"/>
        <w:ind w:left="0" w:right="14"/>
        <w:jc w:val="both"/>
        <w:rPr>
          <w:rFonts w:ascii="Times New Roman" w:hAnsi="Times New Roman"/>
          <w:b/>
          <w:bCs/>
          <w:sz w:val="28"/>
          <w:szCs w:val="24"/>
        </w:rPr>
      </w:pPr>
    </w:p>
    <w:p w:rsidR="00880A7B" w:rsidRPr="00B62156" w:rsidRDefault="00880A7B" w:rsidP="00880A7B">
      <w:pPr>
        <w:pStyle w:val="ListParagraph"/>
        <w:suppressAutoHyphens/>
        <w:spacing w:after="30" w:line="360" w:lineRule="auto"/>
        <w:ind w:left="0" w:right="14"/>
        <w:jc w:val="both"/>
        <w:rPr>
          <w:rFonts w:ascii="Times New Roman" w:hAnsi="Times New Roman"/>
          <w:sz w:val="28"/>
          <w:szCs w:val="24"/>
          <w:lang w:eastAsia="ar-SA"/>
        </w:rPr>
      </w:pPr>
      <w:r>
        <w:rPr>
          <w:rFonts w:ascii="Times New Roman" w:hAnsi="Times New Roman"/>
          <w:b/>
          <w:bCs/>
          <w:sz w:val="28"/>
          <w:szCs w:val="24"/>
        </w:rPr>
        <w:lastRenderedPageBreak/>
        <w:t xml:space="preserve">8.4 </w:t>
      </w:r>
      <w:r w:rsidRPr="00B62156">
        <w:rPr>
          <w:rFonts w:ascii="Times New Roman" w:hAnsi="Times New Roman"/>
          <w:b/>
          <w:bCs/>
          <w:sz w:val="28"/>
          <w:szCs w:val="24"/>
        </w:rPr>
        <w:t>REQUIREMENT ANALYSIS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bCs w:val="0"/>
        </w:rPr>
      </w:pPr>
      <w:r w:rsidRPr="003D0FBD">
        <w:rPr>
          <w:b/>
        </w:rPr>
        <w:t>Goal of Thesis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The goal of our thesis is to develop a website that can be used as an enrollment website with the features of interaction and problem solving. The whole project will be based on PHP with MYSQL as the database with certain security constraints added to it.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Our aim is also to implement the Administrator part in to the project so that the server or administrator himself can view, add, delete and modify. </w:t>
      </w:r>
    </w:p>
    <w:p w:rsidR="00880A7B" w:rsidRPr="003D0FBD" w:rsidRDefault="00880A7B" w:rsidP="00880A7B">
      <w:pPr>
        <w:pStyle w:val="ListParagraph"/>
        <w:widowControl w:val="0"/>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b/>
          <w:bCs/>
          <w:sz w:val="24"/>
          <w:szCs w:val="24"/>
        </w:rPr>
        <w:t>Administrator</w:t>
      </w:r>
      <w:r w:rsidRPr="003D0FBD">
        <w:rPr>
          <w:rFonts w:ascii="Times New Roman" w:hAnsi="Times New Roman"/>
          <w:sz w:val="24"/>
          <w:szCs w:val="24"/>
        </w:rPr>
        <w:t xml:space="preserve">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He has to see whether the website is working properly and whether the details available in the system are relevant and correct. He can view, add, modify, delete details.</w:t>
      </w:r>
    </w:p>
    <w:p w:rsidR="00880A7B" w:rsidRPr="003D0FBD" w:rsidRDefault="00880A7B" w:rsidP="00880A7B">
      <w:pPr>
        <w:pStyle w:val="ListParagraph"/>
        <w:widowControl w:val="0"/>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b/>
          <w:bCs/>
          <w:sz w:val="24"/>
          <w:szCs w:val="24"/>
        </w:rPr>
        <w:t xml:space="preserve">Database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The database keeps all the records of all the users i.e. </w:t>
      </w:r>
      <w:proofErr w:type="spellStart"/>
      <w:r w:rsidRPr="003D0FBD">
        <w:t>name,course</w:t>
      </w:r>
      <w:proofErr w:type="spellEnd"/>
      <w:r w:rsidRPr="003D0FBD">
        <w:t xml:space="preserve">, phone </w:t>
      </w:r>
      <w:proofErr w:type="spellStart"/>
      <w:r w:rsidRPr="003D0FBD">
        <w:t>no.,dob</w:t>
      </w:r>
      <w:proofErr w:type="spellEnd"/>
      <w:r w:rsidRPr="003D0FBD">
        <w:t xml:space="preserve">, city, </w:t>
      </w:r>
      <w:proofErr w:type="spellStart"/>
      <w:r w:rsidRPr="003D0FBD">
        <w:t>country,etc</w:t>
      </w:r>
      <w:proofErr w:type="spellEnd"/>
      <w:r w:rsidRPr="003D0FBD">
        <w:t>. For creating such records it takes the help of tables which is created in the MYSQL. The tables can have infinite entries of all the registered users as well as administrators.</w:t>
      </w:r>
    </w:p>
    <w:p w:rsidR="00880A7B" w:rsidRPr="003D0FBD" w:rsidRDefault="00880A7B" w:rsidP="00880A7B">
      <w:pPr>
        <w:pStyle w:val="ListParagraph"/>
        <w:widowControl w:val="0"/>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b/>
          <w:bCs/>
          <w:sz w:val="24"/>
          <w:szCs w:val="24"/>
        </w:rPr>
        <w:t>Clients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Our aim will also to provide efficient way by which client can enter to see his profile, ask questions to his teacher and download </w:t>
      </w:r>
      <w:proofErr w:type="spellStart"/>
      <w:r w:rsidRPr="003D0FBD">
        <w:t>softwares</w:t>
      </w:r>
      <w:proofErr w:type="spellEnd"/>
      <w:r w:rsidRPr="003D0FBD">
        <w:t>.</w:t>
      </w:r>
    </w:p>
    <w:p w:rsidR="00880A7B" w:rsidRPr="003D0FBD" w:rsidRDefault="00880A7B" w:rsidP="00880A7B">
      <w:pPr>
        <w:pStyle w:val="ListParagraph"/>
        <w:widowControl w:val="0"/>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b/>
          <w:bCs/>
          <w:sz w:val="24"/>
          <w:szCs w:val="24"/>
        </w:rPr>
      </w:pPr>
      <w:r w:rsidRPr="003D0FBD">
        <w:rPr>
          <w:rFonts w:ascii="Times New Roman" w:hAnsi="Times New Roman"/>
          <w:b/>
          <w:bCs/>
          <w:sz w:val="24"/>
          <w:szCs w:val="24"/>
        </w:rPr>
        <w:t>Security Constraints</w:t>
      </w:r>
    </w:p>
    <w:p w:rsidR="00880A7B" w:rsidRPr="00091A63"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There need to be certain constraints which have to be implemented on the database as well as on the administrator in order to work properly the whole system, such as declaring the primary key, or such constraints in order to keep the database work properly.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r w:rsidRPr="003D0FBD">
        <w:rPr>
          <w:b/>
        </w:rPr>
        <w:t>Some of such constraints are as follows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5A253C">
        <w:t>1.</w:t>
      </w:r>
      <w:r w:rsidRPr="003D0FBD">
        <w:rPr>
          <w:b/>
        </w:rPr>
        <w:t xml:space="preserve"> </w:t>
      </w:r>
      <w:r w:rsidRPr="003D0FBD">
        <w:t>Each user has a field called username which can be used to differentiate between different users.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5A253C">
        <w:t>2.</w:t>
      </w:r>
      <w:r w:rsidRPr="003D0FBD">
        <w:rPr>
          <w:b/>
        </w:rPr>
        <w:t xml:space="preserve"> </w:t>
      </w:r>
      <w:r w:rsidRPr="003D0FBD">
        <w:t>The administrator has his own password known to no one else to access a unique page.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3. Only the administrator has the right to delete, modify users and questions.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4. Administrator has to first login to get access to </w:t>
      </w:r>
      <w:proofErr w:type="spellStart"/>
      <w:r w:rsidRPr="003D0FBD">
        <w:t>myaccount</w:t>
      </w:r>
      <w:proofErr w:type="spellEnd"/>
      <w:r w:rsidRPr="003D0FBD">
        <w:t xml:space="preserve"> part and modify some data available in the website.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5. A new user cannot have same username and password as of some already registered user.</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6.When user or administrator click on logout the session of the user ends and he has to again login using his/her username and password to access the same functionality.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lastRenderedPageBreak/>
        <w:t>7. Checks are implemented so that the mandatory fields are filled by users when the user is entering some information in the system.</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8. Latest firewalls and other antivirus and anti hacking modules are to be used with the website so as to protect the website from external attacks.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p>
    <w:p w:rsidR="00880A7B" w:rsidRPr="006C4FB9"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sz w:val="28"/>
        </w:rPr>
      </w:pPr>
      <w:r>
        <w:rPr>
          <w:b/>
          <w:sz w:val="28"/>
        </w:rPr>
        <w:t xml:space="preserve">8.5 </w:t>
      </w:r>
      <w:r w:rsidRPr="00BC28B4">
        <w:rPr>
          <w:b/>
          <w:sz w:val="28"/>
        </w:rPr>
        <w:t xml:space="preserve">PROBLEM ANALYSIS :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r w:rsidRPr="003D0FBD">
        <w:rPr>
          <w:b/>
        </w:rPr>
        <w:t>APPLICATIONS</w:t>
      </w:r>
    </w:p>
    <w:p w:rsidR="00880A7B" w:rsidRPr="00091A63"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The main applications of the On Line Placement System is the ability of the website to properly show enroll the artists and manage information about them. The administrator has the ability to change ,modify, view and delete  the various details regarding the users and arts. The users have the ability to log in and post their queries and download arts.</w:t>
      </w:r>
    </w:p>
    <w:p w:rsidR="00880A7B" w:rsidRPr="006C4FB9"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r>
        <w:rPr>
          <w:b/>
        </w:rPr>
        <w:t>CHALLE</w:t>
      </w:r>
      <w:r w:rsidRPr="003D0FBD">
        <w:rPr>
          <w:b/>
        </w:rPr>
        <w:t>NGES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The challenges mainly lie in detecting attacks like viruses, hacking and also in the implementation of firewall. A virus can enter the system and can disrupt the working of the website. Hacking can be done by some people who want to access some restricted sections of the website (e.g. administrator’s area) and to modify or taper some aspects of the website.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Scanning attacks may yield:</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w:t>
      </w:r>
      <w:proofErr w:type="spellStart"/>
      <w:r w:rsidRPr="003D0FBD">
        <w:t>i</w:t>
      </w:r>
      <w:proofErr w:type="spellEnd"/>
      <w:r w:rsidRPr="003D0FBD">
        <w:t>) The method used by viruses to enter the system.</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(ii) The types of database allowed through a firewall.</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(iii) The paths or ways used by hackers to enter the system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(iv) The loopholes remaining in the system (or website) which are used by attackers.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(v) The server from where the viruses or hackers are gaining access to the system.</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(vi) The types of viruses able to affect the website.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And with the implementation of firewall and other security mechanisms that are designed for it, the On Line Placement System Website safe and secure.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bCs w:val="0"/>
        </w:rPr>
      </w:pPr>
    </w:p>
    <w:p w:rsidR="00305CBD" w:rsidRDefault="00305CBD"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p>
    <w:p w:rsidR="00305CBD" w:rsidRDefault="00305CBD"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p>
    <w:p w:rsidR="00305CBD" w:rsidRDefault="00305CBD"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p>
    <w:p w:rsidR="00305CBD" w:rsidRDefault="00305CBD"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p>
    <w:p w:rsidR="00305CBD" w:rsidRDefault="00305CBD"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r w:rsidRPr="003D0FBD">
        <w:rPr>
          <w:b/>
        </w:rPr>
        <w:lastRenderedPageBreak/>
        <w:t>FEASIBILTY STUDY</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 xml:space="preserve">From the inception of ideas for software system, until it is implemented and delivered to customer and even after that the system undergoes gradual developments and evaluations.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The software is said to have life cycle composed of several phases.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At the feasibility stage, it is desirable that two or three different configuration will be pursed that satisfy the key technical requirement but which represent different level of ambition and cost.</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Feasibility is the determination of  whether or not a project is worth doing. A feasibility study is carried out select a best system that mate performance requirements.</w:t>
      </w:r>
    </w:p>
    <w:p w:rsidR="00880A7B" w:rsidRPr="00091A63"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The data collected during primary investigation examines system feasibilities that is likelihood that the system will be beneficial to the organization. Four tests for feasibility study are as follows:-</w:t>
      </w:r>
    </w:p>
    <w:p w:rsidR="00880A7B" w:rsidRPr="00B72E1A" w:rsidRDefault="00880A7B" w:rsidP="00880A7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jc w:val="both"/>
        <w:rPr>
          <w:b/>
          <w:bCs w:val="0"/>
        </w:rPr>
      </w:pPr>
      <w:r w:rsidRPr="003D0FBD">
        <w:rPr>
          <w:b/>
        </w:rPr>
        <w:t>Technical Feasibility:</w:t>
      </w:r>
      <w:r w:rsidRPr="003D0FBD">
        <w:t xml:space="preserve">  This is concerned with specifying</w:t>
      </w:r>
      <w:r>
        <w:t xml:space="preserve"> equipment and software that  w</w:t>
      </w:r>
      <w:r w:rsidRPr="003D0FBD">
        <w:t xml:space="preserve">ill successfully satisfy the use considerably, but might </w:t>
      </w:r>
      <w:proofErr w:type="spellStart"/>
      <w:r w:rsidRPr="003D0FBD">
        <w:t>includeThe</w:t>
      </w:r>
      <w:proofErr w:type="spellEnd"/>
      <w:r w:rsidRPr="003D0FBD">
        <w:t xml:space="preserve"> feasibility to produce output in a given time because system is fast enough to handle multiple users.</w:t>
      </w:r>
      <w:r>
        <w:rPr>
          <w:b/>
          <w:bCs w:val="0"/>
        </w:rPr>
        <w:t xml:space="preserve"> </w:t>
      </w:r>
      <w:r w:rsidRPr="003D0FBD">
        <w:t>Response time under certain circumstances and ability to process a certain volume of transaction of a particular speed.</w:t>
      </w:r>
    </w:p>
    <w:p w:rsidR="00880A7B" w:rsidRPr="003D0FBD" w:rsidRDefault="00880A7B" w:rsidP="00880A7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jc w:val="both"/>
      </w:pPr>
      <w:r w:rsidRPr="003D0FBD">
        <w:rPr>
          <w:b/>
        </w:rPr>
        <w:t>Economical Feasibility:</w:t>
      </w:r>
      <w:r w:rsidRPr="003D0FBD">
        <w:t xml:space="preserve">  Economic analysis is the most frequently used technique used for evaluating the effectiveness of a proposed system. More commonly known as cost/benefit analysis the procedure is to determine the benefits and savings that are expected from a proposed system and compared them with cost. Though the cost of installing the system may appear high, it is one time investment. The resulting benefits is that automation results in turnaround time. The resulting cost/benefit ratio is favorable.</w:t>
      </w:r>
    </w:p>
    <w:p w:rsidR="00880A7B" w:rsidRPr="003D0FBD" w:rsidRDefault="00880A7B" w:rsidP="00880A7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jc w:val="both"/>
      </w:pPr>
      <w:r w:rsidRPr="003D0FBD">
        <w:rPr>
          <w:b/>
        </w:rPr>
        <w:t>Operational Feasibility:</w:t>
      </w:r>
      <w:r w:rsidRPr="003D0FBD">
        <w:t xml:space="preserve">  It is mainly related to human organizational as social aspects. The points to be considered are - The system interface is standard, user friendly and provides extensive help. Hence no special training is not required.</w:t>
      </w:r>
    </w:p>
    <w:p w:rsidR="00880A7B" w:rsidRPr="003D0FBD" w:rsidRDefault="00880A7B" w:rsidP="00880A7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jc w:val="both"/>
      </w:pPr>
      <w:r w:rsidRPr="003D0FBD">
        <w:rPr>
          <w:b/>
        </w:rPr>
        <w:t>Social Feasibility:</w:t>
      </w:r>
      <w:r w:rsidRPr="003D0FBD">
        <w:t xml:space="preserve">  Social feasibility is determination of whether a proposed project will be acceptable to people or not, So this project is totally Social and Feasible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rStyle w:val="Strong"/>
        </w:rPr>
      </w:pPr>
      <w:r w:rsidRPr="003D0FBD">
        <w:rPr>
          <w:rStyle w:val="Strong"/>
        </w:rPr>
        <w:t xml:space="preserve">                                            </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rPr>
          <w:b/>
        </w:rPr>
      </w:pPr>
      <w:r w:rsidRPr="003D0FBD">
        <w:rPr>
          <w:b/>
        </w:rPr>
        <w:t xml:space="preserve">SYSTEM  ANALYSIS : </w:t>
      </w:r>
    </w:p>
    <w:p w:rsidR="00880A7B" w:rsidRPr="003D0FBD"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pPr>
      <w:r w:rsidRPr="003D0FBD">
        <w:t>The Analysis model:</w:t>
      </w:r>
    </w:p>
    <w:p w:rsidR="00880A7B" w:rsidRPr="003D0FBD"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pPr>
      <w:r w:rsidRPr="003D0FBD">
        <w:t>The analysis model must achieve three primary objectives:</w:t>
      </w:r>
    </w:p>
    <w:p w:rsidR="00880A7B" w:rsidRPr="003D0FBD" w:rsidRDefault="00880A7B" w:rsidP="00880A7B">
      <w:pPr>
        <w:pStyle w:val="ListParagraph"/>
        <w:widowControl w:val="0"/>
        <w:numPr>
          <w:ilvl w:val="0"/>
          <w:numId w:val="16"/>
        </w:numPr>
        <w:tabs>
          <w:tab w:val="left" w:pos="720"/>
          <w:tab w:val="left" w:pos="1793"/>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To describe what the customer requires.</w:t>
      </w:r>
    </w:p>
    <w:p w:rsidR="00880A7B" w:rsidRPr="003D0FBD" w:rsidRDefault="00880A7B" w:rsidP="00880A7B">
      <w:pPr>
        <w:pStyle w:val="ListParagraph"/>
        <w:widowControl w:val="0"/>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To establish the basis for the enhancement of a software design.</w:t>
      </w:r>
    </w:p>
    <w:p w:rsidR="00880A7B" w:rsidRPr="003D0FBD" w:rsidRDefault="00880A7B" w:rsidP="00880A7B">
      <w:pPr>
        <w:pStyle w:val="ListParagraph"/>
        <w:widowControl w:val="0"/>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 xml:space="preserve">To define a set of requirements that can be validated once the software is completely enhanced.   </w:t>
      </w:r>
      <w:r w:rsidRPr="003D0FBD">
        <w:rPr>
          <w:rFonts w:ascii="Times New Roman" w:hAnsi="Times New Roman"/>
          <w:sz w:val="24"/>
          <w:szCs w:val="24"/>
        </w:rPr>
        <w:lastRenderedPageBreak/>
        <w:t xml:space="preserve">The main elements of the analysis model are briefly described below.                                           </w:t>
      </w:r>
    </w:p>
    <w:p w:rsidR="00880A7B" w:rsidRPr="003D0FBD" w:rsidRDefault="00880A7B" w:rsidP="00880A7B">
      <w:pPr>
        <w:pStyle w:val="ListParagraph"/>
        <w:widowControl w:val="0"/>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ind w:right="14"/>
        <w:contextualSpacing w:val="0"/>
        <w:jc w:val="both"/>
        <w:rPr>
          <w:rFonts w:ascii="Times New Roman" w:hAnsi="Times New Roman"/>
          <w:sz w:val="24"/>
          <w:szCs w:val="24"/>
        </w:rPr>
      </w:pPr>
      <w:r w:rsidRPr="003D0FBD">
        <w:rPr>
          <w:rFonts w:ascii="Times New Roman" w:hAnsi="Times New Roman"/>
          <w:sz w:val="24"/>
          <w:szCs w:val="24"/>
        </w:rPr>
        <w:t xml:space="preserve">At the core of the model lies the </w:t>
      </w:r>
      <w:r w:rsidRPr="003D0FBD">
        <w:rPr>
          <w:rFonts w:ascii="Times New Roman" w:hAnsi="Times New Roman"/>
          <w:b/>
          <w:bCs/>
          <w:iCs/>
          <w:sz w:val="24"/>
          <w:szCs w:val="24"/>
        </w:rPr>
        <w:t>data dictionary</w:t>
      </w:r>
      <w:r w:rsidRPr="003D0FBD">
        <w:rPr>
          <w:rFonts w:ascii="Times New Roman" w:hAnsi="Times New Roman"/>
          <w:sz w:val="24"/>
          <w:szCs w:val="24"/>
        </w:rPr>
        <w:t>, which is a repository that contains descriptions of all the data objects consumed or produced by the software .Three different diagrams surround the core.</w:t>
      </w:r>
    </w:p>
    <w:p w:rsidR="00880A7B" w:rsidRPr="003D0FBD" w:rsidRDefault="00880A7B" w:rsidP="00880A7B">
      <w:pPr>
        <w:pStyle w:val="ListParagraph"/>
        <w:widowControl w:val="0"/>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ind w:right="14"/>
        <w:contextualSpacing w:val="0"/>
        <w:jc w:val="both"/>
        <w:rPr>
          <w:rFonts w:ascii="Times New Roman" w:hAnsi="Times New Roman"/>
          <w:sz w:val="24"/>
          <w:szCs w:val="24"/>
        </w:rPr>
      </w:pPr>
      <w:r w:rsidRPr="003D0FBD">
        <w:rPr>
          <w:rFonts w:ascii="Times New Roman" w:hAnsi="Times New Roman"/>
          <w:sz w:val="24"/>
          <w:szCs w:val="24"/>
        </w:rPr>
        <w:t xml:space="preserve">The </w:t>
      </w:r>
      <w:r w:rsidRPr="003D0FBD">
        <w:rPr>
          <w:rFonts w:ascii="Times New Roman" w:hAnsi="Times New Roman"/>
          <w:b/>
          <w:bCs/>
          <w:sz w:val="24"/>
          <w:szCs w:val="24"/>
        </w:rPr>
        <w:t>entity relation diagram</w:t>
      </w:r>
      <w:r w:rsidRPr="003D0FBD">
        <w:rPr>
          <w:rFonts w:ascii="Times New Roman" w:hAnsi="Times New Roman"/>
          <w:sz w:val="24"/>
          <w:szCs w:val="24"/>
        </w:rPr>
        <w:t xml:space="preserve"> depicts relationships between data objects. </w:t>
      </w:r>
    </w:p>
    <w:p w:rsidR="00880A7B" w:rsidRPr="00B72E1A" w:rsidRDefault="00880A7B" w:rsidP="00880A7B">
      <w:pPr>
        <w:pStyle w:val="ListParagraph"/>
        <w:widowControl w:val="0"/>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ind w:right="14"/>
        <w:contextualSpacing w:val="0"/>
        <w:jc w:val="both"/>
        <w:rPr>
          <w:rFonts w:ascii="Times New Roman" w:hAnsi="Times New Roman"/>
          <w:sz w:val="24"/>
          <w:szCs w:val="24"/>
        </w:rPr>
      </w:pPr>
      <w:r w:rsidRPr="003D0FBD">
        <w:rPr>
          <w:rFonts w:ascii="Times New Roman" w:hAnsi="Times New Roman"/>
          <w:sz w:val="24"/>
          <w:szCs w:val="24"/>
        </w:rPr>
        <w:t xml:space="preserve">The </w:t>
      </w:r>
      <w:r w:rsidRPr="003D0FBD">
        <w:rPr>
          <w:rFonts w:ascii="Times New Roman" w:hAnsi="Times New Roman"/>
          <w:b/>
          <w:bCs/>
          <w:sz w:val="24"/>
          <w:szCs w:val="24"/>
        </w:rPr>
        <w:t>data flow diagram</w:t>
      </w:r>
      <w:r w:rsidRPr="003D0FBD">
        <w:rPr>
          <w:rFonts w:ascii="Times New Roman" w:hAnsi="Times New Roman"/>
          <w:sz w:val="24"/>
          <w:szCs w:val="24"/>
        </w:rPr>
        <w:t xml:space="preserve"> provides an indication of how the data is transformed as they move through the system. </w:t>
      </w:r>
    </w:p>
    <w:p w:rsidR="00880A7B" w:rsidRPr="00CD0714" w:rsidRDefault="00880A7B" w:rsidP="00880A7B">
      <w:pPr>
        <w:spacing w:after="30" w:line="360" w:lineRule="auto"/>
        <w:jc w:val="both"/>
        <w:rPr>
          <w:b/>
          <w:sz w:val="28"/>
          <w:szCs w:val="28"/>
        </w:rPr>
      </w:pPr>
      <w:r w:rsidRPr="003D0FBD">
        <w:rPr>
          <w:lang w:val="en-IN" w:eastAsia="en-IN"/>
        </w:rPr>
        <w:br w:type="page"/>
      </w:r>
      <w:r>
        <w:rPr>
          <w:b/>
          <w:sz w:val="28"/>
          <w:lang w:val="en-IN" w:eastAsia="en-IN"/>
        </w:rPr>
        <w:lastRenderedPageBreak/>
        <w:t xml:space="preserve">8.6 </w:t>
      </w:r>
      <w:r w:rsidRPr="00CD0714">
        <w:rPr>
          <w:b/>
          <w:sz w:val="28"/>
          <w:szCs w:val="28"/>
        </w:rPr>
        <w:t>SYSTEM DESIGN PHASE</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The design phase involves converting the informational, functional, and network requirements identified during the initiation and planning phases into unified design specifications that developers use to script programs during the development phase. Program designs are constructed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w:t>
      </w:r>
      <w:r>
        <w:t xml:space="preserve">dentify and link larger systems </w:t>
      </w:r>
      <w:r w:rsidRPr="003D0FBD">
        <w:br/>
        <w:t>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Designers should carefully document completed designs. Detailed documentation enhances a programmer’s ability to develop programs and modify them after they are placed in production. The documentation also helps management ensure final programs are consistent with original goals and specifications. Organizations should create initial testing, conversion, implementation, and training plans during the design phase. Additionally, they should draft user, operator, and maintenance manuals.</w:t>
      </w:r>
    </w:p>
    <w:p w:rsidR="00880A7B" w:rsidRPr="003D0FBD" w:rsidRDefault="00880A7B" w:rsidP="00880A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30" w:line="360" w:lineRule="auto"/>
        <w:jc w:val="both"/>
      </w:pPr>
      <w:r w:rsidRPr="003D0FBD">
        <w:t>For design of the website project:</w:t>
      </w:r>
    </w:p>
    <w:p w:rsidR="00880A7B" w:rsidRPr="003D0FBD" w:rsidRDefault="00880A7B" w:rsidP="00880A7B">
      <w:pPr>
        <w:pStyle w:val="ListParagraph"/>
        <w:widowControl w:val="0"/>
        <w:numPr>
          <w:ilvl w:val="0"/>
          <w:numId w:val="28"/>
        </w:numPr>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First Database has to be designed which can be used to handle all the requirements of the users.</w:t>
      </w:r>
    </w:p>
    <w:p w:rsidR="00880A7B" w:rsidRPr="003D0FBD" w:rsidRDefault="00880A7B" w:rsidP="00880A7B">
      <w:pPr>
        <w:pStyle w:val="ListParagraph"/>
        <w:widowControl w:val="0"/>
        <w:numPr>
          <w:ilvl w:val="0"/>
          <w:numId w:val="28"/>
        </w:numPr>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 xml:space="preserve"> The basic structure of the website has to be designed.</w:t>
      </w:r>
    </w:p>
    <w:p w:rsidR="00880A7B" w:rsidRPr="003D0FBD" w:rsidRDefault="00880A7B" w:rsidP="00880A7B">
      <w:pPr>
        <w:pStyle w:val="ListParagraph"/>
        <w:widowControl w:val="0"/>
        <w:numPr>
          <w:ilvl w:val="0"/>
          <w:numId w:val="28"/>
        </w:numPr>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30" w:line="360" w:lineRule="auto"/>
        <w:contextualSpacing w:val="0"/>
        <w:jc w:val="both"/>
        <w:rPr>
          <w:rFonts w:ascii="Times New Roman" w:hAnsi="Times New Roman"/>
          <w:sz w:val="24"/>
          <w:szCs w:val="24"/>
        </w:rPr>
      </w:pPr>
      <w:r w:rsidRPr="003D0FBD">
        <w:rPr>
          <w:rFonts w:ascii="Times New Roman" w:hAnsi="Times New Roman"/>
          <w:sz w:val="24"/>
          <w:szCs w:val="24"/>
        </w:rPr>
        <w:t xml:space="preserve"> The main template to be used for the website is designed. </w:t>
      </w:r>
    </w:p>
    <w:p w:rsidR="00880A7B" w:rsidRPr="00091A63" w:rsidRDefault="00880A7B" w:rsidP="00880A7B">
      <w:pPr>
        <w:spacing w:after="30"/>
        <w:jc w:val="both"/>
      </w:pPr>
      <w:r>
        <w:rPr>
          <w:b/>
        </w:rPr>
        <w:t xml:space="preserve">8.6.1 </w:t>
      </w:r>
      <w:r w:rsidRPr="003D0FBD">
        <w:rPr>
          <w:b/>
        </w:rPr>
        <w:t>Introduction</w:t>
      </w:r>
    </w:p>
    <w:p w:rsidR="00880A7B" w:rsidRPr="003D0FBD" w:rsidRDefault="00880A7B" w:rsidP="00880A7B">
      <w:pPr>
        <w:tabs>
          <w:tab w:val="left" w:pos="6540"/>
        </w:tabs>
        <w:spacing w:after="30" w:line="360" w:lineRule="auto"/>
        <w:jc w:val="both"/>
      </w:pPr>
      <w:r w:rsidRPr="003D0FBD">
        <w:t>System design is the process of developing specifications for a candidate system that meet the criteria established in the system analysis. Major step in system design is the preparation of the input forms and the output reports in a form applicable to the user.</w:t>
      </w:r>
    </w:p>
    <w:p w:rsidR="00880A7B" w:rsidRPr="003D0FBD" w:rsidRDefault="00880A7B" w:rsidP="00880A7B">
      <w:pPr>
        <w:tabs>
          <w:tab w:val="left" w:pos="6540"/>
        </w:tabs>
        <w:spacing w:after="30" w:line="360" w:lineRule="auto"/>
        <w:jc w:val="both"/>
      </w:pPr>
      <w:r w:rsidRPr="003D0FBD">
        <w:t>The main objective of the system design is to make the system user friendly. System design involves various stages as:</w:t>
      </w:r>
    </w:p>
    <w:p w:rsidR="00880A7B" w:rsidRPr="003D0FBD" w:rsidRDefault="00880A7B" w:rsidP="00880A7B">
      <w:pPr>
        <w:pStyle w:val="Heading2"/>
        <w:keepNext/>
        <w:numPr>
          <w:ilvl w:val="0"/>
          <w:numId w:val="30"/>
        </w:numPr>
        <w:spacing w:before="0" w:beforeAutospacing="0" w:after="30" w:afterAutospacing="0" w:line="360" w:lineRule="auto"/>
        <w:ind w:left="0" w:right="720" w:firstLine="1080"/>
        <w:jc w:val="both"/>
        <w:rPr>
          <w:color w:val="000000"/>
          <w:sz w:val="24"/>
          <w:szCs w:val="24"/>
        </w:rPr>
      </w:pPr>
      <w:r w:rsidRPr="003D0FBD">
        <w:rPr>
          <w:color w:val="000000"/>
          <w:sz w:val="24"/>
          <w:szCs w:val="24"/>
        </w:rPr>
        <w:t>Data Entry</w:t>
      </w:r>
    </w:p>
    <w:p w:rsidR="00880A7B" w:rsidRPr="003D0FBD" w:rsidRDefault="00880A7B" w:rsidP="00880A7B">
      <w:pPr>
        <w:numPr>
          <w:ilvl w:val="0"/>
          <w:numId w:val="30"/>
        </w:numPr>
        <w:spacing w:after="30" w:line="360" w:lineRule="auto"/>
        <w:ind w:left="0" w:firstLine="1080"/>
        <w:jc w:val="both"/>
        <w:rPr>
          <w:b/>
        </w:rPr>
      </w:pPr>
      <w:r w:rsidRPr="003D0FBD">
        <w:rPr>
          <w:b/>
        </w:rPr>
        <w:t>Data Correction</w:t>
      </w:r>
    </w:p>
    <w:p w:rsidR="00880A7B" w:rsidRPr="003D0FBD" w:rsidRDefault="00880A7B" w:rsidP="00880A7B">
      <w:pPr>
        <w:numPr>
          <w:ilvl w:val="0"/>
          <w:numId w:val="30"/>
        </w:numPr>
        <w:spacing w:after="30" w:line="360" w:lineRule="auto"/>
        <w:ind w:left="0" w:firstLine="1080"/>
        <w:jc w:val="both"/>
        <w:rPr>
          <w:b/>
        </w:rPr>
      </w:pPr>
      <w:r w:rsidRPr="003D0FBD">
        <w:rPr>
          <w:b/>
        </w:rPr>
        <w:t>Data Deletion</w:t>
      </w:r>
    </w:p>
    <w:p w:rsidR="00880A7B" w:rsidRPr="003D0FBD" w:rsidRDefault="00880A7B" w:rsidP="00880A7B">
      <w:pPr>
        <w:numPr>
          <w:ilvl w:val="0"/>
          <w:numId w:val="30"/>
        </w:numPr>
        <w:spacing w:after="30" w:line="360" w:lineRule="auto"/>
        <w:ind w:left="0" w:firstLine="1080"/>
        <w:jc w:val="both"/>
        <w:rPr>
          <w:b/>
        </w:rPr>
      </w:pPr>
      <w:r w:rsidRPr="003D0FBD">
        <w:rPr>
          <w:b/>
        </w:rPr>
        <w:t>Processing</w:t>
      </w:r>
    </w:p>
    <w:p w:rsidR="00880A7B" w:rsidRPr="00305CBD" w:rsidRDefault="00880A7B" w:rsidP="00305CBD">
      <w:pPr>
        <w:numPr>
          <w:ilvl w:val="0"/>
          <w:numId w:val="30"/>
        </w:numPr>
        <w:spacing w:after="30" w:line="360" w:lineRule="auto"/>
        <w:ind w:left="0" w:firstLine="1080"/>
        <w:jc w:val="both"/>
        <w:rPr>
          <w:b/>
        </w:rPr>
      </w:pPr>
      <w:r w:rsidRPr="003D0FBD">
        <w:rPr>
          <w:b/>
        </w:rPr>
        <w:t>Sorting and Indexing</w:t>
      </w:r>
    </w:p>
    <w:p w:rsidR="00880A7B" w:rsidRPr="003D0FBD" w:rsidRDefault="00880A7B" w:rsidP="00880A7B">
      <w:pPr>
        <w:spacing w:after="30" w:line="360" w:lineRule="auto"/>
        <w:jc w:val="both"/>
      </w:pPr>
      <w:r w:rsidRPr="003D0FBD">
        <w:lastRenderedPageBreak/>
        <w:t>System design is the creative act of invention, developing new inputs, a database, offline files, procedures and output for processing business to meet an organization objective. System design builds information gathered during the system analysis.</w:t>
      </w:r>
    </w:p>
    <w:p w:rsidR="00880A7B" w:rsidRPr="003D0FBD" w:rsidRDefault="00880A7B" w:rsidP="00880A7B">
      <w:pPr>
        <w:spacing w:after="30" w:line="360" w:lineRule="auto"/>
        <w:jc w:val="both"/>
      </w:pPr>
    </w:p>
    <w:p w:rsidR="00880A7B" w:rsidRPr="003D0FBD" w:rsidRDefault="00880A7B" w:rsidP="00880A7B">
      <w:pPr>
        <w:spacing w:after="30" w:line="360" w:lineRule="auto"/>
        <w:jc w:val="both"/>
        <w:rPr>
          <w:b/>
        </w:rPr>
      </w:pPr>
      <w:r>
        <w:rPr>
          <w:b/>
        </w:rPr>
        <w:t xml:space="preserve">8.6.2 </w:t>
      </w:r>
      <w:r w:rsidRPr="003D0FBD">
        <w:rPr>
          <w:b/>
        </w:rPr>
        <w:t>CHARACTERSTICS OF A WELL DEFINED SYSTEM</w:t>
      </w:r>
    </w:p>
    <w:p w:rsidR="00880A7B" w:rsidRPr="003D0FBD" w:rsidRDefault="00880A7B" w:rsidP="00880A7B">
      <w:pPr>
        <w:spacing w:after="30" w:line="360" w:lineRule="auto"/>
        <w:jc w:val="both"/>
      </w:pPr>
      <w:r w:rsidRPr="003D0FBD">
        <w:t>In design an efficient and effective system is of great importance to consider the human factor and equipment that these will require to use. System analyst must evaluate the capabilities and limitations of the personal and corresponding factors of the equipment itself.</w:t>
      </w:r>
    </w:p>
    <w:p w:rsidR="00880A7B" w:rsidRPr="003D0FBD" w:rsidRDefault="00880A7B" w:rsidP="00880A7B">
      <w:pPr>
        <w:spacing w:after="30" w:line="360" w:lineRule="auto"/>
        <w:jc w:val="both"/>
      </w:pPr>
      <w:r w:rsidRPr="003D0FBD">
        <w:t>The characteristics associated with effective system operations are:</w:t>
      </w:r>
    </w:p>
    <w:p w:rsidR="00880A7B" w:rsidRPr="003D0FBD" w:rsidRDefault="00880A7B" w:rsidP="00880A7B">
      <w:pPr>
        <w:numPr>
          <w:ilvl w:val="0"/>
          <w:numId w:val="32"/>
        </w:numPr>
        <w:tabs>
          <w:tab w:val="clear" w:pos="720"/>
          <w:tab w:val="num" w:pos="1800"/>
        </w:tabs>
        <w:spacing w:after="30" w:line="360" w:lineRule="auto"/>
        <w:ind w:firstLine="360"/>
        <w:jc w:val="both"/>
      </w:pPr>
      <w:r w:rsidRPr="003D0FBD">
        <w:t>Accessibility</w:t>
      </w:r>
    </w:p>
    <w:p w:rsidR="00880A7B" w:rsidRPr="003D0FBD" w:rsidRDefault="00880A7B" w:rsidP="00880A7B">
      <w:pPr>
        <w:pStyle w:val="Heading2"/>
        <w:keepNext/>
        <w:numPr>
          <w:ilvl w:val="0"/>
          <w:numId w:val="29"/>
        </w:numPr>
        <w:tabs>
          <w:tab w:val="clear" w:pos="720"/>
          <w:tab w:val="num" w:pos="1800"/>
        </w:tabs>
        <w:spacing w:before="0" w:beforeAutospacing="0" w:after="30" w:afterAutospacing="0" w:line="360" w:lineRule="auto"/>
        <w:ind w:left="0" w:right="720" w:firstLine="1080"/>
        <w:jc w:val="both"/>
        <w:rPr>
          <w:b w:val="0"/>
          <w:color w:val="000000"/>
          <w:sz w:val="24"/>
          <w:szCs w:val="24"/>
        </w:rPr>
      </w:pPr>
      <w:r w:rsidRPr="003D0FBD">
        <w:rPr>
          <w:b w:val="0"/>
          <w:color w:val="000000"/>
          <w:sz w:val="24"/>
          <w:szCs w:val="24"/>
        </w:rPr>
        <w:t>Decision Making Ability</w:t>
      </w:r>
    </w:p>
    <w:p w:rsidR="00880A7B" w:rsidRPr="003D0FBD" w:rsidRDefault="00880A7B" w:rsidP="00880A7B">
      <w:pPr>
        <w:widowControl w:val="0"/>
        <w:numPr>
          <w:ilvl w:val="0"/>
          <w:numId w:val="29"/>
        </w:numPr>
        <w:tabs>
          <w:tab w:val="clear" w:pos="720"/>
          <w:tab w:val="num" w:pos="1800"/>
        </w:tabs>
        <w:spacing w:after="30" w:line="360" w:lineRule="auto"/>
        <w:ind w:left="0" w:right="720" w:firstLine="1080"/>
        <w:jc w:val="both"/>
      </w:pPr>
      <w:r w:rsidRPr="003D0FBD">
        <w:t>Economy</w:t>
      </w:r>
    </w:p>
    <w:p w:rsidR="00880A7B" w:rsidRPr="003D0FBD" w:rsidRDefault="00880A7B" w:rsidP="00880A7B">
      <w:pPr>
        <w:widowControl w:val="0"/>
        <w:numPr>
          <w:ilvl w:val="0"/>
          <w:numId w:val="29"/>
        </w:numPr>
        <w:tabs>
          <w:tab w:val="clear" w:pos="720"/>
          <w:tab w:val="num" w:pos="1800"/>
        </w:tabs>
        <w:spacing w:after="30" w:line="360" w:lineRule="auto"/>
        <w:ind w:left="0" w:right="720" w:firstLine="1080"/>
        <w:jc w:val="both"/>
      </w:pPr>
      <w:r w:rsidRPr="003D0FBD">
        <w:t>Flexibility</w:t>
      </w:r>
    </w:p>
    <w:p w:rsidR="00880A7B" w:rsidRPr="003D0FBD" w:rsidRDefault="00880A7B" w:rsidP="00880A7B">
      <w:pPr>
        <w:widowControl w:val="0"/>
        <w:numPr>
          <w:ilvl w:val="0"/>
          <w:numId w:val="29"/>
        </w:numPr>
        <w:tabs>
          <w:tab w:val="clear" w:pos="720"/>
          <w:tab w:val="num" w:pos="1800"/>
        </w:tabs>
        <w:spacing w:after="30" w:line="360" w:lineRule="auto"/>
        <w:ind w:left="0" w:right="720" w:firstLine="1080"/>
        <w:jc w:val="both"/>
      </w:pPr>
      <w:r w:rsidRPr="003D0FBD">
        <w:t>Reliability</w:t>
      </w:r>
    </w:p>
    <w:p w:rsidR="00880A7B" w:rsidRDefault="00880A7B" w:rsidP="00880A7B">
      <w:pPr>
        <w:spacing w:after="30" w:line="360" w:lineRule="auto"/>
        <w:jc w:val="both"/>
      </w:pPr>
    </w:p>
    <w:p w:rsidR="00880A7B" w:rsidRPr="003D0FBD" w:rsidRDefault="00880A7B" w:rsidP="00880A7B">
      <w:pPr>
        <w:spacing w:after="30" w:line="360" w:lineRule="auto"/>
        <w:jc w:val="both"/>
      </w:pPr>
      <w:r w:rsidRPr="00F43935">
        <w:rPr>
          <w:b/>
        </w:rPr>
        <w:t xml:space="preserve">Personnel: </w:t>
      </w:r>
      <w:r w:rsidRPr="003D0FBD">
        <w:t>If the operating system is convinced that the new system will not benefit them, it appears one, and the system is in serious trouble. To overcome this resistance participation by operating personal during all phases of the changeover is necessary because they constitute the organization, which must use alive in with newly design system. An effective system produces not only information at the lowest cost pertinent and timely for making decision.</w:t>
      </w:r>
    </w:p>
    <w:p w:rsidR="00880A7B" w:rsidRPr="003D0FBD" w:rsidRDefault="00880A7B" w:rsidP="00880A7B">
      <w:pPr>
        <w:tabs>
          <w:tab w:val="left" w:pos="6540"/>
        </w:tabs>
        <w:spacing w:after="30" w:line="360" w:lineRule="auto"/>
        <w:jc w:val="both"/>
      </w:pPr>
      <w:r w:rsidRPr="003D0FBD">
        <w:t>The main objective of the system design is to make the system user friendly. After discussing with some of the technical persons, friends, guide; it was concluded that the design of the application should be 3 tier which means that the system will be developed in orientation to three things:</w:t>
      </w:r>
    </w:p>
    <w:p w:rsidR="00880A7B" w:rsidRPr="003D0FBD" w:rsidRDefault="00880A7B" w:rsidP="00880A7B">
      <w:pPr>
        <w:tabs>
          <w:tab w:val="left" w:pos="6540"/>
        </w:tabs>
        <w:spacing w:after="30" w:line="360" w:lineRule="auto"/>
        <w:jc w:val="both"/>
        <w:rPr>
          <w:b/>
        </w:rPr>
      </w:pPr>
      <w:r w:rsidRPr="003D0FBD">
        <w:rPr>
          <w:b/>
        </w:rPr>
        <w:t xml:space="preserve">Data: </w:t>
      </w:r>
      <w:r w:rsidRPr="003D0FBD">
        <w:t>It includes Database, Stored Procedures, and Cursors etc.</w:t>
      </w:r>
    </w:p>
    <w:p w:rsidR="00880A7B" w:rsidRPr="003D0FBD" w:rsidRDefault="00880A7B" w:rsidP="00880A7B">
      <w:pPr>
        <w:tabs>
          <w:tab w:val="num" w:pos="912"/>
          <w:tab w:val="left" w:pos="6540"/>
        </w:tabs>
        <w:spacing w:after="30" w:line="360" w:lineRule="auto"/>
        <w:jc w:val="both"/>
        <w:rPr>
          <w:b/>
        </w:rPr>
      </w:pPr>
      <w:r w:rsidRPr="003D0FBD">
        <w:rPr>
          <w:b/>
        </w:rPr>
        <w:t xml:space="preserve">Business: </w:t>
      </w:r>
      <w:r w:rsidRPr="003D0FBD">
        <w:t>It includes the logic that will actually process the data but it should be in the form of objects and classes that will help in providing the application components reusability, abstraction and other Object Oriented features.</w:t>
      </w:r>
    </w:p>
    <w:p w:rsidR="00880A7B" w:rsidRPr="00091A63" w:rsidRDefault="00880A7B" w:rsidP="00880A7B">
      <w:pPr>
        <w:tabs>
          <w:tab w:val="num" w:pos="912"/>
          <w:tab w:val="left" w:pos="6540"/>
        </w:tabs>
        <w:spacing w:after="30" w:line="360" w:lineRule="auto"/>
        <w:jc w:val="both"/>
        <w:rPr>
          <w:b/>
        </w:rPr>
      </w:pPr>
      <w:r w:rsidRPr="003D0FBD">
        <w:rPr>
          <w:b/>
        </w:rPr>
        <w:t xml:space="preserve">Presentation: </w:t>
      </w:r>
      <w:r w:rsidRPr="003D0FBD">
        <w:t>It includes the front end that links the user to the whole system.</w:t>
      </w:r>
    </w:p>
    <w:p w:rsidR="00880A7B" w:rsidRPr="003D0FBD" w:rsidRDefault="00880A7B" w:rsidP="00880A7B">
      <w:pPr>
        <w:tabs>
          <w:tab w:val="left" w:pos="6540"/>
        </w:tabs>
        <w:spacing w:after="30" w:line="360" w:lineRule="auto"/>
        <w:jc w:val="both"/>
      </w:pPr>
      <w:r w:rsidRPr="003D0FBD">
        <w:t>Generally, it is said that if the design is made well, the whole system will work well. So, I have tried my best to put my effort on this phase properly.</w:t>
      </w:r>
    </w:p>
    <w:p w:rsidR="00880A7B" w:rsidRPr="003D0FBD" w:rsidRDefault="00880A7B" w:rsidP="00880A7B">
      <w:pPr>
        <w:spacing w:after="30" w:line="360" w:lineRule="auto"/>
        <w:jc w:val="both"/>
        <w:rPr>
          <w:b/>
        </w:rPr>
      </w:pPr>
    </w:p>
    <w:p w:rsidR="00880A7B" w:rsidRPr="003D0FBD" w:rsidRDefault="00880A7B" w:rsidP="00880A7B">
      <w:pPr>
        <w:tabs>
          <w:tab w:val="left" w:pos="-513"/>
          <w:tab w:val="left" w:pos="10800"/>
        </w:tabs>
        <w:spacing w:after="30" w:line="360" w:lineRule="auto"/>
        <w:ind w:right="720"/>
        <w:jc w:val="both"/>
        <w:rPr>
          <w:b/>
        </w:rPr>
      </w:pPr>
      <w:r w:rsidRPr="003D0FBD">
        <w:rPr>
          <w:b/>
        </w:rPr>
        <w:lastRenderedPageBreak/>
        <w:t>Benefits of the System</w:t>
      </w:r>
    </w:p>
    <w:p w:rsidR="00880A7B" w:rsidRPr="003D0FBD" w:rsidRDefault="00880A7B" w:rsidP="00880A7B">
      <w:pPr>
        <w:tabs>
          <w:tab w:val="left" w:pos="-513"/>
          <w:tab w:val="left" w:pos="10800"/>
        </w:tabs>
        <w:spacing w:after="30" w:line="360" w:lineRule="auto"/>
        <w:ind w:right="720"/>
        <w:jc w:val="both"/>
        <w:rPr>
          <w:b/>
        </w:rPr>
      </w:pPr>
      <w:r w:rsidRPr="003D0FBD">
        <w:t>The system provides the following benefits:</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rPr>
          <w:b/>
        </w:rPr>
        <w:t>Menu Driven Package:</w:t>
      </w:r>
    </w:p>
    <w:p w:rsidR="00880A7B" w:rsidRPr="003D0FBD" w:rsidRDefault="00880A7B" w:rsidP="00880A7B">
      <w:pPr>
        <w:tabs>
          <w:tab w:val="left" w:pos="-513"/>
          <w:tab w:val="left" w:pos="0"/>
          <w:tab w:val="left" w:pos="10800"/>
        </w:tabs>
        <w:spacing w:after="30" w:line="360" w:lineRule="auto"/>
        <w:ind w:left="270" w:hanging="270"/>
        <w:jc w:val="both"/>
      </w:pPr>
      <w:r w:rsidRPr="003D0FBD">
        <w:t>The system consists of various menus through which we can choose various options.</w:t>
      </w:r>
    </w:p>
    <w:p w:rsidR="00880A7B" w:rsidRPr="003D0FBD" w:rsidRDefault="00880A7B" w:rsidP="00880A7B">
      <w:pPr>
        <w:tabs>
          <w:tab w:val="left" w:pos="-513"/>
          <w:tab w:val="left" w:pos="0"/>
          <w:tab w:val="left" w:pos="10800"/>
        </w:tabs>
        <w:spacing w:after="30" w:line="360" w:lineRule="auto"/>
        <w:ind w:left="270" w:hanging="270"/>
        <w:jc w:val="both"/>
      </w:pPr>
      <w:r w:rsidRPr="003D0FBD">
        <w:t>These menus are self explanatory and allow the user to browse through the various forms.</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rPr>
          <w:b/>
        </w:rPr>
        <w:t>Easy Retrieval of Data:</w:t>
      </w:r>
    </w:p>
    <w:p w:rsidR="00880A7B" w:rsidRPr="003D0FBD" w:rsidRDefault="00880A7B" w:rsidP="00880A7B">
      <w:pPr>
        <w:tabs>
          <w:tab w:val="left" w:pos="-513"/>
          <w:tab w:val="left" w:pos="0"/>
          <w:tab w:val="left" w:pos="10800"/>
        </w:tabs>
        <w:spacing w:after="30" w:line="360" w:lineRule="auto"/>
        <w:ind w:left="270" w:hanging="270"/>
        <w:jc w:val="both"/>
      </w:pPr>
      <w:r w:rsidRPr="003D0FBD">
        <w:t>Operations like add, update, delete, save and cancel etc. have been accomplished with the</w:t>
      </w:r>
    </w:p>
    <w:p w:rsidR="00880A7B" w:rsidRPr="003D0FBD" w:rsidRDefault="00880A7B" w:rsidP="00880A7B">
      <w:pPr>
        <w:tabs>
          <w:tab w:val="left" w:pos="-513"/>
          <w:tab w:val="left" w:pos="0"/>
          <w:tab w:val="left" w:pos="10800"/>
        </w:tabs>
        <w:spacing w:after="30" w:line="360" w:lineRule="auto"/>
        <w:ind w:left="270" w:hanging="270"/>
        <w:jc w:val="both"/>
      </w:pPr>
      <w:r w:rsidRPr="003D0FBD">
        <w:t xml:space="preserve"> help of various buttons and list boxes. The user can easily view or retrieve information.</w:t>
      </w:r>
    </w:p>
    <w:p w:rsidR="00880A7B" w:rsidRDefault="00880A7B" w:rsidP="00880A7B">
      <w:pPr>
        <w:tabs>
          <w:tab w:val="left" w:pos="-513"/>
          <w:tab w:val="left" w:pos="0"/>
          <w:tab w:val="left" w:pos="10800"/>
        </w:tabs>
        <w:spacing w:after="30" w:line="360" w:lineRule="auto"/>
        <w:ind w:left="270" w:hanging="270"/>
        <w:jc w:val="both"/>
        <w:rPr>
          <w:b/>
        </w:rPr>
      </w:pPr>
      <w:r w:rsidRPr="003D0FBD">
        <w:rPr>
          <w:b/>
        </w:rPr>
        <w:t>Validations:</w:t>
      </w:r>
    </w:p>
    <w:p w:rsidR="00880A7B" w:rsidRPr="003D0FBD" w:rsidRDefault="00880A7B" w:rsidP="00880A7B">
      <w:pPr>
        <w:tabs>
          <w:tab w:val="left" w:pos="-513"/>
          <w:tab w:val="left" w:pos="0"/>
          <w:tab w:val="left" w:pos="10800"/>
        </w:tabs>
        <w:spacing w:after="30" w:line="360" w:lineRule="auto"/>
        <w:ind w:left="270" w:hanging="270"/>
        <w:jc w:val="both"/>
      </w:pPr>
      <w:r w:rsidRPr="003D0FBD">
        <w:t>There are proper validations for the information to be filled at the relevant places. So, the</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t>chances of wrong entry are minimal.</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rPr>
          <w:b/>
        </w:rPr>
        <w:t>Security and Access:</w:t>
      </w:r>
    </w:p>
    <w:p w:rsidR="00880A7B" w:rsidRPr="003D0FBD" w:rsidRDefault="00880A7B" w:rsidP="00880A7B">
      <w:pPr>
        <w:tabs>
          <w:tab w:val="left" w:pos="-513"/>
          <w:tab w:val="left" w:pos="0"/>
          <w:tab w:val="left" w:pos="10800"/>
        </w:tabs>
        <w:spacing w:after="30" w:line="360" w:lineRule="auto"/>
        <w:ind w:left="270" w:hanging="270"/>
        <w:jc w:val="both"/>
      </w:pPr>
      <w:r w:rsidRPr="003D0FBD">
        <w:t>The system is fully secured by a password facility so that nobody can use the system or</w:t>
      </w:r>
    </w:p>
    <w:p w:rsidR="00880A7B" w:rsidRPr="003D0FBD" w:rsidRDefault="00880A7B" w:rsidP="00880A7B">
      <w:pPr>
        <w:tabs>
          <w:tab w:val="left" w:pos="-513"/>
          <w:tab w:val="left" w:pos="0"/>
          <w:tab w:val="left" w:pos="10800"/>
        </w:tabs>
        <w:spacing w:after="30" w:line="360" w:lineRule="auto"/>
        <w:ind w:left="270" w:hanging="270"/>
        <w:jc w:val="both"/>
      </w:pPr>
      <w:r w:rsidRPr="003D0FBD">
        <w:t>view information without the right and the permission. Only the correct password allows</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t>further navigation in the project.</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rPr>
          <w:b/>
        </w:rPr>
        <w:t>User friendly:</w:t>
      </w:r>
    </w:p>
    <w:p w:rsidR="00880A7B" w:rsidRPr="003D0FBD" w:rsidRDefault="00880A7B" w:rsidP="00880A7B">
      <w:pPr>
        <w:tabs>
          <w:tab w:val="left" w:pos="-513"/>
          <w:tab w:val="left" w:pos="0"/>
          <w:tab w:val="left" w:pos="10800"/>
        </w:tabs>
        <w:spacing w:after="30" w:line="360" w:lineRule="auto"/>
        <w:ind w:left="270" w:hanging="270"/>
        <w:jc w:val="both"/>
      </w:pPr>
      <w:r w:rsidRPr="003D0FBD">
        <w:t>The system is completely user friendly so that the end user who may have very little</w:t>
      </w:r>
    </w:p>
    <w:p w:rsidR="00880A7B" w:rsidRPr="003D0FBD" w:rsidRDefault="00880A7B" w:rsidP="00880A7B">
      <w:pPr>
        <w:tabs>
          <w:tab w:val="left" w:pos="-513"/>
          <w:tab w:val="left" w:pos="0"/>
          <w:tab w:val="left" w:pos="10800"/>
        </w:tabs>
        <w:spacing w:after="30" w:line="360" w:lineRule="auto"/>
        <w:ind w:left="270" w:hanging="270"/>
        <w:jc w:val="both"/>
        <w:rPr>
          <w:b/>
          <w:bCs w:val="0"/>
        </w:rPr>
      </w:pPr>
      <w:r w:rsidRPr="003D0FBD">
        <w:t>knowledge of using computers can easily use the system.</w:t>
      </w:r>
    </w:p>
    <w:p w:rsidR="00880A7B" w:rsidRPr="003D0FBD" w:rsidRDefault="00880A7B" w:rsidP="00880A7B">
      <w:pPr>
        <w:tabs>
          <w:tab w:val="left" w:pos="-513"/>
          <w:tab w:val="left" w:pos="10800"/>
        </w:tabs>
        <w:spacing w:after="30" w:line="360" w:lineRule="auto"/>
        <w:ind w:right="393"/>
        <w:jc w:val="both"/>
      </w:pPr>
      <w:r w:rsidRPr="003D0FBD">
        <w:rPr>
          <w:b/>
        </w:rPr>
        <w:t xml:space="preserve">           </w:t>
      </w:r>
    </w:p>
    <w:p w:rsidR="00880A7B" w:rsidRDefault="00880A7B" w:rsidP="00880A7B">
      <w:pPr>
        <w:tabs>
          <w:tab w:val="right" w:pos="7704"/>
        </w:tabs>
        <w:spacing w:after="30" w:line="360" w:lineRule="auto"/>
        <w:ind w:right="720"/>
        <w:jc w:val="both"/>
        <w:rPr>
          <w:b/>
          <w:sz w:val="28"/>
        </w:rPr>
      </w:pPr>
    </w:p>
    <w:p w:rsidR="00880A7B" w:rsidRDefault="00880A7B" w:rsidP="00880A7B">
      <w:pPr>
        <w:tabs>
          <w:tab w:val="right" w:pos="7704"/>
        </w:tabs>
        <w:spacing w:after="30" w:line="360" w:lineRule="auto"/>
        <w:ind w:right="720"/>
        <w:jc w:val="both"/>
        <w:rPr>
          <w:b/>
          <w:sz w:val="28"/>
        </w:rPr>
      </w:pPr>
    </w:p>
    <w:p w:rsidR="00880A7B" w:rsidRPr="00526B11" w:rsidRDefault="00880A7B" w:rsidP="00880A7B">
      <w:pPr>
        <w:tabs>
          <w:tab w:val="right" w:pos="7704"/>
        </w:tabs>
        <w:spacing w:after="30" w:line="360" w:lineRule="auto"/>
        <w:ind w:right="720"/>
        <w:jc w:val="both"/>
        <w:rPr>
          <w:sz w:val="28"/>
        </w:rPr>
      </w:pPr>
      <w:r>
        <w:rPr>
          <w:b/>
          <w:sz w:val="28"/>
        </w:rPr>
        <w:t xml:space="preserve">9. </w:t>
      </w:r>
      <w:r w:rsidRPr="00526B11">
        <w:rPr>
          <w:b/>
          <w:sz w:val="28"/>
        </w:rPr>
        <w:t>Data Flow Diagram</w:t>
      </w:r>
    </w:p>
    <w:p w:rsidR="00880A7B" w:rsidRDefault="00880A7B" w:rsidP="00880A7B">
      <w:pPr>
        <w:tabs>
          <w:tab w:val="left" w:pos="8280"/>
        </w:tabs>
        <w:spacing w:after="30" w:line="360" w:lineRule="auto"/>
        <w:jc w:val="both"/>
      </w:pPr>
      <w:r w:rsidRPr="003D0FBD">
        <w:t>In our DFD, we give names to data flows, processes, and data stores. Although the names are descriptive of the data, they do not give details. So the following the DFD, our interest is to build some structured place to keep details of the contents of data flow, processes, and data store. A data dictionary is a structured repository of data about data. It is a set of rigorous definition of all DFD data element and data structure</w:t>
      </w:r>
    </w:p>
    <w:p w:rsidR="00880A7B" w:rsidRPr="003D0FBD" w:rsidRDefault="00880A7B" w:rsidP="00880A7B">
      <w:pPr>
        <w:spacing w:after="30" w:line="360" w:lineRule="auto"/>
        <w:ind w:right="720"/>
        <w:jc w:val="both"/>
        <w:rPr>
          <w:b/>
        </w:rPr>
      </w:pPr>
      <w:r>
        <w:rPr>
          <w:b/>
        </w:rPr>
        <w:t xml:space="preserve">9.1 </w:t>
      </w:r>
      <w:r w:rsidRPr="003D0FBD">
        <w:rPr>
          <w:b/>
        </w:rPr>
        <w:t>DFD Symbols</w:t>
      </w:r>
    </w:p>
    <w:p w:rsidR="00880A7B" w:rsidRPr="003D0FBD" w:rsidRDefault="00880A7B" w:rsidP="00880A7B">
      <w:pPr>
        <w:spacing w:after="30" w:line="360" w:lineRule="auto"/>
        <w:jc w:val="both"/>
      </w:pPr>
      <w:r w:rsidRPr="003D0FBD">
        <w:t>In the DFD, there are four symbols,</w:t>
      </w:r>
    </w:p>
    <w:p w:rsidR="00880A7B" w:rsidRPr="003D0FBD" w:rsidRDefault="00880A7B" w:rsidP="00880A7B">
      <w:pPr>
        <w:numPr>
          <w:ilvl w:val="0"/>
          <w:numId w:val="31"/>
        </w:numPr>
        <w:spacing w:after="30" w:line="360" w:lineRule="auto"/>
        <w:ind w:left="0" w:firstLine="0"/>
        <w:jc w:val="both"/>
      </w:pPr>
      <w:r w:rsidRPr="003D0FBD">
        <w:rPr>
          <w:b/>
        </w:rPr>
        <w:t xml:space="preserve">A Square </w:t>
      </w:r>
      <w:r w:rsidRPr="003D0FBD">
        <w:t>defines a source (originator) or destination of system data.</w:t>
      </w:r>
    </w:p>
    <w:p w:rsidR="00880A7B" w:rsidRPr="003D0FBD" w:rsidRDefault="00880A7B" w:rsidP="00880A7B">
      <w:pPr>
        <w:numPr>
          <w:ilvl w:val="0"/>
          <w:numId w:val="31"/>
        </w:numPr>
        <w:spacing w:after="30" w:line="360" w:lineRule="auto"/>
        <w:ind w:left="0" w:firstLine="0"/>
        <w:jc w:val="both"/>
      </w:pPr>
      <w:r w:rsidRPr="003D0FBD">
        <w:rPr>
          <w:b/>
        </w:rPr>
        <w:lastRenderedPageBreak/>
        <w:t xml:space="preserve">An Arrow </w:t>
      </w:r>
      <w:r w:rsidRPr="003D0FBD">
        <w:t>identifies data flow- data in motion .It is pipeline through which information flows.</w:t>
      </w:r>
    </w:p>
    <w:p w:rsidR="00880A7B" w:rsidRPr="003D0FBD" w:rsidRDefault="00880A7B" w:rsidP="00880A7B">
      <w:pPr>
        <w:numPr>
          <w:ilvl w:val="0"/>
          <w:numId w:val="31"/>
        </w:numPr>
        <w:spacing w:after="30" w:line="360" w:lineRule="auto"/>
        <w:ind w:left="0" w:firstLine="0"/>
        <w:jc w:val="both"/>
        <w:rPr>
          <w:b/>
        </w:rPr>
      </w:pPr>
      <w:r w:rsidRPr="003D0FBD">
        <w:rPr>
          <w:b/>
        </w:rPr>
        <w:t xml:space="preserve">A circle </w:t>
      </w:r>
      <w:r w:rsidRPr="003D0FBD">
        <w:t xml:space="preserve">or a </w:t>
      </w:r>
      <w:r w:rsidRPr="003D0FBD">
        <w:rPr>
          <w:b/>
        </w:rPr>
        <w:t xml:space="preserve">bubble </w:t>
      </w:r>
      <w:r w:rsidRPr="003D0FBD">
        <w:t>(or a oval bubble) represents a process that transforms incoming data flow(s) into outgoing data flow(s)</w:t>
      </w:r>
    </w:p>
    <w:p w:rsidR="00880A7B" w:rsidRPr="00091A63" w:rsidRDefault="00880A7B" w:rsidP="00880A7B">
      <w:pPr>
        <w:numPr>
          <w:ilvl w:val="0"/>
          <w:numId w:val="31"/>
        </w:numPr>
        <w:spacing w:after="30" w:line="360" w:lineRule="auto"/>
        <w:ind w:left="0" w:firstLine="0"/>
        <w:jc w:val="both"/>
        <w:rPr>
          <w:b/>
        </w:rPr>
      </w:pPr>
      <w:r w:rsidRPr="003D0FBD">
        <w:rPr>
          <w:b/>
        </w:rPr>
        <w:t xml:space="preserve"> An open rectangle </w:t>
      </w:r>
      <w:r w:rsidRPr="003D0FBD">
        <w:t>is a data store-data at rest , or temporary repository of data</w:t>
      </w:r>
      <w:bookmarkStart w:id="21" w:name="See_also"/>
      <w:bookmarkEnd w:id="21"/>
    </w:p>
    <w:p w:rsidR="00880A7B" w:rsidRDefault="00880A7B" w:rsidP="00880A7B">
      <w:pPr>
        <w:spacing w:after="30" w:line="360" w:lineRule="auto"/>
        <w:jc w:val="both"/>
        <w:rPr>
          <w:b/>
        </w:rPr>
      </w:pPr>
    </w:p>
    <w:p w:rsidR="00880A7B" w:rsidRPr="00091A63" w:rsidRDefault="00880A7B" w:rsidP="00880A7B">
      <w:pPr>
        <w:spacing w:after="30" w:line="360" w:lineRule="auto"/>
        <w:jc w:val="both"/>
        <w:rPr>
          <w:b/>
        </w:rPr>
      </w:pPr>
      <w:r>
        <w:rPr>
          <w:b/>
        </w:rPr>
        <w:t>9.2 DFD Rules and T</w:t>
      </w:r>
      <w:r w:rsidRPr="00091A63">
        <w:rPr>
          <w:b/>
        </w:rPr>
        <w:t>ips</w:t>
      </w:r>
    </w:p>
    <w:p w:rsidR="00880A7B" w:rsidRPr="00091A63" w:rsidRDefault="00880A7B" w:rsidP="00880A7B">
      <w:pPr>
        <w:numPr>
          <w:ilvl w:val="0"/>
          <w:numId w:val="44"/>
        </w:numPr>
        <w:spacing w:after="30" w:line="360" w:lineRule="auto"/>
        <w:jc w:val="both"/>
      </w:pPr>
      <w:r w:rsidRPr="00091A63">
        <w:t>Each process should have at least one input and an output.</w:t>
      </w:r>
    </w:p>
    <w:p w:rsidR="00880A7B" w:rsidRPr="00091A63" w:rsidRDefault="00880A7B" w:rsidP="00880A7B">
      <w:pPr>
        <w:numPr>
          <w:ilvl w:val="0"/>
          <w:numId w:val="44"/>
        </w:numPr>
        <w:spacing w:after="30" w:line="360" w:lineRule="auto"/>
        <w:jc w:val="both"/>
      </w:pPr>
      <w:r w:rsidRPr="00091A63">
        <w:t>Each data store should have at least one data flow in and one data flow out.</w:t>
      </w:r>
    </w:p>
    <w:p w:rsidR="00880A7B" w:rsidRDefault="00880A7B" w:rsidP="00880A7B">
      <w:pPr>
        <w:numPr>
          <w:ilvl w:val="0"/>
          <w:numId w:val="44"/>
        </w:numPr>
        <w:spacing w:after="30" w:line="360" w:lineRule="auto"/>
        <w:jc w:val="both"/>
      </w:pPr>
      <w:r w:rsidRPr="00091A63">
        <w:t>Data stored in a system must go through a process</w:t>
      </w:r>
    </w:p>
    <w:p w:rsidR="00880A7B" w:rsidRDefault="00880A7B" w:rsidP="00880A7B">
      <w:pPr>
        <w:numPr>
          <w:ilvl w:val="0"/>
          <w:numId w:val="44"/>
        </w:numPr>
        <w:spacing w:after="30" w:line="360" w:lineRule="auto"/>
        <w:jc w:val="both"/>
      </w:pPr>
      <w:r w:rsidRPr="00091A63">
        <w:t>All processes in a DFD go to another process or a data store.</w:t>
      </w:r>
    </w:p>
    <w:p w:rsidR="00880A7B" w:rsidRPr="00091A63" w:rsidRDefault="00880A7B" w:rsidP="00880A7B">
      <w:pPr>
        <w:spacing w:after="30" w:line="360" w:lineRule="auto"/>
        <w:jc w:val="both"/>
      </w:pPr>
      <w:r w:rsidRPr="00091A63">
        <w:t>.</w:t>
      </w: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305CBD" w:rsidRDefault="00305CBD" w:rsidP="00880A7B">
      <w:pPr>
        <w:spacing w:after="30" w:line="360" w:lineRule="auto"/>
        <w:jc w:val="both"/>
        <w:rPr>
          <w:b/>
        </w:rPr>
      </w:pPr>
    </w:p>
    <w:p w:rsidR="00880A7B" w:rsidRPr="003D0FBD" w:rsidRDefault="00880A7B" w:rsidP="00880A7B">
      <w:pPr>
        <w:spacing w:after="30" w:line="360" w:lineRule="auto"/>
        <w:jc w:val="both"/>
        <w:rPr>
          <w:lang w:val="en-IN" w:eastAsia="en-IN"/>
        </w:rPr>
      </w:pPr>
      <w:r>
        <w:rPr>
          <w:b/>
        </w:rPr>
        <w:lastRenderedPageBreak/>
        <w:t xml:space="preserve">9.3 </w:t>
      </w:r>
      <w:r w:rsidRPr="003D0FBD">
        <w:rPr>
          <w:b/>
          <w:lang w:eastAsia="ar-SA"/>
        </w:rPr>
        <w:t>DATA FLOW DIAGRAM</w:t>
      </w:r>
      <w:r>
        <w:rPr>
          <w:b/>
          <w:lang w:eastAsia="ar-SA"/>
        </w:rPr>
        <w:t xml:space="preserve"> : </w:t>
      </w:r>
    </w:p>
    <w:p w:rsidR="00880A7B" w:rsidRPr="003D0FBD" w:rsidRDefault="00880A7B" w:rsidP="00880A7B">
      <w:pPr>
        <w:pStyle w:val="NormalWeb"/>
        <w:spacing w:before="0" w:after="30" w:line="360" w:lineRule="auto"/>
        <w:jc w:val="both"/>
        <w:rPr>
          <w:b/>
          <w:color w:val="000000"/>
        </w:rPr>
      </w:pPr>
    </w:p>
    <w:p w:rsidR="00305CBD" w:rsidRDefault="00305CBD" w:rsidP="00880A7B">
      <w:pPr>
        <w:spacing w:after="30" w:line="360" w:lineRule="auto"/>
        <w:jc w:val="both"/>
        <w:rPr>
          <w:b/>
        </w:rPr>
      </w:pPr>
    </w:p>
    <w:p w:rsidR="00880A7B" w:rsidRPr="00E743CC" w:rsidRDefault="00975DF5" w:rsidP="00880A7B">
      <w:pPr>
        <w:spacing w:after="30" w:line="360" w:lineRule="auto"/>
        <w:jc w:val="both"/>
        <w:rPr>
          <w:b/>
        </w:rPr>
      </w:pPr>
      <w:r>
        <w:rPr>
          <w:b/>
        </w:rPr>
      </w:r>
      <w:r>
        <w:rPr>
          <w:b/>
        </w:rPr>
        <w:pict>
          <v:group id="_x0000_s1026" editas="canvas" style="width:528.5pt;height:575.45pt;mso-position-horizontal-relative:char;mso-position-vertical-relative:line" coordorigin="1832,2385" coordsize="10570,1150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832;top:2385;width:10570;height:11509" o:preferrelative="f" stroked="t" strokecolor="white" strokeweight="1.5pt">
              <v:fill o:detectmouseclick="t"/>
              <v:path o:extrusionok="t" o:connecttype="none"/>
              <o:lock v:ext="edit" text="t"/>
            </v:shape>
            <v:line id="_x0000_s1028" style="position:absolute" from="3113,5476" to="4233,5477" strokeweight="1.25pt">
              <v:stroke endarrow="classic" endarrowwidth="wide" endarrowlength="long"/>
            </v:line>
            <v:line id="_x0000_s1029" style="position:absolute;flip:y" from="3113,5796" to="4233,6597" strokeweight="1.25pt">
              <v:stroke endarrow="classic" endarrowwidth="wide" endarrowlength="long"/>
            </v:line>
            <v:line id="_x0000_s1030" style="position:absolute" from="3113,4514" to="4233,5156" strokeweight="1.25pt">
              <v:stroke endarrow="classic" endarrowwidth="wide" endarrowlength="long"/>
            </v:line>
            <v:oval id="_x0000_s1031" style="position:absolute;left:6436;top:4517;width:1336;height:2354" strokeweight="1.5pt">
              <v:textbox style="mso-next-textbox:#_x0000_s1031" inset="2.26061mm,1.1303mm,2.26061mm,1.1303mm">
                <w:txbxContent>
                  <w:p w:rsidR="00880A7B" w:rsidRPr="00FE16D2" w:rsidRDefault="00880A7B" w:rsidP="00880A7B">
                    <w:pPr>
                      <w:rPr>
                        <w:sz w:val="21"/>
                      </w:rPr>
                    </w:pPr>
                    <w:r w:rsidRPr="00FE16D2">
                      <w:rPr>
                        <w:sz w:val="21"/>
                      </w:rPr>
                      <w:t xml:space="preserve">Authenticated users are connected </w:t>
                    </w:r>
                    <w:r>
                      <w:rPr>
                        <w:sz w:val="21"/>
                      </w:rPr>
                      <w:t>to the System</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2" type="#_x0000_t22" style="position:absolute;left:4554;top:3073;width:961;height:642" strokeweight="1.5pt"/>
            <v:rect id="_x0000_s1033" style="position:absolute;left:1832;top:6276;width:1281;height:481" strokeweight="1.5pt">
              <v:textbox style="mso-next-textbox:#_x0000_s1033" inset="2.26061mm,1.1303mm,2.26061mm,1.1303mm">
                <w:txbxContent>
                  <w:p w:rsidR="00880A7B" w:rsidRPr="00FE16D2" w:rsidRDefault="00880A7B" w:rsidP="00880A7B">
                    <w:pPr>
                      <w:rPr>
                        <w:sz w:val="21"/>
                      </w:rPr>
                    </w:pPr>
                    <w:r w:rsidRPr="00FE16D2">
                      <w:rPr>
                        <w:sz w:val="21"/>
                      </w:rPr>
                      <w:t>Client 3</w:t>
                    </w:r>
                  </w:p>
                </w:txbxContent>
              </v:textbox>
            </v:rect>
            <v:rect id="_x0000_s1034" style="position:absolute;left:1832;top:5315;width:1281;height:481" strokeweight="1.5pt">
              <v:textbox style="mso-next-textbox:#_x0000_s1034" inset="2.26061mm,1.1303mm,2.26061mm,1.1303mm">
                <w:txbxContent>
                  <w:p w:rsidR="00880A7B" w:rsidRPr="00FE16D2" w:rsidRDefault="00880A7B" w:rsidP="00880A7B">
                    <w:pPr>
                      <w:rPr>
                        <w:sz w:val="21"/>
                      </w:rPr>
                    </w:pPr>
                    <w:r w:rsidRPr="00FE16D2">
                      <w:rPr>
                        <w:sz w:val="21"/>
                      </w:rPr>
                      <w:t>Client 2</w:t>
                    </w:r>
                  </w:p>
                </w:txbxContent>
              </v:textbox>
            </v:rect>
            <v:rect id="_x0000_s1035" style="position:absolute;left:1832;top:4195;width:1281;height:480" strokeweight="1.5pt">
              <v:textbox style="mso-next-textbox:#_x0000_s1035" inset="2.26061mm,1.1303mm,2.26061mm,1.1303mm">
                <w:txbxContent>
                  <w:p w:rsidR="00880A7B" w:rsidRPr="00FE16D2" w:rsidRDefault="00880A7B" w:rsidP="00880A7B">
                    <w:pPr>
                      <w:rPr>
                        <w:sz w:val="21"/>
                      </w:rPr>
                    </w:pPr>
                    <w:r w:rsidRPr="00FE16D2">
                      <w:rPr>
                        <w:sz w:val="21"/>
                      </w:rPr>
                      <w:t>Client 1</w:t>
                    </w:r>
                  </w:p>
                </w:txbxContent>
              </v:textbox>
            </v:rect>
            <v:oval id="_x0000_s1036" style="position:absolute;left:4233;top:4675;width:1379;height:1602" strokeweight="1.5pt">
              <v:textbox style="mso-next-textbox:#_x0000_s1036" inset="2.26061mm,1.1303mm,2.26061mm,1.1303mm">
                <w:txbxContent>
                  <w:p w:rsidR="00880A7B" w:rsidRPr="00FE16D2" w:rsidRDefault="00880A7B" w:rsidP="00880A7B">
                    <w:pPr>
                      <w:rPr>
                        <w:sz w:val="21"/>
                      </w:rPr>
                    </w:pPr>
                    <w:r w:rsidRPr="00FE16D2">
                      <w:rPr>
                        <w:sz w:val="21"/>
                      </w:rPr>
                      <w:t xml:space="preserve"> </w:t>
                    </w:r>
                  </w:p>
                  <w:p w:rsidR="00880A7B" w:rsidRPr="00FE16D2" w:rsidRDefault="00880A7B" w:rsidP="00880A7B">
                    <w:pPr>
                      <w:jc w:val="center"/>
                      <w:rPr>
                        <w:sz w:val="21"/>
                      </w:rPr>
                    </w:pPr>
                    <w:r w:rsidRPr="00FE16D2">
                      <w:rPr>
                        <w:sz w:val="21"/>
                      </w:rPr>
                      <w:t>Check     Validation</w:t>
                    </w:r>
                  </w:p>
                </w:txbxContent>
              </v:textbox>
            </v:oval>
            <v:line id="_x0000_s1037" style="position:absolute;flip:y" from="5035,3714" to="5036,4675" strokeweight="1.25pt">
              <v:stroke endarrow="classic" endarrowwidth="wide" endarrowlength="long"/>
            </v:line>
            <v:oval id="_x0000_s1038" style="position:absolute;left:4074;top:10121;width:2082;height:1281" strokeweight="1.5pt">
              <v:textbox style="mso-next-textbox:#_x0000_s1038" inset="2.26061mm,1.1303mm,2.26061mm,1.1303mm">
                <w:txbxContent>
                  <w:p w:rsidR="00880A7B" w:rsidRPr="00FE16D2" w:rsidRDefault="00880A7B" w:rsidP="00880A7B">
                    <w:pPr>
                      <w:rPr>
                        <w:sz w:val="21"/>
                      </w:rPr>
                    </w:pPr>
                    <w:proofErr w:type="spellStart"/>
                    <w:r>
                      <w:rPr>
                        <w:sz w:val="21"/>
                        <w:u w:val="single"/>
                      </w:rPr>
                      <w:t>DownLoad</w:t>
                    </w:r>
                    <w:proofErr w:type="spellEnd"/>
                    <w:r>
                      <w:rPr>
                        <w:sz w:val="21"/>
                        <w:u w:val="single"/>
                      </w:rPr>
                      <w:t xml:space="preserve"> Various images</w:t>
                    </w:r>
                  </w:p>
                </w:txbxContent>
              </v:textbox>
            </v:oval>
            <v:line id="_x0000_s1039" style="position:absolute" from="5035,11402" to="5035,12203" strokeweight="1.25pt">
              <v:stroke endarrow="classic" endarrowwidth="wide" endarrowlength="long"/>
            </v:line>
            <v:line id="_x0000_s1040" style="position:absolute;flip:y" from="5612,5625" to="6412,5626" strokeweight="1.25pt">
              <v:stroke endarrow="classic" endarrowwidth="wide" endarrowlength="long"/>
            </v:line>
            <v:rect id="_x0000_s1041" style="position:absolute;left:8611;top:4195;width:1141;height:2676" strokeweight="1.5pt">
              <v:textbox style="mso-next-textbox:#_x0000_s1041" inset="2.26061mm,1.1303mm,2.26061mm,1.1303mm">
                <w:txbxContent>
                  <w:p w:rsidR="00880A7B" w:rsidRDefault="00880A7B" w:rsidP="00880A7B">
                    <w:pPr>
                      <w:rPr>
                        <w:sz w:val="21"/>
                      </w:rPr>
                    </w:pPr>
                  </w:p>
                  <w:p w:rsidR="00880A7B" w:rsidRDefault="00880A7B" w:rsidP="00880A7B">
                    <w:pPr>
                      <w:rPr>
                        <w:sz w:val="21"/>
                      </w:rPr>
                    </w:pPr>
                  </w:p>
                  <w:p w:rsidR="00880A7B" w:rsidRPr="00FE16D2" w:rsidRDefault="00880A7B" w:rsidP="00880A7B">
                    <w:pPr>
                      <w:rPr>
                        <w:sz w:val="21"/>
                      </w:rPr>
                    </w:pPr>
                    <w:r>
                      <w:rPr>
                        <w:sz w:val="21"/>
                      </w:rPr>
                      <w:t xml:space="preserve">Main System  Representing  </w:t>
                    </w:r>
                    <w:smartTag w:uri="urn:schemas-microsoft-com:office:smarttags" w:element="place">
                      <w:smartTag w:uri="urn:schemas-microsoft-com:office:smarttags" w:element="PlaceName">
                        <w:r>
                          <w:rPr>
                            <w:sz w:val="21"/>
                          </w:rPr>
                          <w:t>Art</w:t>
                        </w:r>
                      </w:smartTag>
                      <w:r>
                        <w:rPr>
                          <w:sz w:val="21"/>
                        </w:rPr>
                        <w:t xml:space="preserve"> </w:t>
                      </w:r>
                      <w:smartTag w:uri="urn:schemas-microsoft-com:office:smarttags" w:element="PlaceName">
                        <w:r>
                          <w:rPr>
                            <w:sz w:val="21"/>
                          </w:rPr>
                          <w:t>Gallery</w:t>
                        </w:r>
                      </w:smartTag>
                    </w:smartTag>
                  </w:p>
                </w:txbxContent>
              </v:textbox>
            </v:rect>
            <v:line id="_x0000_s1042" style="position:absolute" from="8132,4365" to="8133,6534" strokeweight="1.5pt"/>
            <v:line id="_x0000_s1043" style="position:absolute" from="8132,4356" to="8611,4358" strokeweight="1.25pt">
              <v:stroke endarrow="classic" endarrowwidth="wide" endarrowlength="long"/>
            </v:line>
            <v:line id="_x0000_s1044" style="position:absolute" from="8132,6525" to="8611,6527" strokeweight="1.25pt">
              <v:stroke endarrow="classic" endarrowwidth="wide" endarrowlength="long"/>
            </v:line>
            <v:line id="_x0000_s1045" style="position:absolute;flip:y" from="7772,5625" to="8132,5635" strokeweight="1.5pt">
              <v:stroke endarrow="classic" endarrowwidth="wide" endarrowlength="long"/>
            </v:line>
            <v:oval id="_x0000_s1046" style="position:absolute;left:9392;top:3105;width:1980;height:540" strokeweight="1.5pt">
              <v:textbox style="mso-next-textbox:#_x0000_s1046" inset="2.26061mm,1.1303mm,2.26061mm,1.1303mm">
                <w:txbxContent>
                  <w:p w:rsidR="00880A7B" w:rsidRPr="00FE16D2" w:rsidRDefault="00880A7B" w:rsidP="00880A7B">
                    <w:pPr>
                      <w:rPr>
                        <w:sz w:val="21"/>
                      </w:rPr>
                    </w:pPr>
                    <w:r>
                      <w:rPr>
                        <w:sz w:val="21"/>
                      </w:rPr>
                      <w:t>Upload Arts</w:t>
                    </w:r>
                  </w:p>
                </w:txbxContent>
              </v:textbox>
            </v:oval>
            <v:shape id="_x0000_s1047" type="#_x0000_t202" style="position:absolute;left:5195;top:3714;width:1762;height:801" filled="f" stroked="f">
              <v:textbox style="mso-next-textbox:#_x0000_s1047" inset="2.26061mm,1.1303mm,2.26061mm,1.1303mm">
                <w:txbxContent>
                  <w:p w:rsidR="00880A7B" w:rsidRPr="00FE16D2" w:rsidRDefault="00880A7B" w:rsidP="00880A7B">
                    <w:pPr>
                      <w:rPr>
                        <w:sz w:val="21"/>
                      </w:rPr>
                    </w:pPr>
                    <w:r w:rsidRPr="00FE16D2">
                      <w:rPr>
                        <w:sz w:val="21"/>
                      </w:rPr>
                      <w:t>Database server for valid user</w:t>
                    </w:r>
                  </w:p>
                </w:txbxContent>
              </v:textbox>
            </v:shape>
            <v:line id="_x0000_s1048" style="position:absolute" from="4074,12203" to="5836,12203" strokecolor="white" strokeweight=".25pt"/>
            <v:line id="_x0000_s1049" style="position:absolute" from="10111,4353" to="10112,6597" strokeweight="1.5pt"/>
            <v:oval id="_x0000_s1050" style="position:absolute;left:8672;top:7965;width:1773;height:1602" strokeweight="1.5pt">
              <v:textbox style="mso-next-textbox:#_x0000_s1050" inset="2.26061mm,1.1303mm,2.26061mm,1.1303mm">
                <w:txbxContent>
                  <w:p w:rsidR="00880A7B" w:rsidRDefault="00880A7B" w:rsidP="00880A7B">
                    <w:pPr>
                      <w:rPr>
                        <w:sz w:val="21"/>
                      </w:rPr>
                    </w:pPr>
                    <w:r>
                      <w:rPr>
                        <w:sz w:val="21"/>
                      </w:rPr>
                      <w:t xml:space="preserve">Register for </w:t>
                    </w:r>
                  </w:p>
                  <w:p w:rsidR="00880A7B" w:rsidRPr="00FE16D2" w:rsidRDefault="00880A7B" w:rsidP="00880A7B">
                    <w:pPr>
                      <w:rPr>
                        <w:sz w:val="21"/>
                      </w:rPr>
                    </w:pPr>
                    <w:proofErr w:type="spellStart"/>
                    <w:r>
                      <w:rPr>
                        <w:sz w:val="21"/>
                      </w:rPr>
                      <w:t>DownLoad</w:t>
                    </w:r>
                    <w:proofErr w:type="spellEnd"/>
                    <w:r>
                      <w:rPr>
                        <w:sz w:val="21"/>
                      </w:rPr>
                      <w:t xml:space="preserve"> Arts</w:t>
                    </w:r>
                  </w:p>
                </w:txbxContent>
              </v:textbox>
            </v:oval>
            <v:shape id="_x0000_s1051" type="#_x0000_t202" style="position:absolute;left:6476;top:9800;width:1762;height:852" filled="f" stroked="f">
              <v:textbox style="mso-next-textbox:#_x0000_s1051" inset="2.26061mm,1.1303mm,2.26061mm,1.1303mm">
                <w:txbxContent>
                  <w:p w:rsidR="00880A7B" w:rsidRPr="00FE16D2" w:rsidRDefault="00880A7B" w:rsidP="00880A7B">
                    <w:pPr>
                      <w:rPr>
                        <w:sz w:val="21"/>
                      </w:rPr>
                    </w:pPr>
                  </w:p>
                  <w:p w:rsidR="00880A7B" w:rsidRPr="00FE16D2" w:rsidRDefault="00880A7B" w:rsidP="00880A7B">
                    <w:pPr>
                      <w:rPr>
                        <w:sz w:val="21"/>
                      </w:rPr>
                    </w:pPr>
                    <w:r>
                      <w:rPr>
                        <w:sz w:val="21"/>
                      </w:rPr>
                      <w:t xml:space="preserve">View </w:t>
                    </w:r>
                  </w:p>
                </w:txbxContent>
              </v:textbox>
            </v:shape>
            <v:shape id="_x0000_s1052" type="#_x0000_t22" style="position:absolute;left:7952;top:2385;width:960;height:708" strokeweight="1.5pt"/>
            <v:line id="_x0000_s1053" style="position:absolute;flip:x" from="8398,3394" to="9359,3394" strokeweight="1.5pt"/>
            <v:line id="_x0000_s1054" style="position:absolute;flip:y" from="8398,3074" to="8398,3394" strokeweight="1.25pt">
              <v:stroke endarrow="classic" endarrowwidth="wide" endarrowlength="long"/>
            </v:line>
            <v:shape id="_x0000_s1055" type="#_x0000_t202" style="position:absolute;left:7917;top:3394;width:1475;height:480" filled="f" stroked="f">
              <v:textbox style="mso-next-textbox:#_x0000_s1055" inset="2.26061mm,1.1303mm,2.26061mm,1.1303mm">
                <w:txbxContent>
                  <w:p w:rsidR="00880A7B" w:rsidRPr="00FE16D2" w:rsidRDefault="00880A7B" w:rsidP="00880A7B">
                    <w:pPr>
                      <w:rPr>
                        <w:sz w:val="21"/>
                      </w:rPr>
                    </w:pPr>
                    <w:r w:rsidRPr="00FE16D2">
                      <w:rPr>
                        <w:sz w:val="21"/>
                      </w:rPr>
                      <w:t>Save</w:t>
                    </w:r>
                    <w:r>
                      <w:rPr>
                        <w:sz w:val="21"/>
                      </w:rPr>
                      <w:t xml:space="preserve"> to folder</w:t>
                    </w:r>
                  </w:p>
                </w:txbxContent>
              </v:textbox>
            </v:shape>
            <v:line id="_x0000_s1056" style="position:absolute" from="4074,12203" to="5836,12203" strokecolor="white"/>
            <v:line id="_x0000_s1057" style="position:absolute" from="3754,12363" to="3754,13164" strokeweight="1.5pt"/>
            <v:line id="_x0000_s1058" style="position:absolute" from="3754,13164" to="6317,13164" strokeweight="1.5pt"/>
            <v:line id="_x0000_s1059" style="position:absolute" from="6317,12363" to="6318,13164" strokeweight="1.5pt"/>
            <v:line id="_x0000_s1060" style="position:absolute" from="3754,12363" to="4074,12363" strokeweight="1.5pt"/>
            <v:line id="_x0000_s1061" style="position:absolute;flip:x" from="5996,12363" to="6317,12363" strokeweight="1.5pt"/>
            <v:shape id="_x0000_s1062" type="#_x0000_t202" style="position:absolute;left:3754;top:12363;width:2758;height:961" filled="f" stroked="f">
              <v:textbox style="mso-next-textbox:#_x0000_s1062" inset="2.26061mm,1.1303mm,2.26061mm,1.1303mm">
                <w:txbxContent>
                  <w:p w:rsidR="00880A7B" w:rsidRPr="00FE16D2" w:rsidRDefault="00880A7B" w:rsidP="00880A7B">
                    <w:pPr>
                      <w:rPr>
                        <w:sz w:val="21"/>
                      </w:rPr>
                    </w:pPr>
                    <w:proofErr w:type="spellStart"/>
                    <w:r>
                      <w:rPr>
                        <w:sz w:val="21"/>
                      </w:rPr>
                      <w:t>DownLoad</w:t>
                    </w:r>
                    <w:proofErr w:type="spellEnd"/>
                    <w:r>
                      <w:rPr>
                        <w:sz w:val="21"/>
                      </w:rPr>
                      <w:t xml:space="preserve"> at client side</w:t>
                    </w:r>
                  </w:p>
                </w:txbxContent>
              </v:textbox>
            </v:shape>
            <v:line id="_x0000_s1063" style="position:absolute" from="10112,4515" to="10431,4517" strokeweight="1.5pt">
              <v:stroke endarrow="classic" endarrowwidth="wide" endarrowlength="long"/>
            </v:line>
            <v:line id="_x0000_s1064" style="position:absolute;flip:x" from="9675,5471" to="10112,5478" strokeweight="1.5pt">
              <v:stroke endarrow="classic" endarrowwidth="wide" endarrowlength="long"/>
            </v:line>
            <v:line id="_x0000_s1065" style="position:absolute" from="10043,6274" to="10362,6276" strokeweight="1.5pt">
              <v:stroke endarrow="classic" endarrowwidth="wide" endarrowlength="long"/>
            </v:line>
            <v:line id="_x0000_s1066" style="position:absolute" from="9932,9392" to="9932,11192">
              <v:stroke endarrow="block"/>
            </v:line>
            <v:shape id="_x0000_s1067" type="#_x0000_t22" style="position:absolute;left:7952;top:11192;width:960;height:1082" strokeweight="1.5pt"/>
            <v:shape id="_x0000_s1068" type="#_x0000_t202" style="position:absolute;left:7952;top:11552;width:1261;height:1078" filled="f" stroked="f">
              <v:textbox style="mso-next-textbox:#_x0000_s1068">
                <w:txbxContent>
                  <w:p w:rsidR="00880A7B" w:rsidRDefault="00880A7B" w:rsidP="00880A7B">
                    <w:pPr>
                      <w:rPr>
                        <w:sz w:val="20"/>
                        <w:szCs w:val="20"/>
                      </w:rPr>
                    </w:pPr>
                    <w:r>
                      <w:rPr>
                        <w:sz w:val="20"/>
                        <w:szCs w:val="20"/>
                      </w:rPr>
                      <w:t>Arts</w:t>
                    </w:r>
                  </w:p>
                  <w:p w:rsidR="00880A7B" w:rsidRPr="003B5B31" w:rsidRDefault="00880A7B" w:rsidP="00880A7B">
                    <w:pPr>
                      <w:rPr>
                        <w:sz w:val="20"/>
                        <w:szCs w:val="20"/>
                      </w:rPr>
                    </w:pPr>
                    <w:r w:rsidRPr="003B5B31">
                      <w:rPr>
                        <w:sz w:val="20"/>
                        <w:szCs w:val="20"/>
                      </w:rPr>
                      <w:t>Database</w:t>
                    </w:r>
                  </w:p>
                </w:txbxContent>
              </v:textbox>
            </v:shape>
            <v:line id="_x0000_s1069" style="position:absolute;flip:x" from="8492,9392" to="9212,11372">
              <v:stroke endarrow="block"/>
            </v:line>
            <v:line id="_x0000_s1070" style="position:absolute;flip:x" from="5972,8792" to="8672,10412">
              <v:stroke endarrow="block"/>
            </v:line>
            <v:oval id="_x0000_s1071" style="position:absolute;left:9392;top:11192;width:1441;height:900"/>
            <v:shape id="_x0000_s1072" type="#_x0000_t202" style="position:absolute;left:9752;top:11372;width:1080;height:720" filled="f" stroked="f">
              <v:textbox style="mso-next-textbox:#_x0000_s1072">
                <w:txbxContent>
                  <w:p w:rsidR="00880A7B" w:rsidRDefault="00880A7B" w:rsidP="00880A7B">
                    <w:r>
                      <w:t>Search</w:t>
                    </w:r>
                  </w:p>
                  <w:p w:rsidR="00880A7B" w:rsidRDefault="00880A7B" w:rsidP="00880A7B">
                    <w:r>
                      <w:t>Arts</w:t>
                    </w:r>
                  </w:p>
                </w:txbxContent>
              </v:textbox>
            </v:shape>
            <v:line id="_x0000_s1073" style="position:absolute;flip:x" from="8852,11732" to="9392,11732">
              <v:stroke endarrow="block"/>
            </v:line>
            <v:line id="_x0000_s1074" style="position:absolute" from="5072,11732" to="7052,11732"/>
            <v:shape id="_x0000_s1075" type="#_x0000_t22" style="position:absolute;left:6691;top:12812;width:961;height:1082" strokeweight="1.5pt"/>
            <v:shape id="_x0000_s1076" type="#_x0000_t202" style="position:absolute;left:6691;top:13172;width:1441;height:583" filled="f" stroked="f">
              <v:textbox style="mso-next-textbox:#_x0000_s1076">
                <w:txbxContent>
                  <w:p w:rsidR="00880A7B" w:rsidRDefault="00880A7B" w:rsidP="00880A7B">
                    <w:pPr>
                      <w:rPr>
                        <w:sz w:val="20"/>
                        <w:szCs w:val="20"/>
                      </w:rPr>
                    </w:pPr>
                    <w:r>
                      <w:rPr>
                        <w:sz w:val="20"/>
                        <w:szCs w:val="20"/>
                      </w:rPr>
                      <w:t>Client</w:t>
                    </w:r>
                  </w:p>
                  <w:p w:rsidR="00880A7B" w:rsidRPr="003B5B31" w:rsidRDefault="00880A7B" w:rsidP="00880A7B">
                    <w:pPr>
                      <w:rPr>
                        <w:sz w:val="20"/>
                        <w:szCs w:val="20"/>
                      </w:rPr>
                    </w:pPr>
                    <w:r w:rsidRPr="003B5B31">
                      <w:rPr>
                        <w:sz w:val="20"/>
                        <w:szCs w:val="20"/>
                      </w:rPr>
                      <w:t>Database</w:t>
                    </w:r>
                  </w:p>
                </w:txbxContent>
              </v:textbox>
            </v:shape>
            <v:line id="_x0000_s1077" style="position:absolute" from="7052,11732" to="7052,12812">
              <v:stroke endarrow="block"/>
            </v:line>
            <v:oval id="_x0000_s1078" style="position:absolute;left:4172;top:8132;width:1260;height:720"/>
            <v:oval id="_x0000_s1079" style="position:absolute;left:5972;top:7952;width:1260;height:720"/>
            <v:oval id="_x0000_s1080" style="position:absolute;left:2192;top:8672;width:1260;height:720"/>
            <v:shape id="_x0000_s1081" type="#_x0000_t202" style="position:absolute;left:2192;top:8854;width:1441;height:1078" filled="f" stroked="f">
              <v:textbox style="mso-next-textbox:#_x0000_s1081">
                <w:txbxContent>
                  <w:p w:rsidR="00880A7B" w:rsidRPr="003B5B31" w:rsidRDefault="00880A7B" w:rsidP="00880A7B">
                    <w:pPr>
                      <w:rPr>
                        <w:sz w:val="20"/>
                        <w:szCs w:val="20"/>
                      </w:rPr>
                    </w:pPr>
                    <w:r>
                      <w:rPr>
                        <w:sz w:val="20"/>
                        <w:szCs w:val="20"/>
                      </w:rPr>
                      <w:t>About Us</w:t>
                    </w:r>
                  </w:p>
                </w:txbxContent>
              </v:textbox>
            </v:shape>
            <v:shape id="_x0000_s1082" type="#_x0000_t202" style="position:absolute;left:4352;top:8314;width:1441;height:1078" filled="f" stroked="f">
              <v:textbox style="mso-next-textbox:#_x0000_s1082">
                <w:txbxContent>
                  <w:p w:rsidR="00880A7B" w:rsidRPr="003B5B31" w:rsidRDefault="00880A7B" w:rsidP="00880A7B">
                    <w:pPr>
                      <w:rPr>
                        <w:sz w:val="20"/>
                        <w:szCs w:val="20"/>
                      </w:rPr>
                    </w:pPr>
                    <w:r>
                      <w:rPr>
                        <w:sz w:val="20"/>
                        <w:szCs w:val="20"/>
                      </w:rPr>
                      <w:t>Home</w:t>
                    </w:r>
                  </w:p>
                </w:txbxContent>
              </v:textbox>
            </v:shape>
            <v:shape id="_x0000_s1083" type="#_x0000_t202" style="position:absolute;left:6152;top:7952;width:1441;height:1078" filled="f" stroked="f">
              <v:textbox style="mso-next-textbox:#_x0000_s1083">
                <w:txbxContent>
                  <w:p w:rsidR="00880A7B" w:rsidRDefault="00880A7B" w:rsidP="00880A7B">
                    <w:pPr>
                      <w:rPr>
                        <w:sz w:val="20"/>
                        <w:szCs w:val="20"/>
                      </w:rPr>
                    </w:pPr>
                    <w:r>
                      <w:rPr>
                        <w:sz w:val="20"/>
                        <w:szCs w:val="20"/>
                      </w:rPr>
                      <w:t>Contact</w:t>
                    </w:r>
                  </w:p>
                  <w:p w:rsidR="00880A7B" w:rsidRPr="003B5B31" w:rsidRDefault="00880A7B" w:rsidP="00880A7B">
                    <w:pPr>
                      <w:rPr>
                        <w:sz w:val="20"/>
                        <w:szCs w:val="20"/>
                      </w:rPr>
                    </w:pPr>
                    <w:r>
                      <w:rPr>
                        <w:sz w:val="20"/>
                        <w:szCs w:val="20"/>
                      </w:rPr>
                      <w:t>us</w:t>
                    </w:r>
                  </w:p>
                </w:txbxContent>
              </v:textbox>
            </v:shape>
            <v:line id="_x0000_s1084" style="position:absolute;flip:x" from="2732,6885" to="9212,7592"/>
            <v:line id="_x0000_s1085" style="position:absolute" from="2732,7592" to="2732,8672">
              <v:stroke endarrow="block"/>
            </v:line>
            <v:line id="_x0000_s1086" style="position:absolute" from="4712,7412" to="4712,8132">
              <v:stroke endarrow="block"/>
            </v:line>
            <v:line id="_x0000_s1087" style="position:absolute" from="6512,7232" to="6512,7952">
              <v:stroke endarrow="block"/>
            </v:line>
            <v:shapetype id="_x0000_t32" coordsize="21600,21600" o:spt="32" o:oned="t" path="m,l21600,21600e" filled="f">
              <v:path arrowok="t" fillok="f" o:connecttype="none"/>
              <o:lock v:ext="edit" shapetype="t"/>
            </v:shapetype>
            <v:shape id="_x0000_s1088" type="#_x0000_t32" style="position:absolute;left:9713;top:3556;width:1;height:1" o:connectortype="straight"/>
            <v:shape id="_x0000_s1089" type="#_x0000_t32" style="position:absolute;left:10322;top:3660;width:90;height:2681;flip:x" o:connectortype="straight"/>
            <v:line id="_x0000_s1090" style="position:absolute" from="9391,6885" to="9392,7965">
              <v:stroke endarrow="block"/>
            </v:line>
            <w10:wrap type="none"/>
            <w10:anchorlock/>
          </v:group>
        </w:pict>
      </w:r>
    </w:p>
    <w:p w:rsidR="00880A7B" w:rsidRDefault="00880A7B" w:rsidP="00880A7B">
      <w:pPr>
        <w:spacing w:line="200" w:lineRule="exact"/>
      </w:pPr>
    </w:p>
    <w:p w:rsidR="00305CBD" w:rsidRDefault="00305CBD" w:rsidP="00880A7B">
      <w:pPr>
        <w:spacing w:line="0" w:lineRule="atLeast"/>
        <w:ind w:left="360"/>
        <w:rPr>
          <w:b/>
        </w:rPr>
      </w:pPr>
    </w:p>
    <w:p w:rsidR="00880A7B" w:rsidRPr="00E743CC" w:rsidRDefault="00880A7B" w:rsidP="00880A7B">
      <w:pPr>
        <w:spacing w:line="0" w:lineRule="atLeast"/>
        <w:ind w:left="360"/>
        <w:rPr>
          <w:b/>
        </w:rPr>
      </w:pPr>
      <w:r w:rsidRPr="00E743CC">
        <w:rPr>
          <w:b/>
        </w:rPr>
        <w:lastRenderedPageBreak/>
        <w:t>DFD level 0:</w:t>
      </w:r>
    </w:p>
    <w:p w:rsidR="00305CBD" w:rsidRDefault="00305CBD" w:rsidP="00880A7B">
      <w:pPr>
        <w:spacing w:line="20" w:lineRule="exact"/>
      </w:pPr>
    </w:p>
    <w:p w:rsidR="00305CBD" w:rsidRDefault="00305CBD" w:rsidP="00880A7B">
      <w:pPr>
        <w:spacing w:line="20" w:lineRule="exact"/>
      </w:pPr>
    </w:p>
    <w:p w:rsidR="00305CBD" w:rsidRDefault="00305CBD" w:rsidP="00880A7B">
      <w:pPr>
        <w:spacing w:line="20" w:lineRule="exact"/>
      </w:pPr>
    </w:p>
    <w:p w:rsidR="00880A7B" w:rsidRDefault="00880A7B" w:rsidP="00880A7B">
      <w:pPr>
        <w:spacing w:line="20" w:lineRule="exact"/>
      </w:pPr>
      <w:r>
        <w:rPr>
          <w:b/>
          <w:noProof/>
          <w:sz w:val="40"/>
        </w:rPr>
        <w:drawing>
          <wp:anchor distT="0" distB="0" distL="114300" distR="114300" simplePos="0" relativeHeight="251661312" behindDoc="1" locked="0" layoutInCell="1" allowOverlap="1">
            <wp:simplePos x="0" y="0"/>
            <wp:positionH relativeFrom="column">
              <wp:posOffset>228600</wp:posOffset>
            </wp:positionH>
            <wp:positionV relativeFrom="paragraph">
              <wp:posOffset>431800</wp:posOffset>
            </wp:positionV>
            <wp:extent cx="5483860" cy="2637790"/>
            <wp:effectExtent l="19050" t="0" r="254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1" cstate="print"/>
                    <a:srcRect/>
                    <a:stretch>
                      <a:fillRect/>
                    </a:stretch>
                  </pic:blipFill>
                  <pic:spPr bwMode="auto">
                    <a:xfrm>
                      <a:off x="0" y="0"/>
                      <a:ext cx="5483860" cy="2637790"/>
                    </a:xfrm>
                    <a:prstGeom prst="rect">
                      <a:avLst/>
                    </a:prstGeom>
                    <a:noFill/>
                  </pic:spPr>
                </pic:pic>
              </a:graphicData>
            </a:graphic>
          </wp:anchor>
        </w:drawing>
      </w: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300" w:lineRule="exact"/>
      </w:pPr>
    </w:p>
    <w:p w:rsidR="00880A7B" w:rsidRDefault="00880A7B" w:rsidP="00880A7B">
      <w:pPr>
        <w:spacing w:line="0" w:lineRule="atLeast"/>
        <w:ind w:left="360"/>
        <w:rPr>
          <w:b/>
        </w:rPr>
      </w:pPr>
    </w:p>
    <w:p w:rsidR="00880A7B" w:rsidRDefault="00880A7B" w:rsidP="00880A7B">
      <w:pPr>
        <w:spacing w:line="0" w:lineRule="atLeast"/>
        <w:ind w:left="360"/>
        <w:rPr>
          <w:b/>
        </w:rPr>
      </w:pPr>
    </w:p>
    <w:p w:rsidR="00880A7B" w:rsidRPr="00E743CC" w:rsidRDefault="00880A7B" w:rsidP="00880A7B">
      <w:pPr>
        <w:spacing w:line="0" w:lineRule="atLeast"/>
        <w:ind w:left="360"/>
        <w:rPr>
          <w:b/>
        </w:rPr>
      </w:pPr>
      <w:r w:rsidRPr="00E743CC">
        <w:rPr>
          <w:b/>
        </w:rPr>
        <w:t>DFD level 1 member:</w:t>
      </w:r>
    </w:p>
    <w:p w:rsidR="00880A7B" w:rsidRDefault="00880A7B" w:rsidP="00880A7B">
      <w:pPr>
        <w:spacing w:line="20" w:lineRule="exact"/>
      </w:pPr>
      <w:r>
        <w:rPr>
          <w:b/>
          <w:noProof/>
          <w:sz w:val="40"/>
        </w:rPr>
        <w:drawing>
          <wp:anchor distT="0" distB="0" distL="114300" distR="114300" simplePos="0" relativeHeight="251662336" behindDoc="1" locked="0" layoutInCell="1" allowOverlap="1">
            <wp:simplePos x="0" y="0"/>
            <wp:positionH relativeFrom="column">
              <wp:posOffset>228600</wp:posOffset>
            </wp:positionH>
            <wp:positionV relativeFrom="paragraph">
              <wp:posOffset>431800</wp:posOffset>
            </wp:positionV>
            <wp:extent cx="5471160" cy="3054350"/>
            <wp:effectExtent l="1905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2" cstate="print"/>
                    <a:srcRect/>
                    <a:stretch>
                      <a:fillRect/>
                    </a:stretch>
                  </pic:blipFill>
                  <pic:spPr bwMode="auto">
                    <a:xfrm>
                      <a:off x="0" y="0"/>
                      <a:ext cx="5471160" cy="3054350"/>
                    </a:xfrm>
                    <a:prstGeom prst="rect">
                      <a:avLst/>
                    </a:prstGeom>
                    <a:noFill/>
                  </pic:spPr>
                </pic:pic>
              </a:graphicData>
            </a:graphic>
          </wp:anchor>
        </w:drawing>
      </w:r>
    </w:p>
    <w:p w:rsidR="00880A7B" w:rsidRDefault="00880A7B" w:rsidP="00880A7B">
      <w:pPr>
        <w:spacing w:line="20" w:lineRule="exact"/>
        <w:sectPr w:rsidR="00880A7B" w:rsidSect="00305CBD">
          <w:footerReference w:type="default" r:id="rId403"/>
          <w:pgSz w:w="12240" w:h="15840"/>
          <w:pgMar w:top="1418" w:right="709" w:bottom="709" w:left="1985" w:header="0" w:footer="288" w:gutter="0"/>
          <w:cols w:space="0" w:equalWidth="0">
            <w:col w:w="10091"/>
          </w:cols>
          <w:docGrid w:linePitch="360"/>
        </w:sectPr>
      </w:pPr>
    </w:p>
    <w:p w:rsidR="00880A7B" w:rsidRPr="00E743CC" w:rsidRDefault="00880A7B" w:rsidP="00880A7B">
      <w:pPr>
        <w:spacing w:line="0" w:lineRule="atLeast"/>
        <w:ind w:left="360"/>
        <w:rPr>
          <w:b/>
        </w:rPr>
      </w:pPr>
      <w:bookmarkStart w:id="22" w:name="page6"/>
      <w:bookmarkEnd w:id="22"/>
      <w:r w:rsidRPr="00E743CC">
        <w:rPr>
          <w:b/>
        </w:rPr>
        <w:lastRenderedPageBreak/>
        <w:t>DFD Level 1 Artist:</w:t>
      </w:r>
    </w:p>
    <w:p w:rsidR="00880A7B" w:rsidRDefault="00880A7B" w:rsidP="00880A7B">
      <w:pPr>
        <w:spacing w:line="20" w:lineRule="exact"/>
      </w:pPr>
      <w:r>
        <w:rPr>
          <w:b/>
          <w:noProof/>
          <w:sz w:val="39"/>
        </w:rPr>
        <w:drawing>
          <wp:anchor distT="0" distB="0" distL="114300" distR="114300" simplePos="0" relativeHeight="251663360" behindDoc="1" locked="0" layoutInCell="1" allowOverlap="1">
            <wp:simplePos x="0" y="0"/>
            <wp:positionH relativeFrom="column">
              <wp:posOffset>228600</wp:posOffset>
            </wp:positionH>
            <wp:positionV relativeFrom="paragraph">
              <wp:posOffset>439420</wp:posOffset>
            </wp:positionV>
            <wp:extent cx="5480050" cy="4077970"/>
            <wp:effectExtent l="19050" t="0" r="635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4" cstate="print"/>
                    <a:srcRect/>
                    <a:stretch>
                      <a:fillRect/>
                    </a:stretch>
                  </pic:blipFill>
                  <pic:spPr bwMode="auto">
                    <a:xfrm>
                      <a:off x="0" y="0"/>
                      <a:ext cx="5480050" cy="4077970"/>
                    </a:xfrm>
                    <a:prstGeom prst="rect">
                      <a:avLst/>
                    </a:prstGeom>
                    <a:noFill/>
                  </pic:spPr>
                </pic:pic>
              </a:graphicData>
            </a:graphic>
          </wp:anchor>
        </w:drawing>
      </w: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200" w:lineRule="exact"/>
      </w:pPr>
    </w:p>
    <w:p w:rsidR="00880A7B" w:rsidRDefault="00880A7B" w:rsidP="00880A7B">
      <w:pPr>
        <w:spacing w:line="391" w:lineRule="exact"/>
      </w:pPr>
    </w:p>
    <w:p w:rsidR="00880A7B" w:rsidRDefault="00880A7B" w:rsidP="00880A7B">
      <w:pPr>
        <w:spacing w:line="391" w:lineRule="exact"/>
      </w:pPr>
    </w:p>
    <w:p w:rsidR="00880A7B" w:rsidRDefault="00880A7B" w:rsidP="00880A7B">
      <w:pPr>
        <w:spacing w:line="0" w:lineRule="atLeast"/>
        <w:ind w:left="360"/>
        <w:rPr>
          <w:b/>
        </w:rPr>
      </w:pPr>
    </w:p>
    <w:p w:rsidR="00880A7B" w:rsidRDefault="00880A7B" w:rsidP="00880A7B">
      <w:pPr>
        <w:spacing w:line="0" w:lineRule="atLeast"/>
        <w:ind w:left="360"/>
        <w:rPr>
          <w:b/>
        </w:rPr>
      </w:pPr>
      <w:r w:rsidRPr="00E743CC">
        <w:rPr>
          <w:b/>
        </w:rPr>
        <w:t>DFD Level 1 Admin:</w:t>
      </w:r>
    </w:p>
    <w:p w:rsidR="00880A7B" w:rsidRPr="00E743CC" w:rsidRDefault="00880A7B" w:rsidP="00880A7B">
      <w:pPr>
        <w:spacing w:line="0" w:lineRule="atLeast"/>
        <w:ind w:left="360"/>
        <w:rPr>
          <w:b/>
        </w:rPr>
      </w:pPr>
    </w:p>
    <w:p w:rsidR="00880A7B" w:rsidRDefault="00880A7B" w:rsidP="00880A7B">
      <w:pPr>
        <w:spacing w:line="20" w:lineRule="exact"/>
      </w:pPr>
      <w:r>
        <w:rPr>
          <w:b/>
          <w:noProof/>
          <w:sz w:val="28"/>
        </w:rPr>
        <w:drawing>
          <wp:anchor distT="0" distB="0" distL="114300" distR="114300" simplePos="0" relativeHeight="251664384" behindDoc="1" locked="0" layoutInCell="1" allowOverlap="1">
            <wp:simplePos x="0" y="0"/>
            <wp:positionH relativeFrom="column">
              <wp:posOffset>228600</wp:posOffset>
            </wp:positionH>
            <wp:positionV relativeFrom="paragraph">
              <wp:posOffset>220345</wp:posOffset>
            </wp:positionV>
            <wp:extent cx="5472430" cy="2599690"/>
            <wp:effectExtent l="1905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5" cstate="print"/>
                    <a:srcRect/>
                    <a:stretch>
                      <a:fillRect/>
                    </a:stretch>
                  </pic:blipFill>
                  <pic:spPr bwMode="auto">
                    <a:xfrm>
                      <a:off x="0" y="0"/>
                      <a:ext cx="5472430" cy="2599690"/>
                    </a:xfrm>
                    <a:prstGeom prst="rect">
                      <a:avLst/>
                    </a:prstGeom>
                    <a:noFill/>
                  </pic:spPr>
                </pic:pic>
              </a:graphicData>
            </a:graphic>
          </wp:anchor>
        </w:drawing>
      </w:r>
    </w:p>
    <w:p w:rsidR="00880A7B" w:rsidRDefault="00880A7B" w:rsidP="00880A7B">
      <w:pPr>
        <w:spacing w:line="20" w:lineRule="exact"/>
        <w:sectPr w:rsidR="00880A7B">
          <w:pgSz w:w="12240" w:h="15840"/>
          <w:pgMar w:top="1404" w:right="1440" w:bottom="1440" w:left="1440" w:header="0" w:footer="0" w:gutter="0"/>
          <w:cols w:space="0" w:equalWidth="0">
            <w:col w:w="9360"/>
          </w:cols>
          <w:docGrid w:linePitch="360"/>
        </w:sectPr>
      </w:pPr>
    </w:p>
    <w:p w:rsidR="00880A7B" w:rsidRPr="00E743CC" w:rsidRDefault="00880A7B" w:rsidP="00880A7B">
      <w:pPr>
        <w:spacing w:line="0" w:lineRule="atLeast"/>
        <w:ind w:left="360"/>
        <w:rPr>
          <w:b/>
        </w:rPr>
      </w:pPr>
      <w:bookmarkStart w:id="23" w:name="page7"/>
      <w:bookmarkEnd w:id="23"/>
      <w:r w:rsidRPr="00E743CC">
        <w:rPr>
          <w:b/>
        </w:rPr>
        <w:lastRenderedPageBreak/>
        <w:t>Context Diagram:</w:t>
      </w:r>
    </w:p>
    <w:p w:rsidR="00880A7B" w:rsidRDefault="00880A7B" w:rsidP="00880A7B">
      <w:pPr>
        <w:spacing w:line="20" w:lineRule="exact"/>
      </w:pPr>
      <w:r>
        <w:rPr>
          <w:b/>
          <w:noProof/>
          <w:sz w:val="40"/>
        </w:rPr>
        <w:drawing>
          <wp:anchor distT="0" distB="0" distL="114300" distR="114300" simplePos="0" relativeHeight="251665408" behindDoc="1" locked="0" layoutInCell="1" allowOverlap="1">
            <wp:simplePos x="0" y="0"/>
            <wp:positionH relativeFrom="column">
              <wp:posOffset>228600</wp:posOffset>
            </wp:positionH>
            <wp:positionV relativeFrom="paragraph">
              <wp:posOffset>840740</wp:posOffset>
            </wp:positionV>
            <wp:extent cx="5481320" cy="3176270"/>
            <wp:effectExtent l="19050" t="0" r="508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6" cstate="print"/>
                    <a:srcRect/>
                    <a:stretch>
                      <a:fillRect/>
                    </a:stretch>
                  </pic:blipFill>
                  <pic:spPr bwMode="auto">
                    <a:xfrm>
                      <a:off x="0" y="0"/>
                      <a:ext cx="5481320" cy="3176270"/>
                    </a:xfrm>
                    <a:prstGeom prst="rect">
                      <a:avLst/>
                    </a:prstGeom>
                    <a:noFill/>
                  </pic:spPr>
                </pic:pic>
              </a:graphicData>
            </a:graphic>
          </wp:anchor>
        </w:drawing>
      </w: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spacing w:after="30" w:line="360" w:lineRule="auto"/>
        <w:jc w:val="both"/>
        <w:rPr>
          <w:b/>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r>
        <w:rPr>
          <w:b/>
          <w:bCs/>
          <w:sz w:val="28"/>
        </w:rPr>
        <w:lastRenderedPageBreak/>
        <w:t xml:space="preserve">10. </w:t>
      </w:r>
      <w:r w:rsidRPr="000B47E5">
        <w:rPr>
          <w:b/>
          <w:bCs/>
          <w:sz w:val="28"/>
        </w:rPr>
        <w:t>SNAPSHOTS</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sz w:val="28"/>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t>Admin Login:</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529580" cy="2800350"/>
            <wp:effectExtent l="19050" t="0" r="0" b="0"/>
            <wp:docPr id="5" name="Picture 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
                    <pic:cNvPicPr>
                      <a:picLocks noChangeAspect="1" noChangeArrowheads="1"/>
                    </pic:cNvPicPr>
                  </pic:nvPicPr>
                  <pic:blipFill>
                    <a:blip r:embed="rId407" cstate="print"/>
                    <a:srcRect/>
                    <a:stretch>
                      <a:fillRect/>
                    </a:stretch>
                  </pic:blipFill>
                  <pic:spPr bwMode="auto">
                    <a:xfrm>
                      <a:off x="0" y="0"/>
                      <a:ext cx="5529580" cy="280035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t>Admin Homepage:</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3114675"/>
            <wp:effectExtent l="19050" t="0" r="0" b="0"/>
            <wp:docPr id="6" name="Picture 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
                    <pic:cNvPicPr>
                      <a:picLocks noChangeAspect="1" noChangeArrowheads="1"/>
                    </pic:cNvPicPr>
                  </pic:nvPicPr>
                  <pic:blipFill>
                    <a:blip r:embed="rId408" cstate="print"/>
                    <a:srcRect/>
                    <a:stretch>
                      <a:fillRect/>
                    </a:stretch>
                  </pic:blipFill>
                  <pic:spPr bwMode="auto">
                    <a:xfrm>
                      <a:off x="0" y="0"/>
                      <a:ext cx="5486400" cy="3114675"/>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Pr="000B47E5"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lastRenderedPageBreak/>
        <w:t>Functions of Admin:</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72430" cy="2400300"/>
            <wp:effectExtent l="19050" t="0" r="0" b="0"/>
            <wp:docPr id="7" name="Picture 7"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
                    <pic:cNvPicPr>
                      <a:picLocks noChangeAspect="1" noChangeArrowheads="1"/>
                    </pic:cNvPicPr>
                  </pic:nvPicPr>
                  <pic:blipFill>
                    <a:blip r:embed="rId409" cstate="print"/>
                    <a:srcRect/>
                    <a:stretch>
                      <a:fillRect/>
                    </a:stretch>
                  </pic:blipFill>
                  <pic:spPr bwMode="auto">
                    <a:xfrm>
                      <a:off x="0" y="0"/>
                      <a:ext cx="5472430" cy="240030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4143375" cy="3971925"/>
            <wp:effectExtent l="19050" t="0" r="9525" b="0"/>
            <wp:docPr id="8" name="Picture 8"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4"/>
                    <pic:cNvPicPr>
                      <a:picLocks noChangeAspect="1" noChangeArrowheads="1"/>
                    </pic:cNvPicPr>
                  </pic:nvPicPr>
                  <pic:blipFill>
                    <a:blip r:embed="rId410" cstate="print"/>
                    <a:srcRect/>
                    <a:stretch>
                      <a:fillRect/>
                    </a:stretch>
                  </pic:blipFill>
                  <pic:spPr bwMode="auto">
                    <a:xfrm>
                      <a:off x="0" y="0"/>
                      <a:ext cx="4143375" cy="3971925"/>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lastRenderedPageBreak/>
        <w:t>Member Homepage:</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3415030"/>
            <wp:effectExtent l="19050" t="0" r="0" b="0"/>
            <wp:docPr id="9" name="Picture 9"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
                    <pic:cNvPicPr>
                      <a:picLocks noChangeAspect="1" noChangeArrowheads="1"/>
                    </pic:cNvPicPr>
                  </pic:nvPicPr>
                  <pic:blipFill>
                    <a:blip r:embed="rId411" cstate="print"/>
                    <a:srcRect/>
                    <a:stretch>
                      <a:fillRect/>
                    </a:stretch>
                  </pic:blipFill>
                  <pic:spPr bwMode="auto">
                    <a:xfrm>
                      <a:off x="0" y="0"/>
                      <a:ext cx="5486400" cy="341503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t>Member Change Password:</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2457450"/>
            <wp:effectExtent l="19050" t="0" r="0" b="0"/>
            <wp:docPr id="10" name="Picture 10"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5"/>
                    <pic:cNvPicPr>
                      <a:picLocks noChangeAspect="1" noChangeArrowheads="1"/>
                    </pic:cNvPicPr>
                  </pic:nvPicPr>
                  <pic:blipFill>
                    <a:blip r:embed="rId412" cstate="print"/>
                    <a:srcRect/>
                    <a:stretch>
                      <a:fillRect/>
                    </a:stretch>
                  </pic:blipFill>
                  <pic:spPr bwMode="auto">
                    <a:xfrm>
                      <a:off x="0" y="0"/>
                      <a:ext cx="5486400" cy="245745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rPr>
        <w:lastRenderedPageBreak/>
        <w:t>Tables:</w:t>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571500"/>
            <wp:effectExtent l="19050" t="0" r="0" b="0"/>
            <wp:docPr id="11" name="Picture 11"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7"/>
                    <pic:cNvPicPr>
                      <a:picLocks noChangeAspect="1" noChangeArrowheads="1"/>
                    </pic:cNvPicPr>
                  </pic:nvPicPr>
                  <pic:blipFill>
                    <a:blip r:embed="rId413" cstate="print"/>
                    <a:srcRect/>
                    <a:stretch>
                      <a:fillRect/>
                    </a:stretch>
                  </pic:blipFill>
                  <pic:spPr bwMode="auto">
                    <a:xfrm>
                      <a:off x="0" y="0"/>
                      <a:ext cx="5486400" cy="57150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1014730"/>
            <wp:effectExtent l="19050" t="0" r="0" b="0"/>
            <wp:docPr id="12" name="Picture 12"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
                    <pic:cNvPicPr>
                      <a:picLocks noChangeAspect="1" noChangeArrowheads="1"/>
                    </pic:cNvPicPr>
                  </pic:nvPicPr>
                  <pic:blipFill>
                    <a:blip r:embed="rId414" cstate="print"/>
                    <a:srcRect/>
                    <a:stretch>
                      <a:fillRect/>
                    </a:stretch>
                  </pic:blipFill>
                  <pic:spPr bwMode="auto">
                    <a:xfrm>
                      <a:off x="0" y="0"/>
                      <a:ext cx="5486400" cy="101473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Pr>
          <w:b/>
          <w:bCs/>
          <w:noProof/>
        </w:rPr>
        <w:drawing>
          <wp:inline distT="0" distB="0" distL="0" distR="0">
            <wp:extent cx="5486400" cy="1143000"/>
            <wp:effectExtent l="19050" t="0" r="0" b="0"/>
            <wp:docPr id="13" name="Picture 13"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0"/>
                    <pic:cNvPicPr>
                      <a:picLocks noChangeAspect="1" noChangeArrowheads="1"/>
                    </pic:cNvPicPr>
                  </pic:nvPicPr>
                  <pic:blipFill>
                    <a:blip r:embed="rId415" cstate="print"/>
                    <a:srcRect/>
                    <a:stretch>
                      <a:fillRect/>
                    </a:stretch>
                  </pic:blipFill>
                  <pic:spPr bwMode="auto">
                    <a:xfrm>
                      <a:off x="0" y="0"/>
                      <a:ext cx="5486400" cy="1143000"/>
                    </a:xfrm>
                    <a:prstGeom prst="rect">
                      <a:avLst/>
                    </a:prstGeom>
                    <a:noFill/>
                    <a:ln w="9525">
                      <a:noFill/>
                      <a:miter lim="800000"/>
                      <a:headEnd/>
                      <a:tailEnd/>
                    </a:ln>
                  </pic:spPr>
                </pic:pic>
              </a:graphicData>
            </a:graphic>
          </wp:inline>
        </w:drawing>
      </w: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880A7B" w:rsidRPr="003D0FBD"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r w:rsidRPr="003D0FBD">
        <w:rPr>
          <w:b/>
          <w:bCs/>
        </w:rPr>
        <w:t>BIBLIOGRAPHY</w:t>
      </w:r>
    </w:p>
    <w:p w:rsidR="00880A7B" w:rsidRPr="003D0FBD" w:rsidRDefault="00975DF5" w:rsidP="00880A7B">
      <w:pPr>
        <w:pStyle w:val="NormalWeb"/>
        <w:widowControl w:val="0"/>
        <w:numPr>
          <w:ilvl w:val="0"/>
          <w:numId w:val="4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0" w:after="30" w:line="360" w:lineRule="auto"/>
        <w:jc w:val="both"/>
        <w:rPr>
          <w:b/>
          <w:bCs/>
          <w:color w:val="000000"/>
        </w:rPr>
      </w:pPr>
      <w:hyperlink r:id="rId416" w:history="1">
        <w:r w:rsidR="00880A7B" w:rsidRPr="003D0FBD">
          <w:rPr>
            <w:rStyle w:val="Hyperlink"/>
            <w:b/>
            <w:bCs/>
            <w:color w:val="000000"/>
          </w:rPr>
          <w:t>www.google.com</w:t>
        </w:r>
      </w:hyperlink>
    </w:p>
    <w:p w:rsidR="00880A7B" w:rsidRPr="003D0FBD" w:rsidRDefault="00975DF5" w:rsidP="00880A7B">
      <w:pPr>
        <w:pStyle w:val="NormalWeb"/>
        <w:widowControl w:val="0"/>
        <w:numPr>
          <w:ilvl w:val="0"/>
          <w:numId w:val="43"/>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0" w:after="30" w:line="360" w:lineRule="auto"/>
        <w:jc w:val="both"/>
        <w:rPr>
          <w:b/>
          <w:bCs/>
          <w:color w:val="000000"/>
        </w:rPr>
      </w:pPr>
      <w:hyperlink r:id="rId417" w:history="1">
        <w:r w:rsidR="00880A7B" w:rsidRPr="003D0FBD">
          <w:rPr>
            <w:rStyle w:val="Hyperlink"/>
            <w:b/>
            <w:bCs/>
            <w:color w:val="000000"/>
          </w:rPr>
          <w:t>www.w3schools.com</w:t>
        </w:r>
      </w:hyperlink>
    </w:p>
    <w:p w:rsidR="00880A7B" w:rsidRPr="003D0FBD" w:rsidRDefault="00975DF5" w:rsidP="00880A7B">
      <w:pPr>
        <w:pStyle w:val="NormalWeb"/>
        <w:widowControl w:val="0"/>
        <w:numPr>
          <w:ilvl w:val="0"/>
          <w:numId w:val="43"/>
        </w:numPr>
        <w:autoSpaceDE w:val="0"/>
        <w:autoSpaceDN w:val="0"/>
        <w:adjustRightInd w:val="0"/>
        <w:spacing w:before="0" w:after="30" w:line="240" w:lineRule="auto"/>
        <w:jc w:val="both"/>
        <w:rPr>
          <w:rStyle w:val="HeaderChar"/>
          <w:b/>
          <w:bCs/>
          <w:color w:val="000000"/>
        </w:rPr>
      </w:pPr>
      <w:hyperlink r:id="rId418" w:history="1">
        <w:r w:rsidR="00880A7B" w:rsidRPr="003D0FBD">
          <w:rPr>
            <w:rStyle w:val="Hyperlink"/>
            <w:b/>
            <w:bCs/>
            <w:color w:val="000000"/>
          </w:rPr>
          <w:t>www.phpbuddy.com</w:t>
        </w:r>
      </w:hyperlink>
    </w:p>
    <w:p w:rsidR="00880A7B" w:rsidRPr="003D0FBD" w:rsidRDefault="00975DF5" w:rsidP="00880A7B">
      <w:pPr>
        <w:pStyle w:val="NormalWeb"/>
        <w:widowControl w:val="0"/>
        <w:numPr>
          <w:ilvl w:val="0"/>
          <w:numId w:val="43"/>
        </w:numPr>
        <w:autoSpaceDE w:val="0"/>
        <w:autoSpaceDN w:val="0"/>
        <w:adjustRightInd w:val="0"/>
        <w:spacing w:before="0" w:after="30" w:line="240" w:lineRule="auto"/>
        <w:jc w:val="both"/>
        <w:rPr>
          <w:rStyle w:val="HeaderChar"/>
          <w:b/>
          <w:bCs/>
          <w:color w:val="000000"/>
        </w:rPr>
      </w:pPr>
      <w:hyperlink r:id="rId419" w:history="1">
        <w:r w:rsidR="00880A7B" w:rsidRPr="003D0FBD">
          <w:rPr>
            <w:rStyle w:val="Hyperlink"/>
            <w:b/>
            <w:bCs/>
            <w:color w:val="000000"/>
          </w:rPr>
          <w:t>www.mysql.com</w:t>
        </w:r>
      </w:hyperlink>
    </w:p>
    <w:p w:rsidR="00880A7B" w:rsidRPr="003D0FBD" w:rsidRDefault="00880A7B" w:rsidP="00880A7B">
      <w:pPr>
        <w:pStyle w:val="NormalWeb"/>
        <w:widowControl w:val="0"/>
        <w:numPr>
          <w:ilvl w:val="0"/>
          <w:numId w:val="43"/>
        </w:numPr>
        <w:autoSpaceDE w:val="0"/>
        <w:autoSpaceDN w:val="0"/>
        <w:adjustRightInd w:val="0"/>
        <w:spacing w:before="0" w:after="30" w:line="240" w:lineRule="auto"/>
        <w:jc w:val="both"/>
        <w:rPr>
          <w:rStyle w:val="HeaderChar"/>
          <w:b/>
          <w:bCs/>
          <w:color w:val="000000"/>
        </w:rPr>
      </w:pPr>
      <w:r w:rsidRPr="003D0FBD">
        <w:rPr>
          <w:rStyle w:val="HeaderChar"/>
          <w:b/>
          <w:bCs/>
          <w:color w:val="000000"/>
        </w:rPr>
        <w:t>www.phpeasystep.com</w:t>
      </w:r>
    </w:p>
    <w:p w:rsidR="00880A7B" w:rsidRPr="003D0FBD" w:rsidRDefault="00880A7B" w:rsidP="00880A7B">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30" w:line="360" w:lineRule="auto"/>
        <w:jc w:val="both"/>
        <w:rPr>
          <w:b/>
          <w:bCs/>
        </w:rPr>
      </w:pPr>
    </w:p>
    <w:p w:rsidR="00FC1393" w:rsidRDefault="00FC1393"/>
    <w:sectPr w:rsidR="00FC1393" w:rsidSect="00FC13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0C2" w:rsidRDefault="001F50C2" w:rsidP="00023FF0">
      <w:r>
        <w:separator/>
      </w:r>
    </w:p>
  </w:endnote>
  <w:endnote w:type="continuationSeparator" w:id="0">
    <w:p w:rsidR="001F50C2" w:rsidRDefault="001F50C2" w:rsidP="00023F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4078766"/>
      <w:docPartObj>
        <w:docPartGallery w:val="Page Numbers (Bottom of Page)"/>
        <w:docPartUnique/>
      </w:docPartObj>
    </w:sdtPr>
    <w:sdtContent>
      <w:p w:rsidR="00C11356" w:rsidRDefault="00975DF5">
        <w:pPr>
          <w:pStyle w:val="Footer"/>
          <w:jc w:val="center"/>
        </w:pPr>
        <w:fldSimple w:instr=" PAGE   \* MERGEFORMAT ">
          <w:r w:rsidR="00305CBD">
            <w:rPr>
              <w:noProof/>
            </w:rPr>
            <w:t>41</w:t>
          </w:r>
        </w:fldSimple>
      </w:p>
    </w:sdtContent>
  </w:sdt>
  <w:p w:rsidR="00A24D6F" w:rsidRDefault="001F50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0C2" w:rsidRDefault="001F50C2" w:rsidP="00023FF0">
      <w:r>
        <w:separator/>
      </w:r>
    </w:p>
  </w:footnote>
  <w:footnote w:type="continuationSeparator" w:id="0">
    <w:p w:rsidR="001F50C2" w:rsidRDefault="001F50C2" w:rsidP="00023F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ED78C132"/>
    <w:lvl w:ilvl="0">
      <w:start w:val="1"/>
      <w:numFmt w:val="bullet"/>
      <w:lvlText w:val=""/>
      <w:lvlJc w:val="left"/>
      <w:pPr>
        <w:ind w:left="720" w:hanging="360"/>
      </w:pPr>
      <w:rPr>
        <w:rFonts w:ascii="Symbol" w:hAnsi="Symbol" w:cs="Symbol" w:hint="default"/>
        <w:b w:val="0"/>
        <w:bCs w:val="0"/>
        <w:i w:val="0"/>
        <w:iCs w:val="0"/>
        <w:strike w:val="0"/>
        <w:color w:val="auto"/>
        <w:sz w:val="24"/>
        <w:szCs w:val="24"/>
        <w:u w:val="single"/>
      </w:rPr>
    </w:lvl>
  </w:abstractNum>
  <w:abstractNum w:abstractNumId="1">
    <w:nsid w:val="00000005"/>
    <w:multiLevelType w:val="singleLevel"/>
    <w:tmpl w:val="00000005"/>
    <w:lvl w:ilvl="0">
      <w:start w:val="1"/>
      <w:numFmt w:val="upperLetter"/>
      <w:lvlText w:val="%1."/>
      <w:lvlJc w:val="left"/>
      <w:pPr>
        <w:ind w:left="720" w:hanging="360"/>
      </w:pPr>
      <w:rPr>
        <w:rFonts w:ascii="Times New Roman" w:hAnsi="Times New Roman" w:cs="Times New Roman"/>
        <w:b/>
        <w:bCs/>
        <w:i w:val="0"/>
        <w:iCs w:val="0"/>
        <w:strike w:val="0"/>
        <w:color w:val="auto"/>
        <w:sz w:val="24"/>
        <w:szCs w:val="24"/>
        <w:u w:val="none"/>
      </w:rPr>
    </w:lvl>
  </w:abstractNum>
  <w:abstractNum w:abstractNumId="2">
    <w:nsid w:val="00000006"/>
    <w:multiLevelType w:val="multilevel"/>
    <w:tmpl w:val="00000006"/>
    <w:lvl w:ilvl="0">
      <w:start w:val="1"/>
      <w:numFmt w:val="bullet"/>
      <w:lvlText w:val=""/>
      <w:lvlJc w:val="left"/>
      <w:pPr>
        <w:ind w:left="360" w:hanging="360"/>
      </w:pPr>
      <w:rPr>
        <w:rFonts w:ascii="Symbol" w:hAnsi="Symbol" w:cs="Symbol" w:hint="default"/>
        <w:b w:val="0"/>
        <w:bCs w:val="0"/>
        <w:i w:val="0"/>
        <w:iCs w:val="0"/>
        <w:strike w:val="0"/>
        <w:color w:val="auto"/>
        <w:sz w:val="24"/>
        <w:szCs w:val="24"/>
        <w:u w:val="none"/>
      </w:rPr>
    </w:lvl>
    <w:lvl w:ilvl="1">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2">
      <w:start w:val="1"/>
      <w:numFmt w:val="bullet"/>
      <w:lvlText w:val=""/>
      <w:lvlJc w:val="left"/>
      <w:pPr>
        <w:ind w:left="1080" w:hanging="360"/>
      </w:pPr>
      <w:rPr>
        <w:rFonts w:ascii="Symbol" w:hAnsi="Symbol" w:cs="Symbol" w:hint="default"/>
        <w:b w:val="0"/>
        <w:bCs w:val="0"/>
        <w:i w:val="0"/>
        <w:iCs w:val="0"/>
        <w:strike w:val="0"/>
        <w:color w:val="auto"/>
        <w:sz w:val="24"/>
        <w:szCs w:val="24"/>
        <w:u w:val="none"/>
      </w:rPr>
    </w:lvl>
    <w:lvl w:ilvl="3">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4">
      <w:start w:val="1"/>
      <w:numFmt w:val="bullet"/>
      <w:lvlText w:val=""/>
      <w:lvlJc w:val="left"/>
      <w:pPr>
        <w:ind w:left="1800" w:hanging="360"/>
      </w:pPr>
      <w:rPr>
        <w:rFonts w:ascii="Symbol" w:hAnsi="Symbol" w:cs="Symbol" w:hint="default"/>
        <w:b w:val="0"/>
        <w:bCs w:val="0"/>
        <w:i w:val="0"/>
        <w:iCs w:val="0"/>
        <w:strike w:val="0"/>
        <w:color w:val="auto"/>
        <w:sz w:val="24"/>
        <w:szCs w:val="24"/>
        <w:u w:val="none"/>
      </w:rPr>
    </w:lvl>
    <w:lvl w:ilvl="5">
      <w:start w:val="1"/>
      <w:numFmt w:val="bullet"/>
      <w:lvlText w:val=""/>
      <w:lvlJc w:val="left"/>
      <w:pPr>
        <w:ind w:left="2160" w:hanging="360"/>
      </w:pPr>
      <w:rPr>
        <w:rFonts w:ascii="Symbol" w:hAnsi="Symbol" w:cs="Symbol" w:hint="default"/>
        <w:b w:val="0"/>
        <w:bCs w:val="0"/>
        <w:i w:val="0"/>
        <w:iCs w:val="0"/>
        <w:strike w:val="0"/>
        <w:color w:val="auto"/>
        <w:sz w:val="24"/>
        <w:szCs w:val="24"/>
        <w:u w:val="none"/>
      </w:rPr>
    </w:lvl>
    <w:lvl w:ilvl="6">
      <w:start w:val="1"/>
      <w:numFmt w:val="bullet"/>
      <w:lvlText w:val=""/>
      <w:lvlJc w:val="left"/>
      <w:pPr>
        <w:ind w:left="2520" w:hanging="360"/>
      </w:pPr>
      <w:rPr>
        <w:rFonts w:ascii="Symbol" w:hAnsi="Symbol" w:cs="Symbol" w:hint="default"/>
        <w:b w:val="0"/>
        <w:bCs w:val="0"/>
        <w:i w:val="0"/>
        <w:iCs w:val="0"/>
        <w:strike w:val="0"/>
        <w:color w:val="auto"/>
        <w:sz w:val="24"/>
        <w:szCs w:val="24"/>
        <w:u w:val="none"/>
      </w:rPr>
    </w:lvl>
    <w:lvl w:ilvl="7">
      <w:start w:val="1"/>
      <w:numFmt w:val="bullet"/>
      <w:lvlText w:val=""/>
      <w:lvlJc w:val="left"/>
      <w:pPr>
        <w:ind w:left="2880" w:hanging="360"/>
      </w:pPr>
      <w:rPr>
        <w:rFonts w:ascii="Symbol" w:hAnsi="Symbol" w:cs="Symbol" w:hint="default"/>
        <w:b w:val="0"/>
        <w:bCs w:val="0"/>
        <w:i w:val="0"/>
        <w:iCs w:val="0"/>
        <w:strike w:val="0"/>
        <w:color w:val="auto"/>
        <w:sz w:val="24"/>
        <w:szCs w:val="24"/>
        <w:u w:val="none"/>
      </w:rPr>
    </w:lvl>
    <w:lvl w:ilvl="8">
      <w:start w:val="1"/>
      <w:numFmt w:val="bullet"/>
      <w:lvlText w:val=""/>
      <w:lvlJc w:val="left"/>
      <w:pPr>
        <w:ind w:left="3240" w:hanging="360"/>
      </w:pPr>
      <w:rPr>
        <w:rFonts w:ascii="Symbol" w:hAnsi="Symbol" w:cs="Symbol" w:hint="default"/>
        <w:b w:val="0"/>
        <w:bCs w:val="0"/>
        <w:i w:val="0"/>
        <w:iCs w:val="0"/>
        <w:strike w:val="0"/>
        <w:color w:val="auto"/>
        <w:sz w:val="24"/>
        <w:szCs w:val="24"/>
        <w:u w:val="none"/>
      </w:rPr>
    </w:lvl>
  </w:abstractNum>
  <w:abstractNum w:abstractNumId="3">
    <w:nsid w:val="00000007"/>
    <w:multiLevelType w:val="multilevel"/>
    <w:tmpl w:val="33C2E0EA"/>
    <w:lvl w:ilvl="0">
      <w:start w:val="1"/>
      <w:numFmt w:val="decimal"/>
      <w:lvlText w:val="%1."/>
      <w:lvlJc w:val="left"/>
      <w:pPr>
        <w:ind w:left="900" w:hanging="360"/>
      </w:pPr>
      <w:rPr>
        <w:rFonts w:ascii="Times New Roman" w:hAnsi="Times New Roman" w:cs="Times New Roman"/>
        <w:b w:val="0"/>
        <w:bCs w:val="0"/>
        <w:i w:val="0"/>
        <w:iCs w:val="0"/>
        <w:strike w:val="0"/>
        <w:color w:val="auto"/>
        <w:sz w:val="24"/>
        <w:szCs w:val="24"/>
        <w:u w:val="none"/>
      </w:rPr>
    </w:lvl>
    <w:lvl w:ilvl="1">
      <w:start w:val="2"/>
      <w:numFmt w:val="decimal"/>
      <w:isLgl/>
      <w:lvlText w:val="%1.%2"/>
      <w:lvlJc w:val="left"/>
      <w:pPr>
        <w:ind w:left="900" w:hanging="360"/>
      </w:pPr>
      <w:rPr>
        <w:rFonts w:ascii="Times New Roman" w:hAnsi="Times New Roman" w:hint="default"/>
        <w:b/>
        <w:sz w:val="24"/>
        <w:u w:val="single"/>
      </w:rPr>
    </w:lvl>
    <w:lvl w:ilvl="2">
      <w:start w:val="1"/>
      <w:numFmt w:val="decimal"/>
      <w:isLgl/>
      <w:lvlText w:val="%1.%2.%3"/>
      <w:lvlJc w:val="left"/>
      <w:pPr>
        <w:ind w:left="1260" w:hanging="720"/>
      </w:pPr>
      <w:rPr>
        <w:rFonts w:ascii="Times New Roman" w:hAnsi="Times New Roman" w:hint="default"/>
        <w:b/>
        <w:sz w:val="24"/>
        <w:u w:val="single"/>
      </w:rPr>
    </w:lvl>
    <w:lvl w:ilvl="3">
      <w:start w:val="1"/>
      <w:numFmt w:val="decimal"/>
      <w:isLgl/>
      <w:lvlText w:val="%1.%2.%3.%4"/>
      <w:lvlJc w:val="left"/>
      <w:pPr>
        <w:ind w:left="1260" w:hanging="720"/>
      </w:pPr>
      <w:rPr>
        <w:rFonts w:ascii="Times New Roman" w:hAnsi="Times New Roman" w:hint="default"/>
        <w:b/>
        <w:sz w:val="24"/>
        <w:u w:val="single"/>
      </w:rPr>
    </w:lvl>
    <w:lvl w:ilvl="4">
      <w:start w:val="1"/>
      <w:numFmt w:val="decimal"/>
      <w:isLgl/>
      <w:lvlText w:val="%1.%2.%3.%4.%5"/>
      <w:lvlJc w:val="left"/>
      <w:pPr>
        <w:ind w:left="1620" w:hanging="1080"/>
      </w:pPr>
      <w:rPr>
        <w:rFonts w:ascii="Times New Roman" w:hAnsi="Times New Roman" w:hint="default"/>
        <w:b/>
        <w:sz w:val="24"/>
        <w:u w:val="single"/>
      </w:rPr>
    </w:lvl>
    <w:lvl w:ilvl="5">
      <w:start w:val="1"/>
      <w:numFmt w:val="decimal"/>
      <w:isLgl/>
      <w:lvlText w:val="%1.%2.%3.%4.%5.%6"/>
      <w:lvlJc w:val="left"/>
      <w:pPr>
        <w:ind w:left="1620" w:hanging="1080"/>
      </w:pPr>
      <w:rPr>
        <w:rFonts w:ascii="Times New Roman" w:hAnsi="Times New Roman" w:hint="default"/>
        <w:b/>
        <w:sz w:val="24"/>
        <w:u w:val="single"/>
      </w:rPr>
    </w:lvl>
    <w:lvl w:ilvl="6">
      <w:start w:val="1"/>
      <w:numFmt w:val="decimal"/>
      <w:isLgl/>
      <w:lvlText w:val="%1.%2.%3.%4.%5.%6.%7"/>
      <w:lvlJc w:val="left"/>
      <w:pPr>
        <w:ind w:left="1980" w:hanging="1440"/>
      </w:pPr>
      <w:rPr>
        <w:rFonts w:ascii="Times New Roman" w:hAnsi="Times New Roman" w:hint="default"/>
        <w:b/>
        <w:sz w:val="24"/>
        <w:u w:val="single"/>
      </w:rPr>
    </w:lvl>
    <w:lvl w:ilvl="7">
      <w:start w:val="1"/>
      <w:numFmt w:val="decimal"/>
      <w:isLgl/>
      <w:lvlText w:val="%1.%2.%3.%4.%5.%6.%7.%8"/>
      <w:lvlJc w:val="left"/>
      <w:pPr>
        <w:ind w:left="1980" w:hanging="1440"/>
      </w:pPr>
      <w:rPr>
        <w:rFonts w:ascii="Times New Roman" w:hAnsi="Times New Roman" w:hint="default"/>
        <w:b/>
        <w:sz w:val="24"/>
        <w:u w:val="single"/>
      </w:rPr>
    </w:lvl>
    <w:lvl w:ilvl="8">
      <w:start w:val="1"/>
      <w:numFmt w:val="decimal"/>
      <w:isLgl/>
      <w:lvlText w:val="%1.%2.%3.%4.%5.%6.%7.%8.%9"/>
      <w:lvlJc w:val="left"/>
      <w:pPr>
        <w:ind w:left="2340" w:hanging="1800"/>
      </w:pPr>
      <w:rPr>
        <w:rFonts w:ascii="Times New Roman" w:hAnsi="Times New Roman" w:hint="default"/>
        <w:b/>
        <w:sz w:val="24"/>
        <w:u w:val="single"/>
      </w:rPr>
    </w:lvl>
  </w:abstractNum>
  <w:abstractNum w:abstractNumId="4">
    <w:nsid w:val="00000008"/>
    <w:multiLevelType w:val="multilevel"/>
    <w:tmpl w:val="00000008"/>
    <w:lvl w:ilvl="0">
      <w:start w:val="1"/>
      <w:numFmt w:val="bullet"/>
      <w:lvlText w:val=""/>
      <w:lvlJc w:val="left"/>
      <w:pPr>
        <w:ind w:left="360" w:hanging="360"/>
      </w:pPr>
      <w:rPr>
        <w:rFonts w:ascii="Symbol" w:hAnsi="Symbol" w:cs="Symbol" w:hint="default"/>
        <w:b w:val="0"/>
        <w:bCs w:val="0"/>
        <w:i w:val="0"/>
        <w:iCs w:val="0"/>
        <w:strike w:val="0"/>
        <w:color w:val="auto"/>
        <w:sz w:val="24"/>
        <w:szCs w:val="24"/>
        <w:u w:val="none"/>
      </w:rPr>
    </w:lvl>
    <w:lvl w:ilvl="1">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2">
      <w:start w:val="1"/>
      <w:numFmt w:val="bullet"/>
      <w:lvlText w:val=""/>
      <w:lvlJc w:val="left"/>
      <w:pPr>
        <w:ind w:left="1080" w:hanging="360"/>
      </w:pPr>
      <w:rPr>
        <w:rFonts w:ascii="Symbol" w:hAnsi="Symbol" w:cs="Symbol" w:hint="default"/>
        <w:b w:val="0"/>
        <w:bCs w:val="0"/>
        <w:i w:val="0"/>
        <w:iCs w:val="0"/>
        <w:strike w:val="0"/>
        <w:color w:val="auto"/>
        <w:sz w:val="24"/>
        <w:szCs w:val="24"/>
        <w:u w:val="none"/>
      </w:rPr>
    </w:lvl>
    <w:lvl w:ilvl="3">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4">
      <w:start w:val="1"/>
      <w:numFmt w:val="bullet"/>
      <w:lvlText w:val=""/>
      <w:lvlJc w:val="left"/>
      <w:pPr>
        <w:ind w:left="1800" w:hanging="360"/>
      </w:pPr>
      <w:rPr>
        <w:rFonts w:ascii="Symbol" w:hAnsi="Symbol" w:cs="Symbol" w:hint="default"/>
        <w:b w:val="0"/>
        <w:bCs w:val="0"/>
        <w:i w:val="0"/>
        <w:iCs w:val="0"/>
        <w:strike w:val="0"/>
        <w:color w:val="auto"/>
        <w:sz w:val="24"/>
        <w:szCs w:val="24"/>
        <w:u w:val="none"/>
      </w:rPr>
    </w:lvl>
    <w:lvl w:ilvl="5">
      <w:start w:val="1"/>
      <w:numFmt w:val="bullet"/>
      <w:lvlText w:val=""/>
      <w:lvlJc w:val="left"/>
      <w:pPr>
        <w:ind w:left="2160" w:hanging="360"/>
      </w:pPr>
      <w:rPr>
        <w:rFonts w:ascii="Symbol" w:hAnsi="Symbol" w:cs="Symbol" w:hint="default"/>
        <w:b w:val="0"/>
        <w:bCs w:val="0"/>
        <w:i w:val="0"/>
        <w:iCs w:val="0"/>
        <w:strike w:val="0"/>
        <w:color w:val="auto"/>
        <w:sz w:val="24"/>
        <w:szCs w:val="24"/>
        <w:u w:val="none"/>
      </w:rPr>
    </w:lvl>
    <w:lvl w:ilvl="6">
      <w:start w:val="1"/>
      <w:numFmt w:val="bullet"/>
      <w:lvlText w:val=""/>
      <w:lvlJc w:val="left"/>
      <w:pPr>
        <w:ind w:left="2520" w:hanging="360"/>
      </w:pPr>
      <w:rPr>
        <w:rFonts w:ascii="Symbol" w:hAnsi="Symbol" w:cs="Symbol" w:hint="default"/>
        <w:b w:val="0"/>
        <w:bCs w:val="0"/>
        <w:i w:val="0"/>
        <w:iCs w:val="0"/>
        <w:strike w:val="0"/>
        <w:color w:val="auto"/>
        <w:sz w:val="24"/>
        <w:szCs w:val="24"/>
        <w:u w:val="none"/>
      </w:rPr>
    </w:lvl>
    <w:lvl w:ilvl="7">
      <w:start w:val="1"/>
      <w:numFmt w:val="bullet"/>
      <w:lvlText w:val=""/>
      <w:lvlJc w:val="left"/>
      <w:pPr>
        <w:ind w:left="2880" w:hanging="360"/>
      </w:pPr>
      <w:rPr>
        <w:rFonts w:ascii="Symbol" w:hAnsi="Symbol" w:cs="Symbol" w:hint="default"/>
        <w:b w:val="0"/>
        <w:bCs w:val="0"/>
        <w:i w:val="0"/>
        <w:iCs w:val="0"/>
        <w:strike w:val="0"/>
        <w:color w:val="auto"/>
        <w:sz w:val="24"/>
        <w:szCs w:val="24"/>
        <w:u w:val="none"/>
      </w:rPr>
    </w:lvl>
    <w:lvl w:ilvl="8">
      <w:start w:val="1"/>
      <w:numFmt w:val="bullet"/>
      <w:lvlText w:val=""/>
      <w:lvlJc w:val="left"/>
      <w:pPr>
        <w:ind w:left="3240" w:hanging="360"/>
      </w:pPr>
      <w:rPr>
        <w:rFonts w:ascii="Symbol" w:hAnsi="Symbol" w:cs="Symbol" w:hint="default"/>
        <w:b w:val="0"/>
        <w:bCs w:val="0"/>
        <w:i w:val="0"/>
        <w:iCs w:val="0"/>
        <w:strike w:val="0"/>
        <w:color w:val="auto"/>
        <w:sz w:val="24"/>
        <w:szCs w:val="24"/>
        <w:u w:val="none"/>
      </w:rPr>
    </w:lvl>
  </w:abstractNum>
  <w:abstractNum w:abstractNumId="5">
    <w:nsid w:val="00000009"/>
    <w:multiLevelType w:val="singleLevel"/>
    <w:tmpl w:val="00000009"/>
    <w:lvl w:ilvl="0">
      <w:start w:val="1"/>
      <w:numFmt w:val="decimal"/>
      <w:lvlText w:val="%1."/>
      <w:lvlJc w:val="left"/>
      <w:pPr>
        <w:ind w:left="960" w:hanging="360"/>
      </w:pPr>
      <w:rPr>
        <w:rFonts w:ascii="Times New Roman" w:hAnsi="Times New Roman" w:cs="Times New Roman"/>
        <w:b w:val="0"/>
        <w:bCs w:val="0"/>
        <w:i w:val="0"/>
        <w:iCs w:val="0"/>
        <w:strike w:val="0"/>
        <w:color w:val="auto"/>
        <w:sz w:val="24"/>
        <w:szCs w:val="24"/>
        <w:u w:val="none"/>
      </w:rPr>
    </w:lvl>
  </w:abstractNum>
  <w:abstractNum w:abstractNumId="6">
    <w:nsid w:val="0000000A"/>
    <w:multiLevelType w:val="singleLevel"/>
    <w:tmpl w:val="0000000A"/>
    <w:lvl w:ilvl="0">
      <w:start w:val="1"/>
      <w:numFmt w:val="decimal"/>
      <w:lvlText w:val="%1."/>
      <w:lvlJc w:val="left"/>
      <w:pPr>
        <w:ind w:left="900" w:hanging="360"/>
      </w:pPr>
      <w:rPr>
        <w:rFonts w:ascii="Times New Roman" w:hAnsi="Times New Roman" w:cs="Times New Roman"/>
        <w:b w:val="0"/>
        <w:bCs w:val="0"/>
        <w:i w:val="0"/>
        <w:iCs w:val="0"/>
        <w:strike w:val="0"/>
        <w:color w:val="auto"/>
        <w:sz w:val="24"/>
        <w:szCs w:val="24"/>
        <w:u w:val="none"/>
      </w:rPr>
    </w:lvl>
  </w:abstractNum>
  <w:abstractNum w:abstractNumId="7">
    <w:nsid w:val="0000000B"/>
    <w:multiLevelType w:val="singleLevel"/>
    <w:tmpl w:val="0000000B"/>
    <w:lvl w:ilvl="0">
      <w:start w:val="1"/>
      <w:numFmt w:val="decimal"/>
      <w:lvlText w:val="%1."/>
      <w:lvlJc w:val="left"/>
      <w:pPr>
        <w:ind w:left="960" w:hanging="360"/>
      </w:pPr>
      <w:rPr>
        <w:rFonts w:ascii="Times New Roman" w:hAnsi="Times New Roman" w:cs="Times New Roman"/>
        <w:b w:val="0"/>
        <w:bCs w:val="0"/>
        <w:i w:val="0"/>
        <w:iCs w:val="0"/>
        <w:strike w:val="0"/>
        <w:color w:val="auto"/>
        <w:sz w:val="24"/>
        <w:szCs w:val="24"/>
        <w:u w:val="none"/>
      </w:rPr>
    </w:lvl>
  </w:abstractNum>
  <w:abstractNum w:abstractNumId="8">
    <w:nsid w:val="01EB4557"/>
    <w:multiLevelType w:val="hybridMultilevel"/>
    <w:tmpl w:val="D2DAA5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846F52"/>
    <w:multiLevelType w:val="multilevel"/>
    <w:tmpl w:val="D54C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C55A3C"/>
    <w:multiLevelType w:val="hybridMultilevel"/>
    <w:tmpl w:val="0438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E2A3B"/>
    <w:multiLevelType w:val="hybridMultilevel"/>
    <w:tmpl w:val="61DEE0C8"/>
    <w:lvl w:ilvl="0" w:tplc="0409000B">
      <w:start w:val="1"/>
      <w:numFmt w:val="bullet"/>
      <w:lvlText w:val=""/>
      <w:lvlJc w:val="left"/>
      <w:pPr>
        <w:tabs>
          <w:tab w:val="num" w:pos="1860"/>
        </w:tabs>
        <w:ind w:left="1860" w:hanging="360"/>
      </w:pPr>
      <w:rPr>
        <w:rFonts w:ascii="Wingdings" w:hAnsi="Wingdings" w:hint="default"/>
      </w:rPr>
    </w:lvl>
    <w:lvl w:ilvl="1" w:tplc="04090003" w:tentative="1">
      <w:start w:val="1"/>
      <w:numFmt w:val="bullet"/>
      <w:lvlText w:val="o"/>
      <w:lvlJc w:val="left"/>
      <w:pPr>
        <w:tabs>
          <w:tab w:val="num" w:pos="2580"/>
        </w:tabs>
        <w:ind w:left="2580" w:hanging="360"/>
      </w:pPr>
      <w:rPr>
        <w:rFonts w:ascii="Courier New" w:hAnsi="Courier New" w:cs="Courier New" w:hint="default"/>
      </w:rPr>
    </w:lvl>
    <w:lvl w:ilvl="2" w:tplc="04090005" w:tentative="1">
      <w:start w:val="1"/>
      <w:numFmt w:val="bullet"/>
      <w:lvlText w:val=""/>
      <w:lvlJc w:val="left"/>
      <w:pPr>
        <w:tabs>
          <w:tab w:val="num" w:pos="3300"/>
        </w:tabs>
        <w:ind w:left="3300" w:hanging="360"/>
      </w:pPr>
      <w:rPr>
        <w:rFonts w:ascii="Wingdings" w:hAnsi="Wingdings" w:hint="default"/>
      </w:rPr>
    </w:lvl>
    <w:lvl w:ilvl="3" w:tplc="04090001" w:tentative="1">
      <w:start w:val="1"/>
      <w:numFmt w:val="bullet"/>
      <w:lvlText w:val=""/>
      <w:lvlJc w:val="left"/>
      <w:pPr>
        <w:tabs>
          <w:tab w:val="num" w:pos="4020"/>
        </w:tabs>
        <w:ind w:left="4020" w:hanging="360"/>
      </w:pPr>
      <w:rPr>
        <w:rFonts w:ascii="Symbol" w:hAnsi="Symbol" w:hint="default"/>
      </w:rPr>
    </w:lvl>
    <w:lvl w:ilvl="4" w:tplc="04090003" w:tentative="1">
      <w:start w:val="1"/>
      <w:numFmt w:val="bullet"/>
      <w:lvlText w:val="o"/>
      <w:lvlJc w:val="left"/>
      <w:pPr>
        <w:tabs>
          <w:tab w:val="num" w:pos="4740"/>
        </w:tabs>
        <w:ind w:left="4740" w:hanging="360"/>
      </w:pPr>
      <w:rPr>
        <w:rFonts w:ascii="Courier New" w:hAnsi="Courier New" w:cs="Courier New" w:hint="default"/>
      </w:rPr>
    </w:lvl>
    <w:lvl w:ilvl="5" w:tplc="04090005" w:tentative="1">
      <w:start w:val="1"/>
      <w:numFmt w:val="bullet"/>
      <w:lvlText w:val=""/>
      <w:lvlJc w:val="left"/>
      <w:pPr>
        <w:tabs>
          <w:tab w:val="num" w:pos="5460"/>
        </w:tabs>
        <w:ind w:left="5460" w:hanging="360"/>
      </w:pPr>
      <w:rPr>
        <w:rFonts w:ascii="Wingdings" w:hAnsi="Wingdings" w:hint="default"/>
      </w:rPr>
    </w:lvl>
    <w:lvl w:ilvl="6" w:tplc="04090001" w:tentative="1">
      <w:start w:val="1"/>
      <w:numFmt w:val="bullet"/>
      <w:lvlText w:val=""/>
      <w:lvlJc w:val="left"/>
      <w:pPr>
        <w:tabs>
          <w:tab w:val="num" w:pos="6180"/>
        </w:tabs>
        <w:ind w:left="6180" w:hanging="360"/>
      </w:pPr>
      <w:rPr>
        <w:rFonts w:ascii="Symbol" w:hAnsi="Symbol" w:hint="default"/>
      </w:rPr>
    </w:lvl>
    <w:lvl w:ilvl="7" w:tplc="04090003" w:tentative="1">
      <w:start w:val="1"/>
      <w:numFmt w:val="bullet"/>
      <w:lvlText w:val="o"/>
      <w:lvlJc w:val="left"/>
      <w:pPr>
        <w:tabs>
          <w:tab w:val="num" w:pos="6900"/>
        </w:tabs>
        <w:ind w:left="6900" w:hanging="360"/>
      </w:pPr>
      <w:rPr>
        <w:rFonts w:ascii="Courier New" w:hAnsi="Courier New" w:cs="Courier New" w:hint="default"/>
      </w:rPr>
    </w:lvl>
    <w:lvl w:ilvl="8" w:tplc="04090005" w:tentative="1">
      <w:start w:val="1"/>
      <w:numFmt w:val="bullet"/>
      <w:lvlText w:val=""/>
      <w:lvlJc w:val="left"/>
      <w:pPr>
        <w:tabs>
          <w:tab w:val="num" w:pos="7620"/>
        </w:tabs>
        <w:ind w:left="7620" w:hanging="360"/>
      </w:pPr>
      <w:rPr>
        <w:rFonts w:ascii="Wingdings" w:hAnsi="Wingdings" w:hint="default"/>
      </w:rPr>
    </w:lvl>
  </w:abstractNum>
  <w:abstractNum w:abstractNumId="12">
    <w:nsid w:val="0A923D43"/>
    <w:multiLevelType w:val="hybridMultilevel"/>
    <w:tmpl w:val="43AC95D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B190186"/>
    <w:multiLevelType w:val="hybridMultilevel"/>
    <w:tmpl w:val="2F588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CB2DE1"/>
    <w:multiLevelType w:val="hybridMultilevel"/>
    <w:tmpl w:val="F6689E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D62D80"/>
    <w:multiLevelType w:val="hybridMultilevel"/>
    <w:tmpl w:val="65FE55C2"/>
    <w:lvl w:ilvl="0" w:tplc="0409000B">
      <w:start w:val="1"/>
      <w:numFmt w:val="bullet"/>
      <w:lvlText w:val=""/>
      <w:lvlJc w:val="left"/>
      <w:pPr>
        <w:tabs>
          <w:tab w:val="num" w:pos="-306"/>
        </w:tabs>
        <w:ind w:left="-306" w:hanging="360"/>
      </w:pPr>
      <w:rPr>
        <w:rFonts w:ascii="Wingdings" w:hAnsi="Wingdings" w:cs="Times New Roman" w:hint="default"/>
      </w:rPr>
    </w:lvl>
    <w:lvl w:ilvl="1" w:tplc="04090003">
      <w:start w:val="1"/>
      <w:numFmt w:val="bullet"/>
      <w:lvlText w:val="o"/>
      <w:lvlJc w:val="left"/>
      <w:pPr>
        <w:tabs>
          <w:tab w:val="num" w:pos="414"/>
        </w:tabs>
        <w:ind w:left="414" w:hanging="360"/>
      </w:pPr>
      <w:rPr>
        <w:rFonts w:ascii="Courier New" w:hAnsi="Courier New" w:cs="Courier New" w:hint="default"/>
      </w:rPr>
    </w:lvl>
    <w:lvl w:ilvl="2" w:tplc="04090005">
      <w:start w:val="1"/>
      <w:numFmt w:val="bullet"/>
      <w:lvlText w:val=""/>
      <w:lvlJc w:val="left"/>
      <w:pPr>
        <w:tabs>
          <w:tab w:val="num" w:pos="1134"/>
        </w:tabs>
        <w:ind w:left="1134" w:hanging="360"/>
      </w:pPr>
      <w:rPr>
        <w:rFonts w:ascii="Wingdings" w:hAnsi="Wingdings" w:cs="Times New Roman" w:hint="default"/>
      </w:rPr>
    </w:lvl>
    <w:lvl w:ilvl="3" w:tplc="04090001">
      <w:start w:val="1"/>
      <w:numFmt w:val="bullet"/>
      <w:lvlText w:val=""/>
      <w:lvlJc w:val="left"/>
      <w:pPr>
        <w:tabs>
          <w:tab w:val="num" w:pos="1854"/>
        </w:tabs>
        <w:ind w:left="1854" w:hanging="360"/>
      </w:pPr>
      <w:rPr>
        <w:rFonts w:ascii="Symbol" w:hAnsi="Symbol" w:cs="Times New Roman" w:hint="default"/>
      </w:rPr>
    </w:lvl>
    <w:lvl w:ilvl="4" w:tplc="04090003">
      <w:start w:val="1"/>
      <w:numFmt w:val="bullet"/>
      <w:lvlText w:val="o"/>
      <w:lvlJc w:val="left"/>
      <w:pPr>
        <w:tabs>
          <w:tab w:val="num" w:pos="2574"/>
        </w:tabs>
        <w:ind w:left="2574" w:hanging="360"/>
      </w:pPr>
      <w:rPr>
        <w:rFonts w:ascii="Courier New" w:hAnsi="Courier New" w:cs="Courier New" w:hint="default"/>
      </w:rPr>
    </w:lvl>
    <w:lvl w:ilvl="5" w:tplc="04090005">
      <w:start w:val="1"/>
      <w:numFmt w:val="bullet"/>
      <w:lvlText w:val=""/>
      <w:lvlJc w:val="left"/>
      <w:pPr>
        <w:tabs>
          <w:tab w:val="num" w:pos="3294"/>
        </w:tabs>
        <w:ind w:left="3294" w:hanging="360"/>
      </w:pPr>
      <w:rPr>
        <w:rFonts w:ascii="Wingdings" w:hAnsi="Wingdings" w:cs="Times New Roman" w:hint="default"/>
      </w:rPr>
    </w:lvl>
    <w:lvl w:ilvl="6" w:tplc="04090001">
      <w:start w:val="1"/>
      <w:numFmt w:val="bullet"/>
      <w:lvlText w:val=""/>
      <w:lvlJc w:val="left"/>
      <w:pPr>
        <w:tabs>
          <w:tab w:val="num" w:pos="4014"/>
        </w:tabs>
        <w:ind w:left="4014" w:hanging="360"/>
      </w:pPr>
      <w:rPr>
        <w:rFonts w:ascii="Symbol" w:hAnsi="Symbol" w:cs="Times New Roman" w:hint="default"/>
      </w:rPr>
    </w:lvl>
    <w:lvl w:ilvl="7" w:tplc="04090003">
      <w:start w:val="1"/>
      <w:numFmt w:val="bullet"/>
      <w:lvlText w:val="o"/>
      <w:lvlJc w:val="left"/>
      <w:pPr>
        <w:tabs>
          <w:tab w:val="num" w:pos="4734"/>
        </w:tabs>
        <w:ind w:left="4734" w:hanging="360"/>
      </w:pPr>
      <w:rPr>
        <w:rFonts w:ascii="Courier New" w:hAnsi="Courier New" w:cs="Courier New" w:hint="default"/>
      </w:rPr>
    </w:lvl>
    <w:lvl w:ilvl="8" w:tplc="04090005">
      <w:start w:val="1"/>
      <w:numFmt w:val="bullet"/>
      <w:lvlText w:val=""/>
      <w:lvlJc w:val="left"/>
      <w:pPr>
        <w:tabs>
          <w:tab w:val="num" w:pos="5454"/>
        </w:tabs>
        <w:ind w:left="5454" w:hanging="360"/>
      </w:pPr>
      <w:rPr>
        <w:rFonts w:ascii="Wingdings" w:hAnsi="Wingdings" w:cs="Times New Roman" w:hint="default"/>
      </w:rPr>
    </w:lvl>
  </w:abstractNum>
  <w:abstractNum w:abstractNumId="16">
    <w:nsid w:val="109D08F9"/>
    <w:multiLevelType w:val="hybridMultilevel"/>
    <w:tmpl w:val="47C00F00"/>
    <w:lvl w:ilvl="0" w:tplc="06AEC550">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26E4BC2"/>
    <w:multiLevelType w:val="multilevel"/>
    <w:tmpl w:val="4E18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8853B0"/>
    <w:multiLevelType w:val="hybridMultilevel"/>
    <w:tmpl w:val="918E7A1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1C412D33"/>
    <w:multiLevelType w:val="hybridMultilevel"/>
    <w:tmpl w:val="6D32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23DB3FB1"/>
    <w:multiLevelType w:val="hybridMultilevel"/>
    <w:tmpl w:val="704818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26B534DC"/>
    <w:multiLevelType w:val="hybridMultilevel"/>
    <w:tmpl w:val="1C789A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520F1C"/>
    <w:multiLevelType w:val="multilevel"/>
    <w:tmpl w:val="BEE4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3A4716"/>
    <w:multiLevelType w:val="hybridMultilevel"/>
    <w:tmpl w:val="90E41F36"/>
    <w:lvl w:ilvl="0" w:tplc="C6902B9E">
      <w:start w:val="1"/>
      <w:numFmt w:val="bullet"/>
      <w:lvlText w:val=""/>
      <w:lvlJc w:val="left"/>
      <w:pPr>
        <w:tabs>
          <w:tab w:val="num" w:pos="1080"/>
        </w:tabs>
        <w:ind w:left="1080" w:hanging="360"/>
      </w:pPr>
      <w:rPr>
        <w:rFonts w:ascii="Symbol" w:hAnsi="Symbol" w:hint="default"/>
        <w:color w:val="CC000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38AF54E4"/>
    <w:multiLevelType w:val="hybridMultilevel"/>
    <w:tmpl w:val="E9D425BE"/>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9F06FAF"/>
    <w:multiLevelType w:val="hybridMultilevel"/>
    <w:tmpl w:val="BD0633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3B8B79F3"/>
    <w:multiLevelType w:val="multilevel"/>
    <w:tmpl w:val="3F86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547458"/>
    <w:multiLevelType w:val="hybridMultilevel"/>
    <w:tmpl w:val="573E3D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A874FE9"/>
    <w:multiLevelType w:val="hybridMultilevel"/>
    <w:tmpl w:val="5EA40F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F7E2198"/>
    <w:multiLevelType w:val="hybridMultilevel"/>
    <w:tmpl w:val="D350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01BBA"/>
    <w:multiLevelType w:val="hybridMultilevel"/>
    <w:tmpl w:val="138053F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65036186"/>
    <w:multiLevelType w:val="hybridMultilevel"/>
    <w:tmpl w:val="5E962F6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7C464E"/>
    <w:multiLevelType w:val="hybridMultilevel"/>
    <w:tmpl w:val="349E1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0D6F88"/>
    <w:multiLevelType w:val="hybridMultilevel"/>
    <w:tmpl w:val="E668A67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FEC06D3"/>
    <w:multiLevelType w:val="multilevel"/>
    <w:tmpl w:val="23D896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6229B3"/>
    <w:multiLevelType w:val="hybridMultilevel"/>
    <w:tmpl w:val="E9E0EF0C"/>
    <w:lvl w:ilvl="0" w:tplc="0409000B">
      <w:start w:val="1"/>
      <w:numFmt w:val="bullet"/>
      <w:lvlText w:val=""/>
      <w:lvlJc w:val="left"/>
      <w:pPr>
        <w:tabs>
          <w:tab w:val="num" w:pos="-302"/>
        </w:tabs>
        <w:ind w:left="-302" w:hanging="360"/>
      </w:pPr>
      <w:rPr>
        <w:rFonts w:ascii="Wingdings" w:hAnsi="Wingdings" w:hint="default"/>
      </w:rPr>
    </w:lvl>
    <w:lvl w:ilvl="1" w:tplc="04090003" w:tentative="1">
      <w:start w:val="1"/>
      <w:numFmt w:val="bullet"/>
      <w:lvlText w:val="o"/>
      <w:lvlJc w:val="left"/>
      <w:pPr>
        <w:tabs>
          <w:tab w:val="num" w:pos="418"/>
        </w:tabs>
        <w:ind w:left="418" w:hanging="360"/>
      </w:pPr>
      <w:rPr>
        <w:rFonts w:ascii="Courier New" w:hAnsi="Courier New" w:cs="Courier New" w:hint="default"/>
      </w:rPr>
    </w:lvl>
    <w:lvl w:ilvl="2" w:tplc="04090005" w:tentative="1">
      <w:start w:val="1"/>
      <w:numFmt w:val="bullet"/>
      <w:lvlText w:val=""/>
      <w:lvlJc w:val="left"/>
      <w:pPr>
        <w:tabs>
          <w:tab w:val="num" w:pos="1138"/>
        </w:tabs>
        <w:ind w:left="1138" w:hanging="360"/>
      </w:pPr>
      <w:rPr>
        <w:rFonts w:ascii="Wingdings" w:hAnsi="Wingdings" w:hint="default"/>
      </w:rPr>
    </w:lvl>
    <w:lvl w:ilvl="3" w:tplc="04090001" w:tentative="1">
      <w:start w:val="1"/>
      <w:numFmt w:val="bullet"/>
      <w:lvlText w:val=""/>
      <w:lvlJc w:val="left"/>
      <w:pPr>
        <w:tabs>
          <w:tab w:val="num" w:pos="1858"/>
        </w:tabs>
        <w:ind w:left="1858" w:hanging="360"/>
      </w:pPr>
      <w:rPr>
        <w:rFonts w:ascii="Symbol" w:hAnsi="Symbol" w:hint="default"/>
      </w:rPr>
    </w:lvl>
    <w:lvl w:ilvl="4" w:tplc="04090003" w:tentative="1">
      <w:start w:val="1"/>
      <w:numFmt w:val="bullet"/>
      <w:lvlText w:val="o"/>
      <w:lvlJc w:val="left"/>
      <w:pPr>
        <w:tabs>
          <w:tab w:val="num" w:pos="2578"/>
        </w:tabs>
        <w:ind w:left="2578" w:hanging="360"/>
      </w:pPr>
      <w:rPr>
        <w:rFonts w:ascii="Courier New" w:hAnsi="Courier New" w:cs="Courier New" w:hint="default"/>
      </w:rPr>
    </w:lvl>
    <w:lvl w:ilvl="5" w:tplc="04090005" w:tentative="1">
      <w:start w:val="1"/>
      <w:numFmt w:val="bullet"/>
      <w:lvlText w:val=""/>
      <w:lvlJc w:val="left"/>
      <w:pPr>
        <w:tabs>
          <w:tab w:val="num" w:pos="3298"/>
        </w:tabs>
        <w:ind w:left="3298" w:hanging="360"/>
      </w:pPr>
      <w:rPr>
        <w:rFonts w:ascii="Wingdings" w:hAnsi="Wingdings" w:hint="default"/>
      </w:rPr>
    </w:lvl>
    <w:lvl w:ilvl="6" w:tplc="04090001" w:tentative="1">
      <w:start w:val="1"/>
      <w:numFmt w:val="bullet"/>
      <w:lvlText w:val=""/>
      <w:lvlJc w:val="left"/>
      <w:pPr>
        <w:tabs>
          <w:tab w:val="num" w:pos="4018"/>
        </w:tabs>
        <w:ind w:left="4018" w:hanging="360"/>
      </w:pPr>
      <w:rPr>
        <w:rFonts w:ascii="Symbol" w:hAnsi="Symbol" w:hint="default"/>
      </w:rPr>
    </w:lvl>
    <w:lvl w:ilvl="7" w:tplc="04090003" w:tentative="1">
      <w:start w:val="1"/>
      <w:numFmt w:val="bullet"/>
      <w:lvlText w:val="o"/>
      <w:lvlJc w:val="left"/>
      <w:pPr>
        <w:tabs>
          <w:tab w:val="num" w:pos="4738"/>
        </w:tabs>
        <w:ind w:left="4738" w:hanging="360"/>
      </w:pPr>
      <w:rPr>
        <w:rFonts w:ascii="Courier New" w:hAnsi="Courier New" w:cs="Courier New" w:hint="default"/>
      </w:rPr>
    </w:lvl>
    <w:lvl w:ilvl="8" w:tplc="04090005" w:tentative="1">
      <w:start w:val="1"/>
      <w:numFmt w:val="bullet"/>
      <w:lvlText w:val=""/>
      <w:lvlJc w:val="left"/>
      <w:pPr>
        <w:tabs>
          <w:tab w:val="num" w:pos="5458"/>
        </w:tabs>
        <w:ind w:left="5458" w:hanging="360"/>
      </w:pPr>
      <w:rPr>
        <w:rFonts w:ascii="Wingdings" w:hAnsi="Wingdings" w:hint="default"/>
      </w:rPr>
    </w:lvl>
  </w:abstractNum>
  <w:abstractNum w:abstractNumId="36">
    <w:nsid w:val="73431442"/>
    <w:multiLevelType w:val="hybridMultilevel"/>
    <w:tmpl w:val="AFC824D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5C72765"/>
    <w:multiLevelType w:val="multilevel"/>
    <w:tmpl w:val="F6CA3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6F2EF3"/>
    <w:multiLevelType w:val="hybridMultilevel"/>
    <w:tmpl w:val="B2BA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7D68C1"/>
    <w:multiLevelType w:val="hybridMultilevel"/>
    <w:tmpl w:val="D6AAC122"/>
    <w:lvl w:ilvl="0" w:tplc="1F4048E0">
      <w:start w:val="1"/>
      <w:numFmt w:val="decimal"/>
      <w:lvlText w:val="%1."/>
      <w:lvlJc w:val="left"/>
      <w:pPr>
        <w:tabs>
          <w:tab w:val="num" w:pos="1080"/>
        </w:tabs>
        <w:ind w:left="1080" w:hanging="720"/>
      </w:pPr>
      <w:rPr>
        <w:rFonts w:hint="default"/>
      </w:rPr>
    </w:lvl>
    <w:lvl w:ilvl="1" w:tplc="379A6DBE">
      <w:start w:val="1"/>
      <w:numFmt w:val="lowerRoman"/>
      <w:lvlText w:val="%2."/>
      <w:lvlJc w:val="left"/>
      <w:pPr>
        <w:tabs>
          <w:tab w:val="num" w:pos="1800"/>
        </w:tabs>
        <w:ind w:left="1800" w:hanging="720"/>
      </w:pPr>
      <w:rPr>
        <w:rFonts w:hint="default"/>
      </w:rPr>
    </w:lvl>
    <w:lvl w:ilvl="2" w:tplc="1034EC52">
      <w:start w:val="4"/>
      <w:numFmt w:val="bullet"/>
      <w:lvlText w:val=""/>
      <w:lvlJc w:val="left"/>
      <w:pPr>
        <w:tabs>
          <w:tab w:val="num" w:pos="2700"/>
        </w:tabs>
        <w:ind w:left="2700" w:hanging="720"/>
      </w:pPr>
      <w:rPr>
        <w:rFonts w:ascii="Symbol" w:eastAsia="Times New Roman" w:hAnsi="Symbol" w:cs="Times New Roman" w:hint="default"/>
      </w:rPr>
    </w:lvl>
    <w:lvl w:ilvl="3" w:tplc="EE667DF6">
      <w:start w:val="1"/>
      <w:numFmt w:val="lowerRoman"/>
      <w:lvlText w:val="(%4)"/>
      <w:lvlJc w:val="left"/>
      <w:pPr>
        <w:ind w:left="3240" w:hanging="720"/>
      </w:pPr>
      <w:rPr>
        <w:rFonts w:hint="default"/>
        <w:b/>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E240610"/>
    <w:multiLevelType w:val="hybridMultilevel"/>
    <w:tmpl w:val="6878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2"/>
  </w:num>
  <w:num w:numId="3">
    <w:abstractNumId w:val="10"/>
  </w:num>
  <w:num w:numId="4">
    <w:abstractNumId w:val="34"/>
  </w:num>
  <w:num w:numId="5">
    <w:abstractNumId w:val="22"/>
  </w:num>
  <w:num w:numId="6">
    <w:abstractNumId w:val="37"/>
  </w:num>
  <w:num w:numId="7">
    <w:abstractNumId w:val="17"/>
  </w:num>
  <w:num w:numId="8">
    <w:abstractNumId w:val="26"/>
  </w:num>
  <w:num w:numId="9">
    <w:abstractNumId w:val="9"/>
  </w:num>
  <w:num w:numId="10">
    <w:abstractNumId w:val="39"/>
  </w:num>
  <w:num w:numId="11">
    <w:abstractNumId w:val="40"/>
  </w:num>
  <w:num w:numId="12">
    <w:abstractNumId w:val="38"/>
  </w:num>
  <w:num w:numId="13">
    <w:abstractNumId w:val="31"/>
  </w:num>
  <w:num w:numId="14">
    <w:abstractNumId w:val="24"/>
  </w:num>
  <w:num w:numId="15">
    <w:abstractNumId w:val="0"/>
    <w:lvlOverride w:ilvl="0">
      <w:lvl w:ilvl="0">
        <w:start w:val="1"/>
        <w:numFmt w:val="bullet"/>
        <w:lvlText w:val=""/>
        <w:lvlJc w:val="left"/>
        <w:pPr>
          <w:ind w:left="720" w:hanging="360"/>
        </w:pPr>
        <w:rPr>
          <w:rFonts w:ascii="Symbol" w:hAnsi="Symbol" w:cs="Symbol" w:hint="default"/>
          <w:b w:val="0"/>
          <w:bCs w:val="0"/>
          <w:i w:val="0"/>
          <w:iCs w:val="0"/>
          <w:strike w:val="0"/>
          <w:color w:val="auto"/>
          <w:sz w:val="20"/>
          <w:szCs w:val="20"/>
          <w:u w:val="none"/>
        </w:rPr>
      </w:lvl>
    </w:lvlOverride>
  </w:num>
  <w:num w:numId="16">
    <w:abstractNumId w:val="0"/>
    <w:lvlOverride w:ilvl="0">
      <w:lvl w:ilvl="0">
        <w:start w:val="1"/>
        <w:numFmt w:val="bullet"/>
        <w:lvlText w:val=""/>
        <w:lvlJc w:val="left"/>
        <w:pPr>
          <w:ind w:left="720" w:hanging="360"/>
        </w:pPr>
        <w:rPr>
          <w:rFonts w:ascii="Symbol" w:hAnsi="Symbol" w:cs="Symbol" w:hint="default"/>
          <w:b w:val="0"/>
          <w:bCs w:val="0"/>
          <w:i w:val="0"/>
          <w:iCs w:val="0"/>
          <w:strike w:val="0"/>
          <w:color w:val="auto"/>
          <w:sz w:val="24"/>
          <w:szCs w:val="24"/>
          <w:u w:val="none"/>
        </w:rPr>
      </w:lvl>
    </w:lvlOverride>
  </w:num>
  <w:num w:numId="17">
    <w:abstractNumId w:val="0"/>
    <w:lvlOverride w:ilvl="0">
      <w:lvl w:ilvl="0">
        <w:start w:val="1"/>
        <w:numFmt w:val="bullet"/>
        <w:lvlText w:val=""/>
        <w:lvlJc w:val="left"/>
        <w:pPr>
          <w:ind w:left="720" w:hanging="360"/>
        </w:pPr>
        <w:rPr>
          <w:rFonts w:ascii="Symbol" w:hAnsi="Symbol" w:cs="Symbol" w:hint="default"/>
          <w:b/>
          <w:bCs/>
          <w:i w:val="0"/>
          <w:iCs w:val="0"/>
          <w:strike w:val="0"/>
          <w:color w:val="002BB8"/>
          <w:sz w:val="24"/>
          <w:szCs w:val="24"/>
          <w:u w:val="none"/>
        </w:rPr>
      </w:lvl>
    </w:lvlOverride>
  </w:num>
  <w:num w:numId="18">
    <w:abstractNumId w:val="4"/>
    <w:lvlOverride w:ilvl="0">
      <w:lvl w:ilvl="0">
        <w:start w:val="1"/>
        <w:numFmt w:val="bullet"/>
        <w:lvlText w:val=""/>
        <w:lvlJc w:val="left"/>
        <w:pPr>
          <w:ind w:left="360" w:hanging="360"/>
        </w:pPr>
        <w:rPr>
          <w:rFonts w:ascii="Symbol" w:hAnsi="Symbol" w:cs="Symbol" w:hint="default"/>
          <w:b w:val="0"/>
          <w:bCs w:val="0"/>
          <w:i w:val="0"/>
          <w:iCs w:val="0"/>
          <w:strike w:val="0"/>
          <w:color w:val="auto"/>
          <w:sz w:val="24"/>
          <w:szCs w:val="24"/>
          <w:u w:val="none"/>
        </w:rPr>
      </w:lvl>
    </w:lvlOverride>
    <w:lvlOverride w:ilvl="1">
      <w:lvl w:ilvl="1">
        <w:start w:val="1"/>
        <w:numFmt w:val="bullet"/>
        <w:lvlText w:val=""/>
        <w:lvlJc w:val="left"/>
        <w:pPr>
          <w:ind w:left="1440" w:hanging="360"/>
        </w:pPr>
        <w:rPr>
          <w:rFonts w:ascii="Symbol" w:hAnsi="Symbol" w:cs="Symbol" w:hint="default"/>
          <w:b/>
          <w:bCs/>
          <w:i/>
          <w:iCs/>
          <w:strike w:val="0"/>
          <w:color w:val="auto"/>
          <w:sz w:val="24"/>
          <w:szCs w:val="24"/>
          <w:u w:val="none"/>
        </w:rPr>
      </w:lvl>
    </w:lvlOverride>
    <w:lvlOverride w:ilvl="2">
      <w:lvl w:ilvl="2">
        <w:start w:val="1"/>
        <w:numFmt w:val="bullet"/>
        <w:lvlText w:val=""/>
        <w:lvlJc w:val="left"/>
        <w:pPr>
          <w:ind w:left="1080" w:hanging="360"/>
        </w:pPr>
        <w:rPr>
          <w:rFonts w:ascii="Symbol" w:hAnsi="Symbol" w:cs="Symbol" w:hint="default"/>
          <w:b w:val="0"/>
          <w:bCs w:val="0"/>
          <w:i w:val="0"/>
          <w:iCs w:val="0"/>
          <w:strike w:val="0"/>
          <w:color w:val="auto"/>
          <w:sz w:val="24"/>
          <w:szCs w:val="24"/>
          <w:u w:val="none"/>
        </w:rPr>
      </w:lvl>
    </w:lvlOverride>
    <w:lvlOverride w:ilvl="3">
      <w:lvl w:ilvl="3">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Override>
    <w:lvlOverride w:ilvl="4">
      <w:lvl w:ilvl="4">
        <w:start w:val="1"/>
        <w:numFmt w:val="bullet"/>
        <w:lvlText w:val=""/>
        <w:lvlJc w:val="left"/>
        <w:pPr>
          <w:ind w:left="1800" w:hanging="360"/>
        </w:pPr>
        <w:rPr>
          <w:rFonts w:ascii="Symbol" w:hAnsi="Symbol" w:cs="Symbol" w:hint="default"/>
          <w:b w:val="0"/>
          <w:bCs w:val="0"/>
          <w:i w:val="0"/>
          <w:iCs w:val="0"/>
          <w:strike w:val="0"/>
          <w:color w:val="auto"/>
          <w:sz w:val="24"/>
          <w:szCs w:val="24"/>
          <w:u w:val="none"/>
        </w:rPr>
      </w:lvl>
    </w:lvlOverride>
    <w:lvlOverride w:ilvl="5">
      <w:lvl w:ilvl="5">
        <w:start w:val="1"/>
        <w:numFmt w:val="bullet"/>
        <w:lvlText w:val=""/>
        <w:lvlJc w:val="left"/>
        <w:pPr>
          <w:ind w:left="2160" w:hanging="360"/>
        </w:pPr>
        <w:rPr>
          <w:rFonts w:ascii="Symbol" w:hAnsi="Symbol" w:cs="Symbol" w:hint="default"/>
          <w:b w:val="0"/>
          <w:bCs w:val="0"/>
          <w:i w:val="0"/>
          <w:iCs w:val="0"/>
          <w:strike w:val="0"/>
          <w:color w:val="auto"/>
          <w:sz w:val="24"/>
          <w:szCs w:val="24"/>
          <w:u w:val="none"/>
        </w:rPr>
      </w:lvl>
    </w:lvlOverride>
    <w:lvlOverride w:ilvl="6">
      <w:lvl w:ilvl="6">
        <w:start w:val="1"/>
        <w:numFmt w:val="bullet"/>
        <w:lvlText w:val=""/>
        <w:lvlJc w:val="left"/>
        <w:pPr>
          <w:ind w:left="2520" w:hanging="360"/>
        </w:pPr>
        <w:rPr>
          <w:rFonts w:ascii="Symbol" w:hAnsi="Symbol" w:cs="Symbol" w:hint="default"/>
          <w:b w:val="0"/>
          <w:bCs w:val="0"/>
          <w:i w:val="0"/>
          <w:iCs w:val="0"/>
          <w:strike w:val="0"/>
          <w:color w:val="auto"/>
          <w:sz w:val="24"/>
          <w:szCs w:val="24"/>
          <w:u w:val="none"/>
        </w:rPr>
      </w:lvl>
    </w:lvlOverride>
    <w:lvlOverride w:ilvl="7">
      <w:lvl w:ilvl="7">
        <w:start w:val="1"/>
        <w:numFmt w:val="bullet"/>
        <w:lvlText w:val=""/>
        <w:lvlJc w:val="left"/>
        <w:pPr>
          <w:ind w:left="2880" w:hanging="360"/>
        </w:pPr>
        <w:rPr>
          <w:rFonts w:ascii="Symbol" w:hAnsi="Symbol" w:cs="Symbol" w:hint="default"/>
          <w:b w:val="0"/>
          <w:bCs w:val="0"/>
          <w:i w:val="0"/>
          <w:iCs w:val="0"/>
          <w:strike w:val="0"/>
          <w:color w:val="auto"/>
          <w:sz w:val="24"/>
          <w:szCs w:val="24"/>
          <w:u w:val="none"/>
        </w:rPr>
      </w:lvl>
    </w:lvlOverride>
    <w:lvlOverride w:ilvl="8">
      <w:lvl w:ilvl="8">
        <w:start w:val="1"/>
        <w:numFmt w:val="bullet"/>
        <w:lvlText w:val=""/>
        <w:lvlJc w:val="left"/>
        <w:pPr>
          <w:ind w:left="3240" w:hanging="360"/>
        </w:pPr>
        <w:rPr>
          <w:rFonts w:ascii="Symbol" w:hAnsi="Symbol" w:cs="Symbol" w:hint="default"/>
          <w:b w:val="0"/>
          <w:bCs w:val="0"/>
          <w:i w:val="0"/>
          <w:iCs w:val="0"/>
          <w:strike w:val="0"/>
          <w:color w:val="auto"/>
          <w:sz w:val="24"/>
          <w:szCs w:val="24"/>
          <w:u w:val="none"/>
        </w:rPr>
      </w:lvl>
    </w:lvlOverride>
  </w:num>
  <w:num w:numId="19">
    <w:abstractNumId w:val="1"/>
  </w:num>
  <w:num w:numId="20">
    <w:abstractNumId w:val="0"/>
    <w:lvlOverride w:ilvl="0">
      <w:lvl w:ilvl="0">
        <w:start w:val="1"/>
        <w:numFmt w:val="bullet"/>
        <w:lvlText w:val=""/>
        <w:lvlJc w:val="left"/>
        <w:pPr>
          <w:ind w:left="720" w:hanging="360"/>
        </w:pPr>
        <w:rPr>
          <w:rFonts w:ascii="Symbol" w:hAnsi="Symbol" w:cs="Symbol" w:hint="default"/>
          <w:b/>
          <w:bCs/>
          <w:i w:val="0"/>
          <w:iCs w:val="0"/>
          <w:strike w:val="0"/>
          <w:color w:val="auto"/>
          <w:sz w:val="28"/>
          <w:szCs w:val="28"/>
          <w:u w:val="single"/>
        </w:rPr>
      </w:lvl>
    </w:lvlOverride>
  </w:num>
  <w:num w:numId="21">
    <w:abstractNumId w:val="2"/>
  </w:num>
  <w:num w:numId="22">
    <w:abstractNumId w:val="19"/>
  </w:num>
  <w:num w:numId="23">
    <w:abstractNumId w:val="25"/>
  </w:num>
  <w:num w:numId="24">
    <w:abstractNumId w:val="20"/>
  </w:num>
  <w:num w:numId="25">
    <w:abstractNumId w:val="28"/>
  </w:num>
  <w:num w:numId="26">
    <w:abstractNumId w:val="15"/>
  </w:num>
  <w:num w:numId="27">
    <w:abstractNumId w:val="27"/>
  </w:num>
  <w:num w:numId="28">
    <w:abstractNumId w:val="3"/>
  </w:num>
  <w:num w:numId="29">
    <w:abstractNumId w:val="18"/>
  </w:num>
  <w:num w:numId="30">
    <w:abstractNumId w:val="11"/>
  </w:num>
  <w:num w:numId="31">
    <w:abstractNumId w:val="12"/>
  </w:num>
  <w:num w:numId="32">
    <w:abstractNumId w:val="33"/>
  </w:num>
  <w:num w:numId="33">
    <w:abstractNumId w:val="5"/>
  </w:num>
  <w:num w:numId="34">
    <w:abstractNumId w:val="6"/>
  </w:num>
  <w:num w:numId="35">
    <w:abstractNumId w:val="7"/>
  </w:num>
  <w:num w:numId="36">
    <w:abstractNumId w:val="29"/>
  </w:num>
  <w:num w:numId="37">
    <w:abstractNumId w:val="23"/>
  </w:num>
  <w:num w:numId="38">
    <w:abstractNumId w:val="35"/>
  </w:num>
  <w:num w:numId="39">
    <w:abstractNumId w:val="8"/>
  </w:num>
  <w:num w:numId="40">
    <w:abstractNumId w:val="14"/>
  </w:num>
  <w:num w:numId="41">
    <w:abstractNumId w:val="16"/>
  </w:num>
  <w:num w:numId="42">
    <w:abstractNumId w:val="36"/>
  </w:num>
  <w:num w:numId="43">
    <w:abstractNumId w:val="30"/>
  </w:num>
  <w:num w:numId="4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proofState w:spelling="clean"/>
  <w:defaultTabStop w:val="720"/>
  <w:characterSpacingControl w:val="doNotCompress"/>
  <w:footnotePr>
    <w:footnote w:id="-1"/>
    <w:footnote w:id="0"/>
  </w:footnotePr>
  <w:endnotePr>
    <w:endnote w:id="-1"/>
    <w:endnote w:id="0"/>
  </w:endnotePr>
  <w:compat/>
  <w:rsids>
    <w:rsidRoot w:val="00880A7B"/>
    <w:rsid w:val="00023FF0"/>
    <w:rsid w:val="001F50C2"/>
    <w:rsid w:val="00291644"/>
    <w:rsid w:val="00305CBD"/>
    <w:rsid w:val="004A76E6"/>
    <w:rsid w:val="00880A7B"/>
    <w:rsid w:val="00975DF5"/>
    <w:rsid w:val="00C11356"/>
    <w:rsid w:val="00FC13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4098"/>
    <o:shapelayout v:ext="edit">
      <o:idmap v:ext="edit" data="1"/>
      <o:rules v:ext="edit">
        <o:r id="V:Rule3" type="connector" idref="#_x0000_s1088"/>
        <o:r id="V:Rule4" type="connector" idref="#_x0000_s1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7B"/>
    <w:pPr>
      <w:spacing w:after="0" w:line="240" w:lineRule="auto"/>
    </w:pPr>
    <w:rPr>
      <w:rFonts w:ascii="Times New Roman" w:eastAsia="Times New Roman" w:hAnsi="Times New Roman" w:cs="Times New Roman"/>
      <w:bCs/>
      <w:color w:val="000000"/>
      <w:sz w:val="24"/>
      <w:szCs w:val="24"/>
    </w:rPr>
  </w:style>
  <w:style w:type="paragraph" w:styleId="Heading1">
    <w:name w:val="heading 1"/>
    <w:basedOn w:val="Normal"/>
    <w:link w:val="Heading1Char"/>
    <w:uiPriority w:val="9"/>
    <w:qFormat/>
    <w:rsid w:val="00880A7B"/>
    <w:pPr>
      <w:spacing w:before="100" w:beforeAutospacing="1" w:after="100" w:afterAutospacing="1"/>
      <w:outlineLvl w:val="0"/>
    </w:pPr>
    <w:rPr>
      <w:b/>
      <w:color w:val="auto"/>
      <w:kern w:val="36"/>
      <w:sz w:val="48"/>
      <w:szCs w:val="48"/>
      <w:lang w:val="en-IN" w:eastAsia="en-IN"/>
    </w:rPr>
  </w:style>
  <w:style w:type="paragraph" w:styleId="Heading2">
    <w:name w:val="heading 2"/>
    <w:basedOn w:val="Normal"/>
    <w:link w:val="Heading2Char"/>
    <w:uiPriority w:val="9"/>
    <w:qFormat/>
    <w:rsid w:val="00880A7B"/>
    <w:pPr>
      <w:spacing w:before="100" w:beforeAutospacing="1" w:after="100" w:afterAutospacing="1"/>
      <w:outlineLvl w:val="1"/>
    </w:pPr>
    <w:rPr>
      <w:b/>
      <w:color w:val="auto"/>
      <w:sz w:val="36"/>
      <w:szCs w:val="36"/>
      <w:lang w:val="en-IN" w:eastAsia="en-IN"/>
    </w:rPr>
  </w:style>
  <w:style w:type="paragraph" w:styleId="Heading3">
    <w:name w:val="heading 3"/>
    <w:basedOn w:val="Normal"/>
    <w:link w:val="Heading3Char"/>
    <w:uiPriority w:val="9"/>
    <w:qFormat/>
    <w:rsid w:val="00880A7B"/>
    <w:pPr>
      <w:spacing w:before="100" w:beforeAutospacing="1" w:after="100" w:afterAutospacing="1"/>
      <w:outlineLvl w:val="2"/>
    </w:pPr>
    <w:rPr>
      <w:b/>
      <w:color w:val="auto"/>
      <w:sz w:val="27"/>
      <w:szCs w:val="27"/>
      <w:lang w:val="en-IN" w:eastAsia="en-IN"/>
    </w:rPr>
  </w:style>
  <w:style w:type="paragraph" w:styleId="Heading4">
    <w:name w:val="heading 4"/>
    <w:basedOn w:val="Normal"/>
    <w:link w:val="Heading4Char"/>
    <w:uiPriority w:val="9"/>
    <w:qFormat/>
    <w:rsid w:val="00880A7B"/>
    <w:pPr>
      <w:spacing w:before="100" w:beforeAutospacing="1" w:after="100" w:afterAutospacing="1"/>
      <w:outlineLvl w:val="3"/>
    </w:pPr>
    <w:rPr>
      <w:b/>
      <w:color w:val="auto"/>
      <w:lang w:val="en-IN" w:eastAsia="en-IN"/>
    </w:rPr>
  </w:style>
  <w:style w:type="paragraph" w:styleId="Heading7">
    <w:name w:val="heading 7"/>
    <w:basedOn w:val="Normal"/>
    <w:next w:val="Normal"/>
    <w:link w:val="Heading7Char"/>
    <w:uiPriority w:val="9"/>
    <w:unhideWhenUsed/>
    <w:qFormat/>
    <w:rsid w:val="00880A7B"/>
    <w:pPr>
      <w:keepNext/>
      <w:keepLines/>
      <w:widowControl w:val="0"/>
      <w:autoSpaceDE w:val="0"/>
      <w:autoSpaceDN w:val="0"/>
      <w:adjustRightInd w:val="0"/>
      <w:spacing w:before="200"/>
      <w:outlineLvl w:val="6"/>
    </w:pPr>
    <w:rPr>
      <w:rFonts w:ascii="Cambria" w:hAnsi="Cambria"/>
      <w:bCs w:val="0"/>
      <w:i/>
      <w:iCs/>
      <w:color w:val="404040"/>
    </w:rPr>
  </w:style>
  <w:style w:type="paragraph" w:styleId="Heading9">
    <w:name w:val="heading 9"/>
    <w:basedOn w:val="Normal"/>
    <w:next w:val="Normal"/>
    <w:link w:val="Heading9Char"/>
    <w:uiPriority w:val="9"/>
    <w:semiHidden/>
    <w:unhideWhenUsed/>
    <w:qFormat/>
    <w:rsid w:val="00880A7B"/>
    <w:pPr>
      <w:keepNext/>
      <w:keepLines/>
      <w:widowControl w:val="0"/>
      <w:autoSpaceDE w:val="0"/>
      <w:autoSpaceDN w:val="0"/>
      <w:adjustRightInd w:val="0"/>
      <w:spacing w:before="200"/>
      <w:outlineLvl w:val="8"/>
    </w:pPr>
    <w:rPr>
      <w:rFonts w:ascii="Cambria" w:hAnsi="Cambria"/>
      <w:bCs w:val="0"/>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A7B"/>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880A7B"/>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880A7B"/>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880A7B"/>
    <w:rPr>
      <w:rFonts w:ascii="Times New Roman" w:eastAsia="Times New Roman" w:hAnsi="Times New Roman" w:cs="Times New Roman"/>
      <w:b/>
      <w:bCs/>
      <w:sz w:val="24"/>
      <w:szCs w:val="24"/>
      <w:lang w:val="en-IN" w:eastAsia="en-IN"/>
    </w:rPr>
  </w:style>
  <w:style w:type="character" w:customStyle="1" w:styleId="Heading7Char">
    <w:name w:val="Heading 7 Char"/>
    <w:basedOn w:val="DefaultParagraphFont"/>
    <w:link w:val="Heading7"/>
    <w:uiPriority w:val="9"/>
    <w:rsid w:val="00880A7B"/>
    <w:rPr>
      <w:rFonts w:ascii="Cambria" w:eastAsia="Times New Roman" w:hAnsi="Cambria" w:cs="Times New Roman"/>
      <w:i/>
      <w:iCs/>
      <w:color w:val="404040"/>
      <w:sz w:val="24"/>
      <w:szCs w:val="24"/>
    </w:rPr>
  </w:style>
  <w:style w:type="character" w:customStyle="1" w:styleId="Heading9Char">
    <w:name w:val="Heading 9 Char"/>
    <w:basedOn w:val="DefaultParagraphFont"/>
    <w:link w:val="Heading9"/>
    <w:uiPriority w:val="9"/>
    <w:semiHidden/>
    <w:rsid w:val="00880A7B"/>
    <w:rPr>
      <w:rFonts w:ascii="Cambria" w:eastAsia="Times New Roman" w:hAnsi="Cambria" w:cs="Times New Roman"/>
      <w:i/>
      <w:iCs/>
      <w:color w:val="404040"/>
      <w:sz w:val="20"/>
      <w:szCs w:val="20"/>
    </w:rPr>
  </w:style>
  <w:style w:type="paragraph" w:styleId="ListParagraph">
    <w:name w:val="List Paragraph"/>
    <w:basedOn w:val="Normal"/>
    <w:uiPriority w:val="34"/>
    <w:qFormat/>
    <w:rsid w:val="00880A7B"/>
    <w:pPr>
      <w:spacing w:after="200" w:line="276" w:lineRule="auto"/>
      <w:ind w:left="720"/>
      <w:contextualSpacing/>
    </w:pPr>
    <w:rPr>
      <w:rFonts w:ascii="Calibri" w:eastAsia="Calibri" w:hAnsi="Calibri"/>
      <w:bCs w:val="0"/>
      <w:color w:val="auto"/>
      <w:sz w:val="22"/>
      <w:szCs w:val="22"/>
    </w:rPr>
  </w:style>
  <w:style w:type="character" w:styleId="Hyperlink">
    <w:name w:val="Hyperlink"/>
    <w:basedOn w:val="DefaultParagraphFont"/>
    <w:unhideWhenUsed/>
    <w:rsid w:val="00880A7B"/>
    <w:rPr>
      <w:strike w:val="0"/>
      <w:dstrike w:val="0"/>
      <w:color w:val="002BB8"/>
      <w:u w:val="none"/>
      <w:effect w:val="none"/>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unhideWhenUsed/>
    <w:rsid w:val="00880A7B"/>
    <w:pPr>
      <w:spacing w:before="96" w:after="120" w:line="360" w:lineRule="atLeast"/>
    </w:pPr>
    <w:rPr>
      <w:bCs w:val="0"/>
      <w:color w:val="auto"/>
    </w:rPr>
  </w:style>
  <w:style w:type="paragraph" w:styleId="BalloonText">
    <w:name w:val="Balloon Text"/>
    <w:basedOn w:val="Normal"/>
    <w:link w:val="BalloonTextChar"/>
    <w:uiPriority w:val="99"/>
    <w:semiHidden/>
    <w:unhideWhenUsed/>
    <w:rsid w:val="00880A7B"/>
    <w:rPr>
      <w:rFonts w:ascii="Tahoma" w:eastAsia="Calibri" w:hAnsi="Tahoma" w:cs="Tahoma"/>
      <w:bCs w:val="0"/>
      <w:color w:val="auto"/>
      <w:sz w:val="16"/>
      <w:szCs w:val="16"/>
    </w:rPr>
  </w:style>
  <w:style w:type="character" w:customStyle="1" w:styleId="BalloonTextChar">
    <w:name w:val="Balloon Text Char"/>
    <w:basedOn w:val="DefaultParagraphFont"/>
    <w:link w:val="BalloonText"/>
    <w:uiPriority w:val="99"/>
    <w:semiHidden/>
    <w:rsid w:val="00880A7B"/>
    <w:rPr>
      <w:rFonts w:ascii="Tahoma" w:eastAsia="Calibri" w:hAnsi="Tahoma" w:cs="Tahoma"/>
      <w:sz w:val="16"/>
      <w:szCs w:val="16"/>
    </w:rPr>
  </w:style>
  <w:style w:type="paragraph" w:customStyle="1" w:styleId="Default">
    <w:name w:val="Default"/>
    <w:uiPriority w:val="99"/>
    <w:rsid w:val="00880A7B"/>
    <w:pPr>
      <w:autoSpaceDE w:val="0"/>
      <w:autoSpaceDN w:val="0"/>
      <w:adjustRightInd w:val="0"/>
      <w:spacing w:after="0" w:line="240" w:lineRule="auto"/>
    </w:pPr>
    <w:rPr>
      <w:rFonts w:ascii="Arial" w:eastAsia="Calibri" w:hAnsi="Arial" w:cs="Arial"/>
      <w:sz w:val="24"/>
      <w:szCs w:val="24"/>
    </w:rPr>
  </w:style>
  <w:style w:type="paragraph" w:styleId="Header">
    <w:name w:val="header"/>
    <w:basedOn w:val="Normal"/>
    <w:link w:val="HeaderChar"/>
    <w:uiPriority w:val="99"/>
    <w:unhideWhenUsed/>
    <w:rsid w:val="00880A7B"/>
    <w:pPr>
      <w:tabs>
        <w:tab w:val="center" w:pos="4513"/>
        <w:tab w:val="right" w:pos="9026"/>
      </w:tabs>
    </w:pPr>
    <w:rPr>
      <w:rFonts w:ascii="Calibri" w:eastAsia="Calibri" w:hAnsi="Calibri"/>
      <w:bCs w:val="0"/>
      <w:color w:val="auto"/>
      <w:sz w:val="22"/>
      <w:szCs w:val="22"/>
    </w:rPr>
  </w:style>
  <w:style w:type="character" w:customStyle="1" w:styleId="HeaderChar">
    <w:name w:val="Header Char"/>
    <w:basedOn w:val="DefaultParagraphFont"/>
    <w:link w:val="Header"/>
    <w:uiPriority w:val="99"/>
    <w:rsid w:val="00880A7B"/>
    <w:rPr>
      <w:rFonts w:ascii="Calibri" w:eastAsia="Calibri" w:hAnsi="Calibri" w:cs="Times New Roman"/>
    </w:rPr>
  </w:style>
  <w:style w:type="paragraph" w:styleId="Footer">
    <w:name w:val="footer"/>
    <w:basedOn w:val="Normal"/>
    <w:link w:val="FooterChar"/>
    <w:uiPriority w:val="99"/>
    <w:unhideWhenUsed/>
    <w:rsid w:val="00880A7B"/>
    <w:pPr>
      <w:tabs>
        <w:tab w:val="center" w:pos="4513"/>
        <w:tab w:val="right" w:pos="9026"/>
      </w:tabs>
    </w:pPr>
    <w:rPr>
      <w:rFonts w:ascii="Calibri" w:eastAsia="Calibri" w:hAnsi="Calibri"/>
      <w:bCs w:val="0"/>
      <w:color w:val="auto"/>
      <w:sz w:val="22"/>
      <w:szCs w:val="22"/>
    </w:rPr>
  </w:style>
  <w:style w:type="character" w:customStyle="1" w:styleId="FooterChar">
    <w:name w:val="Footer Char"/>
    <w:basedOn w:val="DefaultParagraphFont"/>
    <w:link w:val="Footer"/>
    <w:uiPriority w:val="99"/>
    <w:rsid w:val="00880A7B"/>
    <w:rPr>
      <w:rFonts w:ascii="Calibri" w:eastAsia="Calibri" w:hAnsi="Calibri" w:cs="Times New Roman"/>
    </w:rPr>
  </w:style>
  <w:style w:type="paragraph" w:customStyle="1" w:styleId="notice-wrapper-strategy">
    <w:name w:val="notice-wrapper-strategy"/>
    <w:basedOn w:val="Normal"/>
    <w:rsid w:val="00880A7B"/>
    <w:pPr>
      <w:pBdr>
        <w:top w:val="single" w:sz="6" w:space="0" w:color="BBBBBB"/>
        <w:left w:val="single" w:sz="6" w:space="0" w:color="BBBBBB"/>
        <w:bottom w:val="single" w:sz="6" w:space="0" w:color="BBBBBB"/>
        <w:right w:val="single" w:sz="6" w:space="0" w:color="BBBBBB"/>
      </w:pBdr>
      <w:shd w:val="clear" w:color="auto" w:fill="FCFCFC"/>
      <w:spacing w:before="30"/>
    </w:pPr>
    <w:rPr>
      <w:rFonts w:ascii="Arial" w:hAnsi="Arial" w:cs="Arial"/>
      <w:bCs w:val="0"/>
      <w:color w:val="333333"/>
      <w:sz w:val="22"/>
      <w:szCs w:val="22"/>
      <w:lang w:val="en-IN" w:eastAsia="en-IN"/>
    </w:rPr>
  </w:style>
  <w:style w:type="paragraph" w:customStyle="1" w:styleId="notice-collapsed-wrapper-strategy">
    <w:name w:val="notice-collapsed-wrapper-strategy"/>
    <w:basedOn w:val="Normal"/>
    <w:rsid w:val="00880A7B"/>
    <w:pPr>
      <w:shd w:val="clear" w:color="auto" w:fill="DDDDDD"/>
      <w:spacing w:before="30"/>
    </w:pPr>
    <w:rPr>
      <w:rFonts w:ascii="Arial" w:hAnsi="Arial" w:cs="Arial"/>
      <w:bCs w:val="0"/>
      <w:color w:val="333333"/>
      <w:sz w:val="22"/>
      <w:szCs w:val="22"/>
      <w:lang w:val="en-IN" w:eastAsia="en-IN"/>
    </w:rPr>
  </w:style>
  <w:style w:type="paragraph" w:customStyle="1" w:styleId="trans-box">
    <w:name w:val="trans-box"/>
    <w:basedOn w:val="Normal"/>
    <w:rsid w:val="00880A7B"/>
    <w:pPr>
      <w:spacing w:before="100" w:beforeAutospacing="1" w:after="100" w:afterAutospacing="1"/>
      <w:jc w:val="right"/>
    </w:pPr>
    <w:rPr>
      <w:bCs w:val="0"/>
      <w:color w:val="auto"/>
      <w:lang w:val="en-IN" w:eastAsia="en-IN"/>
    </w:rPr>
  </w:style>
  <w:style w:type="paragraph" w:customStyle="1" w:styleId="toggle-box-strategy">
    <w:name w:val="toggle-box-strategy"/>
    <w:basedOn w:val="Normal"/>
    <w:rsid w:val="00880A7B"/>
    <w:pPr>
      <w:spacing w:before="100" w:beforeAutospacing="1" w:after="100" w:afterAutospacing="1"/>
      <w:jc w:val="right"/>
    </w:pPr>
    <w:rPr>
      <w:bCs w:val="0"/>
      <w:color w:val="auto"/>
      <w:lang w:val="en-IN" w:eastAsia="en-IN"/>
    </w:rPr>
  </w:style>
  <w:style w:type="paragraph" w:customStyle="1" w:styleId="notice-text-strategy">
    <w:name w:val="notice-text-strategy"/>
    <w:basedOn w:val="Normal"/>
    <w:rsid w:val="00880A7B"/>
    <w:rPr>
      <w:bCs w:val="0"/>
      <w:color w:val="auto"/>
      <w:sz w:val="26"/>
      <w:szCs w:val="26"/>
      <w:lang w:val="en-IN" w:eastAsia="en-IN"/>
    </w:rPr>
  </w:style>
  <w:style w:type="paragraph" w:customStyle="1" w:styleId="notice-links-strategy">
    <w:name w:val="notice-links-strategy"/>
    <w:basedOn w:val="Normal"/>
    <w:rsid w:val="00880A7B"/>
    <w:pPr>
      <w:spacing w:before="100" w:beforeAutospacing="1" w:after="100" w:afterAutospacing="1"/>
      <w:jc w:val="right"/>
    </w:pPr>
    <w:rPr>
      <w:bCs w:val="0"/>
      <w:color w:val="auto"/>
      <w:sz w:val="22"/>
      <w:szCs w:val="22"/>
      <w:lang w:val="en-IN" w:eastAsia="en-IN"/>
    </w:rPr>
  </w:style>
  <w:style w:type="paragraph" w:customStyle="1" w:styleId="line-ht-fix">
    <w:name w:val="line-ht-fix"/>
    <w:basedOn w:val="Normal"/>
    <w:rsid w:val="00880A7B"/>
    <w:pPr>
      <w:spacing w:before="100" w:beforeAutospacing="1" w:after="100" w:afterAutospacing="1" w:line="240" w:lineRule="atLeast"/>
    </w:pPr>
    <w:rPr>
      <w:bCs w:val="0"/>
      <w:color w:val="auto"/>
      <w:lang w:val="en-IN" w:eastAsia="en-IN"/>
    </w:rPr>
  </w:style>
  <w:style w:type="character" w:customStyle="1" w:styleId="toggle-box-strategy1">
    <w:name w:val="toggle-box-strategy1"/>
    <w:basedOn w:val="DefaultParagraphFont"/>
    <w:rsid w:val="00880A7B"/>
  </w:style>
  <w:style w:type="character" w:customStyle="1" w:styleId="trans-box1">
    <w:name w:val="trans-box1"/>
    <w:basedOn w:val="DefaultParagraphFont"/>
    <w:rsid w:val="00880A7B"/>
  </w:style>
  <w:style w:type="character" w:customStyle="1" w:styleId="dtstart">
    <w:name w:val="dtstart"/>
    <w:basedOn w:val="DefaultParagraphFont"/>
    <w:rsid w:val="00880A7B"/>
  </w:style>
  <w:style w:type="character" w:customStyle="1" w:styleId="bday">
    <w:name w:val="bday"/>
    <w:basedOn w:val="DefaultParagraphFont"/>
    <w:rsid w:val="00880A7B"/>
  </w:style>
  <w:style w:type="character" w:customStyle="1" w:styleId="noprint">
    <w:name w:val="noprint"/>
    <w:basedOn w:val="DefaultParagraphFont"/>
    <w:rsid w:val="00880A7B"/>
  </w:style>
  <w:style w:type="character" w:customStyle="1" w:styleId="toctoggle">
    <w:name w:val="toctoggle"/>
    <w:basedOn w:val="DefaultParagraphFont"/>
    <w:rsid w:val="00880A7B"/>
  </w:style>
  <w:style w:type="character" w:customStyle="1" w:styleId="tocnumber">
    <w:name w:val="tocnumber"/>
    <w:basedOn w:val="DefaultParagraphFont"/>
    <w:rsid w:val="00880A7B"/>
  </w:style>
  <w:style w:type="character" w:customStyle="1" w:styleId="toctext">
    <w:name w:val="toctext"/>
    <w:basedOn w:val="DefaultParagraphFont"/>
    <w:rsid w:val="00880A7B"/>
  </w:style>
  <w:style w:type="character" w:customStyle="1" w:styleId="editsection">
    <w:name w:val="editsection"/>
    <w:basedOn w:val="DefaultParagraphFont"/>
    <w:rsid w:val="00880A7B"/>
  </w:style>
  <w:style w:type="character" w:customStyle="1" w:styleId="mw-headline">
    <w:name w:val="mw-headline"/>
    <w:basedOn w:val="DefaultParagraphFont"/>
    <w:uiPriority w:val="99"/>
    <w:rsid w:val="00880A7B"/>
  </w:style>
  <w:style w:type="character" w:customStyle="1" w:styleId="mw-formatted-date">
    <w:name w:val="mw-formatted-date"/>
    <w:basedOn w:val="DefaultParagraphFont"/>
    <w:rsid w:val="00880A7B"/>
  </w:style>
  <w:style w:type="character" w:customStyle="1" w:styleId="HTMLPreformattedChar">
    <w:name w:val="HTML Preformatted Char"/>
    <w:basedOn w:val="DefaultParagraphFont"/>
    <w:link w:val="HTMLPreformatted"/>
    <w:uiPriority w:val="99"/>
    <w:semiHidden/>
    <w:rsid w:val="00880A7B"/>
    <w:rPr>
      <w:rFonts w:ascii="Courier New" w:hAnsi="Courier New" w:cs="Courier New"/>
      <w:lang w:val="en-IN" w:eastAsia="en-IN"/>
    </w:rPr>
  </w:style>
  <w:style w:type="paragraph" w:styleId="HTMLPreformatted">
    <w:name w:val="HTML Preformatted"/>
    <w:basedOn w:val="Normal"/>
    <w:link w:val="HTMLPreformattedChar"/>
    <w:uiPriority w:val="99"/>
    <w:semiHidden/>
    <w:unhideWhenUsed/>
    <w:rsid w:val="0088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bCs w:val="0"/>
      <w:color w:val="auto"/>
      <w:sz w:val="22"/>
      <w:szCs w:val="22"/>
      <w:lang w:val="en-IN" w:eastAsia="en-IN"/>
    </w:rPr>
  </w:style>
  <w:style w:type="character" w:customStyle="1" w:styleId="HTMLPreformattedChar1">
    <w:name w:val="HTML Preformatted Char1"/>
    <w:basedOn w:val="DefaultParagraphFont"/>
    <w:link w:val="HTMLPreformatted"/>
    <w:uiPriority w:val="99"/>
    <w:semiHidden/>
    <w:rsid w:val="00880A7B"/>
    <w:rPr>
      <w:rFonts w:ascii="Consolas" w:eastAsia="Times New Roman" w:hAnsi="Consolas" w:cs="Times New Roman"/>
      <w:bCs/>
      <w:color w:val="000000"/>
      <w:sz w:val="20"/>
      <w:szCs w:val="20"/>
    </w:rPr>
  </w:style>
  <w:style w:type="character" w:customStyle="1" w:styleId="kw2">
    <w:name w:val="kw2"/>
    <w:basedOn w:val="DefaultParagraphFont"/>
    <w:rsid w:val="00880A7B"/>
  </w:style>
  <w:style w:type="character" w:customStyle="1" w:styleId="br0">
    <w:name w:val="br0"/>
    <w:basedOn w:val="DefaultParagraphFont"/>
    <w:rsid w:val="00880A7B"/>
  </w:style>
  <w:style w:type="character" w:customStyle="1" w:styleId="re0">
    <w:name w:val="re0"/>
    <w:basedOn w:val="DefaultParagraphFont"/>
    <w:rsid w:val="00880A7B"/>
  </w:style>
  <w:style w:type="character" w:customStyle="1" w:styleId="kw1">
    <w:name w:val="kw1"/>
    <w:basedOn w:val="DefaultParagraphFont"/>
    <w:rsid w:val="00880A7B"/>
  </w:style>
  <w:style w:type="character" w:customStyle="1" w:styleId="sy0">
    <w:name w:val="sy0"/>
    <w:basedOn w:val="DefaultParagraphFont"/>
    <w:rsid w:val="00880A7B"/>
  </w:style>
  <w:style w:type="character" w:customStyle="1" w:styleId="co1">
    <w:name w:val="co1"/>
    <w:basedOn w:val="DefaultParagraphFont"/>
    <w:rsid w:val="00880A7B"/>
  </w:style>
  <w:style w:type="character" w:customStyle="1" w:styleId="printonly">
    <w:name w:val="printonly"/>
    <w:basedOn w:val="DefaultParagraphFont"/>
    <w:rsid w:val="00880A7B"/>
  </w:style>
  <w:style w:type="character" w:customStyle="1" w:styleId="reference-accessdate">
    <w:name w:val="reference-accessdate"/>
    <w:basedOn w:val="DefaultParagraphFont"/>
    <w:rsid w:val="00880A7B"/>
  </w:style>
  <w:style w:type="character" w:customStyle="1" w:styleId="z3988">
    <w:name w:val="z3988"/>
    <w:basedOn w:val="DefaultParagraphFont"/>
    <w:rsid w:val="00880A7B"/>
  </w:style>
  <w:style w:type="character" w:customStyle="1" w:styleId="plainlinks">
    <w:name w:val="plainlinks"/>
    <w:basedOn w:val="DefaultParagraphFont"/>
    <w:rsid w:val="00880A7B"/>
  </w:style>
  <w:style w:type="character" w:customStyle="1" w:styleId="ipa">
    <w:name w:val="ipa"/>
    <w:basedOn w:val="DefaultParagraphFont"/>
    <w:rsid w:val="00880A7B"/>
  </w:style>
  <w:style w:type="paragraph" w:styleId="BodyText">
    <w:name w:val="Body Text"/>
    <w:basedOn w:val="Normal"/>
    <w:link w:val="BodyTextChar"/>
    <w:rsid w:val="00880A7B"/>
    <w:pPr>
      <w:jc w:val="both"/>
    </w:pPr>
    <w:rPr>
      <w:bCs w:val="0"/>
      <w:color w:val="auto"/>
      <w:sz w:val="20"/>
      <w:szCs w:val="20"/>
    </w:rPr>
  </w:style>
  <w:style w:type="character" w:customStyle="1" w:styleId="BodyTextChar">
    <w:name w:val="Body Text Char"/>
    <w:basedOn w:val="DefaultParagraphFont"/>
    <w:link w:val="BodyText"/>
    <w:rsid w:val="00880A7B"/>
    <w:rPr>
      <w:rFonts w:ascii="Times New Roman" w:eastAsia="Times New Roman" w:hAnsi="Times New Roman" w:cs="Times New Roman"/>
      <w:sz w:val="20"/>
      <w:szCs w:val="20"/>
    </w:rPr>
  </w:style>
  <w:style w:type="character" w:styleId="Strong">
    <w:name w:val="Strong"/>
    <w:basedOn w:val="DefaultParagraphFont"/>
    <w:qFormat/>
    <w:rsid w:val="00880A7B"/>
    <w:rPr>
      <w:b/>
      <w:bCs/>
    </w:rPr>
  </w:style>
  <w:style w:type="paragraph" w:styleId="Title">
    <w:name w:val="Title"/>
    <w:basedOn w:val="Normal"/>
    <w:link w:val="TitleChar"/>
    <w:qFormat/>
    <w:rsid w:val="00880A7B"/>
    <w:pPr>
      <w:jc w:val="center"/>
    </w:pPr>
    <w:rPr>
      <w:bCs w:val="0"/>
      <w:color w:val="auto"/>
      <w:sz w:val="48"/>
    </w:rPr>
  </w:style>
  <w:style w:type="character" w:customStyle="1" w:styleId="TitleChar">
    <w:name w:val="Title Char"/>
    <w:basedOn w:val="DefaultParagraphFont"/>
    <w:link w:val="Title"/>
    <w:rsid w:val="00880A7B"/>
    <w:rPr>
      <w:rFonts w:ascii="Times New Roman" w:eastAsia="Times New Roman" w:hAnsi="Times New Roman" w:cs="Times New Roman"/>
      <w:sz w:val="48"/>
      <w:szCs w:val="24"/>
    </w:rPr>
  </w:style>
  <w:style w:type="paragraph" w:styleId="BodyText3">
    <w:name w:val="Body Text 3"/>
    <w:basedOn w:val="Normal"/>
    <w:link w:val="BodyText3Char"/>
    <w:uiPriority w:val="99"/>
    <w:semiHidden/>
    <w:unhideWhenUsed/>
    <w:rsid w:val="00880A7B"/>
    <w:pPr>
      <w:widowControl w:val="0"/>
      <w:autoSpaceDE w:val="0"/>
      <w:autoSpaceDN w:val="0"/>
      <w:adjustRightInd w:val="0"/>
      <w:spacing w:after="120"/>
    </w:pPr>
    <w:rPr>
      <w:rFonts w:ascii="Calibri" w:hAnsi="Calibri" w:cs="Calibri"/>
      <w:bCs w:val="0"/>
      <w:color w:val="auto"/>
      <w:sz w:val="16"/>
      <w:szCs w:val="16"/>
    </w:rPr>
  </w:style>
  <w:style w:type="character" w:customStyle="1" w:styleId="BodyText3Char">
    <w:name w:val="Body Text 3 Char"/>
    <w:basedOn w:val="DefaultParagraphFont"/>
    <w:link w:val="BodyText3"/>
    <w:uiPriority w:val="99"/>
    <w:semiHidden/>
    <w:rsid w:val="00880A7B"/>
    <w:rPr>
      <w:rFonts w:ascii="Calibri" w:eastAsia="Times New Roman" w:hAnsi="Calibri" w:cs="Calibri"/>
      <w:sz w:val="16"/>
      <w:szCs w:val="16"/>
    </w:rPr>
  </w:style>
  <w:style w:type="paragraph" w:styleId="DocumentMap">
    <w:name w:val="Document Map"/>
    <w:basedOn w:val="Normal"/>
    <w:link w:val="DocumentMapChar"/>
    <w:uiPriority w:val="99"/>
    <w:semiHidden/>
    <w:unhideWhenUsed/>
    <w:rsid w:val="00880A7B"/>
    <w:rPr>
      <w:rFonts w:ascii="Tahoma" w:hAnsi="Tahoma" w:cs="Tahoma"/>
      <w:sz w:val="16"/>
      <w:szCs w:val="16"/>
    </w:rPr>
  </w:style>
  <w:style w:type="character" w:customStyle="1" w:styleId="DocumentMapChar">
    <w:name w:val="Document Map Char"/>
    <w:basedOn w:val="DefaultParagraphFont"/>
    <w:link w:val="DocumentMap"/>
    <w:uiPriority w:val="99"/>
    <w:semiHidden/>
    <w:rsid w:val="00880A7B"/>
    <w:rPr>
      <w:rFonts w:ascii="Tahoma" w:eastAsia="Times New Roman" w:hAnsi="Tahoma" w:cs="Tahoma"/>
      <w:bCs/>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Joomla" TargetMode="External"/><Relationship Id="rId299" Type="http://schemas.openxmlformats.org/officeDocument/2006/relationships/hyperlink" Target="http://en.wikipedia.org/wiki/World_Wide_Web" TargetMode="External"/><Relationship Id="rId21" Type="http://schemas.openxmlformats.org/officeDocument/2006/relationships/hyperlink" Target="http://en.wikipedia.org/wiki/Web_page" TargetMode="External"/><Relationship Id="rId63" Type="http://schemas.openxmlformats.org/officeDocument/2006/relationships/hyperlink" Target="http://en.wikipedia.org/wiki/Magic_quotes" TargetMode="External"/><Relationship Id="rId159" Type="http://schemas.openxmlformats.org/officeDocument/2006/relationships/hyperlink" Target="http://en.wikipedia.org/wiki/Newline" TargetMode="External"/><Relationship Id="rId324" Type="http://schemas.openxmlformats.org/officeDocument/2006/relationships/hyperlink" Target="http://en.wikipedia.org/wiki/ACID" TargetMode="External"/><Relationship Id="rId366" Type="http://schemas.openxmlformats.org/officeDocument/2006/relationships/hyperlink" Target="http://en.wikipedia.org/wiki/Direct_access" TargetMode="External"/><Relationship Id="rId170" Type="http://schemas.openxmlformats.org/officeDocument/2006/relationships/hyperlink" Target="http://en.wikipedia.org/wiki/Boolean_datatype" TargetMode="External"/><Relationship Id="rId226" Type="http://schemas.openxmlformats.org/officeDocument/2006/relationships/hyperlink" Target="http://en.wikipedia.org/wiki/Source_code" TargetMode="External"/><Relationship Id="rId268" Type="http://schemas.openxmlformats.org/officeDocument/2006/relationships/hyperlink" Target="http://en.wikipedia.org/wiki/OS/2" TargetMode="External"/><Relationship Id="rId32" Type="http://schemas.openxmlformats.org/officeDocument/2006/relationships/hyperlink" Target="http://en.wikipedia.org/wiki/Command_line_interface" TargetMode="External"/><Relationship Id="rId74" Type="http://schemas.openxmlformats.org/officeDocument/2006/relationships/hyperlink" Target="http://en.wikipedia.org/wiki/Dynamic_web_page" TargetMode="External"/><Relationship Id="rId128" Type="http://schemas.openxmlformats.org/officeDocument/2006/relationships/hyperlink" Target="http://en.wikipedia.org/wiki/PHP_accelerator" TargetMode="External"/><Relationship Id="rId335" Type="http://schemas.openxmlformats.org/officeDocument/2006/relationships/hyperlink" Target="http://en.wikipedia.org/wiki/Maria_%28storage_engine%29" TargetMode="External"/><Relationship Id="rId377" Type="http://schemas.openxmlformats.org/officeDocument/2006/relationships/hyperlink" Target="http://en.wikipedia.org/wiki/Dual_license" TargetMode="External"/><Relationship Id="rId5" Type="http://schemas.openxmlformats.org/officeDocument/2006/relationships/footnotes" Target="footnotes.xml"/><Relationship Id="rId181" Type="http://schemas.openxmlformats.org/officeDocument/2006/relationships/hyperlink" Target="http://en.wikipedia.org/wiki/Closure_%28computer_science%29" TargetMode="External"/><Relationship Id="rId237" Type="http://schemas.openxmlformats.org/officeDocument/2006/relationships/hyperlink" Target="http://en.wikipedia.org/wiki/LAMP_%28software_bundle%29" TargetMode="External"/><Relationship Id="rId402" Type="http://schemas.openxmlformats.org/officeDocument/2006/relationships/image" Target="media/image3.jpeg"/><Relationship Id="rId279" Type="http://schemas.openxmlformats.org/officeDocument/2006/relationships/hyperlink" Target="http://en.wikipedia.org/wiki/OpenVMS" TargetMode="External"/><Relationship Id="rId22" Type="http://schemas.openxmlformats.org/officeDocument/2006/relationships/hyperlink" Target="http://en.wikipedia.org/wiki/Operating_system" TargetMode="External"/><Relationship Id="rId43" Type="http://schemas.openxmlformats.org/officeDocument/2006/relationships/hyperlink" Target="http://en.wikipedia.org/wiki/Greenland" TargetMode="External"/><Relationship Id="rId64" Type="http://schemas.openxmlformats.org/officeDocument/2006/relationships/hyperlink" Target="http://en.wikipedia.org/wiki/Safe_mode" TargetMode="External"/><Relationship Id="rId118" Type="http://schemas.openxmlformats.org/officeDocument/2006/relationships/hyperlink" Target="http://en.wikipedia.org/wiki/WordPress" TargetMode="External"/><Relationship Id="rId139" Type="http://schemas.openxmlformats.org/officeDocument/2006/relationships/hyperlink" Target="http://en.wikipedia.org/wiki/Database" TargetMode="External"/><Relationship Id="rId290" Type="http://schemas.openxmlformats.org/officeDocument/2006/relationships/hyperlink" Target="http://en.wikipedia.org/wiki/Graphical_user_interface" TargetMode="External"/><Relationship Id="rId304" Type="http://schemas.openxmlformats.org/officeDocument/2006/relationships/hyperlink" Target="http://en.wikipedia.org/wiki/Stored_procedure" TargetMode="External"/><Relationship Id="rId325" Type="http://schemas.openxmlformats.org/officeDocument/2006/relationships/hyperlink" Target="http://en.wikipedia.org/wiki/Berkeley_DB" TargetMode="External"/><Relationship Id="rId346" Type="http://schemas.openxmlformats.org/officeDocument/2006/relationships/hyperlink" Target="http://en.wikipedia.org/wiki/Union_%28SQL%29" TargetMode="External"/><Relationship Id="rId367" Type="http://schemas.openxmlformats.org/officeDocument/2006/relationships/hyperlink" Target="http://en.wikipedia.org/wiki/Mailing_list" TargetMode="External"/><Relationship Id="rId388" Type="http://schemas.openxmlformats.org/officeDocument/2006/relationships/hyperlink" Target="http://en.wikipedia.org/wiki/MySQL" TargetMode="External"/><Relationship Id="rId85" Type="http://schemas.openxmlformats.org/officeDocument/2006/relationships/hyperlink" Target="http://en.wikipedia.org/wiki/Compiler" TargetMode="External"/><Relationship Id="rId150" Type="http://schemas.openxmlformats.org/officeDocument/2006/relationships/hyperlink" Target="http://en.wikipedia.org/wiki/String_%28computer_science%29" TargetMode="External"/><Relationship Id="rId171" Type="http://schemas.openxmlformats.org/officeDocument/2006/relationships/hyperlink" Target="http://en.wikipedia.org/wiki/Java_%28programming_language%29" TargetMode="External"/><Relationship Id="rId192" Type="http://schemas.openxmlformats.org/officeDocument/2006/relationships/hyperlink" Target="http://en.wikipedia.org/wiki/Final_method" TargetMode="External"/><Relationship Id="rId206" Type="http://schemas.openxmlformats.org/officeDocument/2006/relationships/hyperlink" Target="http://en.wikipedia.org/wiki/List_of_PHP_libraries" TargetMode="External"/><Relationship Id="rId227" Type="http://schemas.openxmlformats.org/officeDocument/2006/relationships/hyperlink" Target="http://en.wikipedia.org/wiki/GNU_General_Public_License" TargetMode="External"/><Relationship Id="rId413" Type="http://schemas.openxmlformats.org/officeDocument/2006/relationships/image" Target="media/image13.png"/><Relationship Id="rId248" Type="http://schemas.openxmlformats.org/officeDocument/2006/relationships/hyperlink" Target="http://en.wikipedia.org/wiki/Nokia" TargetMode="External"/><Relationship Id="rId269" Type="http://schemas.openxmlformats.org/officeDocument/2006/relationships/hyperlink" Target="http://en.wikipedia.org/wiki/QNX" TargetMode="External"/><Relationship Id="rId12" Type="http://schemas.openxmlformats.org/officeDocument/2006/relationships/hyperlink" Target="http://en.wikipedia.org/wiki/Application_server" TargetMode="External"/><Relationship Id="rId33" Type="http://schemas.openxmlformats.org/officeDocument/2006/relationships/hyperlink" Target="http://en.wikipedia.org/wiki/Standalone_software" TargetMode="External"/><Relationship Id="rId108" Type="http://schemas.openxmlformats.org/officeDocument/2006/relationships/hyperlink" Target="http://en.wikipedia.org/wiki/MySQL" TargetMode="External"/><Relationship Id="rId129" Type="http://schemas.openxmlformats.org/officeDocument/2006/relationships/hyperlink" Target="http://en.wikipedia.org/wiki/Caching" TargetMode="External"/><Relationship Id="rId280" Type="http://schemas.openxmlformats.org/officeDocument/2006/relationships/hyperlink" Target="http://en.wikipedia.org/wiki/Library_%28computing%29" TargetMode="External"/><Relationship Id="rId315" Type="http://schemas.openxmlformats.org/officeDocument/2006/relationships/hyperlink" Target="http://en.wikipedia.org/wiki/MySQL_Archive" TargetMode="External"/><Relationship Id="rId336" Type="http://schemas.openxmlformats.org/officeDocument/2006/relationships/hyperlink" Target="http://en.wikipedia.org/wiki/SolidDB" TargetMode="External"/><Relationship Id="rId357" Type="http://schemas.openxmlformats.org/officeDocument/2006/relationships/hyperlink" Target="http://en.wikipedia.org/wiki/Server_log" TargetMode="External"/><Relationship Id="rId54" Type="http://schemas.openxmlformats.org/officeDocument/2006/relationships/hyperlink" Target="http://en.wikipedia.org/wiki/Parser" TargetMode="External"/><Relationship Id="rId75" Type="http://schemas.openxmlformats.org/officeDocument/2006/relationships/hyperlink" Target="http://en.wikipedia.org/wiki/Command-line" TargetMode="External"/><Relationship Id="rId96" Type="http://schemas.openxmlformats.org/officeDocument/2006/relationships/hyperlink" Target="http://en.wikipedia.org/wiki/Mod_perl" TargetMode="External"/><Relationship Id="rId140" Type="http://schemas.openxmlformats.org/officeDocument/2006/relationships/hyperlink" Target="http://en.wikipedia.org/wiki/E-mail_spam" TargetMode="External"/><Relationship Id="rId161" Type="http://schemas.openxmlformats.org/officeDocument/2006/relationships/hyperlink" Target="http://en.wikipedia.org/wiki/Free-form_language" TargetMode="External"/><Relationship Id="rId182" Type="http://schemas.openxmlformats.org/officeDocument/2006/relationships/hyperlink" Target="http://en.wikipedia.org/wiki/Anonymous_function" TargetMode="External"/><Relationship Id="rId217" Type="http://schemas.openxmlformats.org/officeDocument/2006/relationships/hyperlink" Target="http://en.wikipedia.org/wiki/Windows_API" TargetMode="External"/><Relationship Id="rId378" Type="http://schemas.openxmlformats.org/officeDocument/2006/relationships/hyperlink" Target="http://en.wikipedia.org/wiki/Alternative_terms_for_free_software" TargetMode="External"/><Relationship Id="rId399" Type="http://schemas.openxmlformats.org/officeDocument/2006/relationships/hyperlink" Target="http://en.wikipedia.org/wiki/Berkeley_DB" TargetMode="External"/><Relationship Id="rId403" Type="http://schemas.openxmlformats.org/officeDocument/2006/relationships/footer" Target="footer1.xml"/><Relationship Id="rId6" Type="http://schemas.openxmlformats.org/officeDocument/2006/relationships/endnotes" Target="endnotes.xml"/><Relationship Id="rId238" Type="http://schemas.openxmlformats.org/officeDocument/2006/relationships/hyperlink" Target="http://en.wikipedia.org/wiki/World_Wide_Web" TargetMode="External"/><Relationship Id="rId259" Type="http://schemas.openxmlformats.org/officeDocument/2006/relationships/hyperlink" Target="http://en.wikipedia.org/wiki/HP-UX" TargetMode="External"/><Relationship Id="rId23" Type="http://schemas.openxmlformats.org/officeDocument/2006/relationships/hyperlink" Target="http://en.wikipedia.org/wiki/Platform_%28computing%29" TargetMode="External"/><Relationship Id="rId119" Type="http://schemas.openxmlformats.org/officeDocument/2006/relationships/hyperlink" Target="http://en.wikipedia.org/wiki/YouTube" TargetMode="External"/><Relationship Id="rId270" Type="http://schemas.openxmlformats.org/officeDocument/2006/relationships/hyperlink" Target="http://en.wikipedia.org/wiki/IRIX" TargetMode="External"/><Relationship Id="rId291" Type="http://schemas.openxmlformats.org/officeDocument/2006/relationships/hyperlink" Target="http://en.wikipedia.org/wiki/MySQL_GUI_Tools" TargetMode="External"/><Relationship Id="rId305" Type="http://schemas.openxmlformats.org/officeDocument/2006/relationships/hyperlink" Target="http://en.wikipedia.org/wiki/Database_trigger" TargetMode="External"/><Relationship Id="rId326" Type="http://schemas.openxmlformats.org/officeDocument/2006/relationships/hyperlink" Target="http://en.wikipedia.org/wiki/Bazaar_%28software%29" TargetMode="External"/><Relationship Id="rId347" Type="http://schemas.openxmlformats.org/officeDocument/2006/relationships/hyperlink" Target="http://en.wikipedia.org/wiki/R-tree" TargetMode="External"/><Relationship Id="rId44" Type="http://schemas.openxmlformats.org/officeDocument/2006/relationships/hyperlink" Target="http://en.wikipedia.org/wiki/Rasmus_Lerdorf" TargetMode="External"/><Relationship Id="rId65" Type="http://schemas.openxmlformats.org/officeDocument/2006/relationships/hyperlink" Target="http://en.wikipedia.org/wiki/MySQL" TargetMode="External"/><Relationship Id="rId86" Type="http://schemas.openxmlformats.org/officeDocument/2006/relationships/hyperlink" Target="http://en.wikipedia.org/wiki/Bytecode" TargetMode="External"/><Relationship Id="rId130" Type="http://schemas.openxmlformats.org/officeDocument/2006/relationships/hyperlink" Target="http://en.wikipedia.org/wiki/Shared_memory" TargetMode="External"/><Relationship Id="rId151" Type="http://schemas.openxmlformats.org/officeDocument/2006/relationships/hyperlink" Target="http://en.wikipedia.org/wiki/Variable_%28programming%29" TargetMode="External"/><Relationship Id="rId368" Type="http://schemas.openxmlformats.org/officeDocument/2006/relationships/hyperlink" Target="http://en.wikipedia.org/wiki/Internet_Relay_Chat" TargetMode="External"/><Relationship Id="rId389" Type="http://schemas.openxmlformats.org/officeDocument/2006/relationships/hyperlink" Target="http://en.wikipedia.org/wiki/Proof_of_concept" TargetMode="External"/><Relationship Id="rId172" Type="http://schemas.openxmlformats.org/officeDocument/2006/relationships/hyperlink" Target="http://en.wikipedia.org/wiki/C%2B%2B" TargetMode="External"/><Relationship Id="rId193" Type="http://schemas.openxmlformats.org/officeDocument/2006/relationships/hyperlink" Target="http://en.wikipedia.org/wiki/Constructor_%28computer_science%29" TargetMode="External"/><Relationship Id="rId207" Type="http://schemas.openxmlformats.org/officeDocument/2006/relationships/hyperlink" Target="http://en.wikipedia.org/wiki/Internet" TargetMode="External"/><Relationship Id="rId228" Type="http://schemas.openxmlformats.org/officeDocument/2006/relationships/hyperlink" Target="http://en.wikipedia.org/wiki/Proprietary_software" TargetMode="External"/><Relationship Id="rId249" Type="http://schemas.openxmlformats.org/officeDocument/2006/relationships/hyperlink" Target="http://en.wikipedia.org/wiki/YouTube" TargetMode="External"/><Relationship Id="rId414" Type="http://schemas.openxmlformats.org/officeDocument/2006/relationships/image" Target="media/image14.png"/><Relationship Id="rId13" Type="http://schemas.openxmlformats.org/officeDocument/2006/relationships/hyperlink" Target="http://en.wikipedia.org/wiki/Apache_Software_Foundation" TargetMode="External"/><Relationship Id="rId109" Type="http://schemas.openxmlformats.org/officeDocument/2006/relationships/hyperlink" Target="http://en.wikipedia.org/wiki/Python_%28programming_language%29" TargetMode="External"/><Relationship Id="rId260" Type="http://schemas.openxmlformats.org/officeDocument/2006/relationships/hyperlink" Target="http://en.wikipedia.org/wiki/IBM_i5/OS" TargetMode="External"/><Relationship Id="rId281" Type="http://schemas.openxmlformats.org/officeDocument/2006/relationships/hyperlink" Target="http://en.wikipedia.org/wiki/Programming_language" TargetMode="External"/><Relationship Id="rId316" Type="http://schemas.openxmlformats.org/officeDocument/2006/relationships/hyperlink" Target="http://en.wikipedia.org/wiki/Secure_Sockets_Layer" TargetMode="External"/><Relationship Id="rId337" Type="http://schemas.openxmlformats.org/officeDocument/2006/relationships/hyperlink" Target="http://en.wikipedia.org/wiki/Infobright" TargetMode="External"/><Relationship Id="rId34" Type="http://schemas.openxmlformats.org/officeDocument/2006/relationships/hyperlink" Target="http://en.wikipedia.org/wiki/Graphical_user_interface" TargetMode="External"/><Relationship Id="rId55" Type="http://schemas.openxmlformats.org/officeDocument/2006/relationships/hyperlink" Target="http://en.wikipedia.org/wiki/Recursive_initialism" TargetMode="External"/><Relationship Id="rId76" Type="http://schemas.openxmlformats.org/officeDocument/2006/relationships/hyperlink" Target="http://en.wikipedia.org/wiki/Client-side" TargetMode="External"/><Relationship Id="rId97" Type="http://schemas.openxmlformats.org/officeDocument/2006/relationships/hyperlink" Target="http://en.wikipedia.org/wiki/Software_framework" TargetMode="External"/><Relationship Id="rId120" Type="http://schemas.openxmlformats.org/officeDocument/2006/relationships/hyperlink" Target="http://en.wikipedia.org/wiki/Drupal" TargetMode="External"/><Relationship Id="rId141" Type="http://schemas.openxmlformats.org/officeDocument/2006/relationships/hyperlink" Target="http://en.wikipedia.org/wiki/Denial_of_service" TargetMode="External"/><Relationship Id="rId358" Type="http://schemas.openxmlformats.org/officeDocument/2006/relationships/hyperlink" Target="http://en.wikipedia.org/wiki/Referential_integrity" TargetMode="External"/><Relationship Id="rId379" Type="http://schemas.openxmlformats.org/officeDocument/2006/relationships/hyperlink" Target="http://en.wikipedia.org/wiki/Open_Source_Initiative" TargetMode="External"/><Relationship Id="rId7" Type="http://schemas.openxmlformats.org/officeDocument/2006/relationships/hyperlink" Target="http://www.paletteartgallery.com/contact-palette-art-gallery-india.asp" TargetMode="External"/><Relationship Id="rId162" Type="http://schemas.openxmlformats.org/officeDocument/2006/relationships/hyperlink" Target="http://en.wikipedia.org/wiki/Comparison_of_programming_languages_%28syntax%29" TargetMode="External"/><Relationship Id="rId183" Type="http://schemas.openxmlformats.org/officeDocument/2006/relationships/hyperlink" Target="http://wiki.php.net/rfc/closures" TargetMode="External"/><Relationship Id="rId218" Type="http://schemas.openxmlformats.org/officeDocument/2006/relationships/hyperlink" Target="http://en.wikipedia.org/wiki/Unix-like" TargetMode="External"/><Relationship Id="rId239" Type="http://schemas.openxmlformats.org/officeDocument/2006/relationships/hyperlink" Target="http://en.wikipedia.org/wiki/Google" TargetMode="External"/><Relationship Id="rId390" Type="http://schemas.openxmlformats.org/officeDocument/2006/relationships/hyperlink" Target="http://www.oreillynet.com/pub/a/databases/2006/08/10/mysql-federated-tables.html" TargetMode="External"/><Relationship Id="rId404" Type="http://schemas.openxmlformats.org/officeDocument/2006/relationships/image" Target="media/image4.jpeg"/><Relationship Id="rId250" Type="http://schemas.openxmlformats.org/officeDocument/2006/relationships/hyperlink" Target="http://en.wikipedia.org/wiki/C_%28programming_language%29" TargetMode="External"/><Relationship Id="rId271" Type="http://schemas.openxmlformats.org/officeDocument/2006/relationships/hyperlink" Target="http://en.wikipedia.org/wiki/Solaris_%28operating_system%29" TargetMode="External"/><Relationship Id="rId292" Type="http://schemas.openxmlformats.org/officeDocument/2006/relationships/hyperlink" Target="http://en.wikipedia.org/wiki/MySQL_GUI_Tools" TargetMode="External"/><Relationship Id="rId306" Type="http://schemas.openxmlformats.org/officeDocument/2006/relationships/hyperlink" Target="http://en.wikipedia.org/wiki/Cursor_%28databases%29" TargetMode="External"/><Relationship Id="rId24" Type="http://schemas.openxmlformats.org/officeDocument/2006/relationships/hyperlink" Target="http://en.wikipedia.org/wiki/Web_server" TargetMode="External"/><Relationship Id="rId45" Type="http://schemas.openxmlformats.org/officeDocument/2006/relationships/hyperlink" Target="http://en.wikipedia.org/wiki/Perl" TargetMode="External"/><Relationship Id="rId66" Type="http://schemas.openxmlformats.org/officeDocument/2006/relationships/hyperlink" Target="http://en.wikipedia.org/wiki/Unicode" TargetMode="External"/><Relationship Id="rId87" Type="http://schemas.openxmlformats.org/officeDocument/2006/relationships/hyperlink" Target="http://en.wikipedia.org/wiki/Zend_Engine" TargetMode="External"/><Relationship Id="rId110" Type="http://schemas.openxmlformats.org/officeDocument/2006/relationships/hyperlink" Target="http://en.wikipedia.org/wiki/Perl" TargetMode="External"/><Relationship Id="rId131" Type="http://schemas.openxmlformats.org/officeDocument/2006/relationships/hyperlink" Target="http://en.wikipedia.org/wiki/Parsing" TargetMode="External"/><Relationship Id="rId327" Type="http://schemas.openxmlformats.org/officeDocument/2006/relationships/hyperlink" Target="http://en.wikipedia.org/wiki/RDBMS" TargetMode="External"/><Relationship Id="rId348" Type="http://schemas.openxmlformats.org/officeDocument/2006/relationships/hyperlink" Target="http://en.wikipedia.org/wiki/B-tree" TargetMode="External"/><Relationship Id="rId369" Type="http://schemas.openxmlformats.org/officeDocument/2006/relationships/hyperlink" Target="http://en.wikipedia.org/wiki/Performance_tuning" TargetMode="External"/><Relationship Id="rId152" Type="http://schemas.openxmlformats.org/officeDocument/2006/relationships/hyperlink" Target="http://en.wikipedia.org/wiki/Active_Server_Pages" TargetMode="External"/><Relationship Id="rId173" Type="http://schemas.openxmlformats.org/officeDocument/2006/relationships/hyperlink" Target="http://en.wikipedia.org/wiki/Hash_table" TargetMode="External"/><Relationship Id="rId194" Type="http://schemas.openxmlformats.org/officeDocument/2006/relationships/hyperlink" Target="http://en.wikipedia.org/wiki/Destructor_%28computer_science%29" TargetMode="External"/><Relationship Id="rId208" Type="http://schemas.openxmlformats.org/officeDocument/2006/relationships/hyperlink" Target="http://en.wikipedia.org/wiki/File_transfer_protocol" TargetMode="External"/><Relationship Id="rId229" Type="http://schemas.openxmlformats.org/officeDocument/2006/relationships/hyperlink" Target="http://en.wikipedia.org/wiki/Business" TargetMode="External"/><Relationship Id="rId380" Type="http://schemas.openxmlformats.org/officeDocument/2006/relationships/hyperlink" Target="http://en.wikipedia.org/wiki/Open-source_license" TargetMode="External"/><Relationship Id="rId415" Type="http://schemas.openxmlformats.org/officeDocument/2006/relationships/image" Target="media/image15.png"/><Relationship Id="rId240" Type="http://schemas.openxmlformats.org/officeDocument/2006/relationships/hyperlink" Target="http://en.wikipedia.org/wiki/Facebook" TargetMode="External"/><Relationship Id="rId261" Type="http://schemas.openxmlformats.org/officeDocument/2006/relationships/hyperlink" Target="http://en.wikipedia.org/wiki/Linux" TargetMode="External"/><Relationship Id="rId14" Type="http://schemas.openxmlformats.org/officeDocument/2006/relationships/hyperlink" Target="http://en.wikipedia.org/wiki/XML" TargetMode="External"/><Relationship Id="rId35" Type="http://schemas.openxmlformats.org/officeDocument/2006/relationships/hyperlink" Target="http://en.wikipedia.org/wiki/Rasmus_Lerdorf" TargetMode="External"/><Relationship Id="rId56" Type="http://schemas.openxmlformats.org/officeDocument/2006/relationships/hyperlink" Target="http://en.wikipedia.org/wiki/Development_stage" TargetMode="External"/><Relationship Id="rId77" Type="http://schemas.openxmlformats.org/officeDocument/2006/relationships/hyperlink" Target="http://en.wikipedia.org/wiki/Graphical_user_interface" TargetMode="External"/><Relationship Id="rId100" Type="http://schemas.openxmlformats.org/officeDocument/2006/relationships/hyperlink" Target="http://en.wikipedia.org/wiki/Symfony" TargetMode="External"/><Relationship Id="rId282" Type="http://schemas.openxmlformats.org/officeDocument/2006/relationships/hyperlink" Target="http://en.wikipedia.org/wiki/Application_programming_interface" TargetMode="External"/><Relationship Id="rId317" Type="http://schemas.openxmlformats.org/officeDocument/2006/relationships/hyperlink" Target="http://en.wikipedia.org/wiki/Caching" TargetMode="External"/><Relationship Id="rId338" Type="http://schemas.openxmlformats.org/officeDocument/2006/relationships/hyperlink" Target="http://www.infobright.org" TargetMode="External"/><Relationship Id="rId359" Type="http://schemas.openxmlformats.org/officeDocument/2006/relationships/hyperlink" Target="http://en.wikipedia.org/wiki/Foreign_key" TargetMode="External"/><Relationship Id="rId8" Type="http://schemas.openxmlformats.org/officeDocument/2006/relationships/hyperlink" Target="http://en.wikipedia.org/wiki/Initialism" TargetMode="External"/><Relationship Id="rId98" Type="http://schemas.openxmlformats.org/officeDocument/2006/relationships/hyperlink" Target="http://en.wikipedia.org/wiki/Rapid_application_development" TargetMode="External"/><Relationship Id="rId121" Type="http://schemas.openxmlformats.org/officeDocument/2006/relationships/hyperlink" Target="http://en.wikipedia.org/wiki/Tagged" TargetMode="External"/><Relationship Id="rId142" Type="http://schemas.openxmlformats.org/officeDocument/2006/relationships/hyperlink" Target="http://en.wikipedia.org/wiki/Malware" TargetMode="External"/><Relationship Id="rId163" Type="http://schemas.openxmlformats.org/officeDocument/2006/relationships/hyperlink" Target="http://en.wikipedia.org/wiki/Signed_number_representations" TargetMode="External"/><Relationship Id="rId184" Type="http://schemas.openxmlformats.org/officeDocument/2006/relationships/hyperlink" Target="http://en.wikipedia.org/wiki/Object-oriented_programming" TargetMode="External"/><Relationship Id="rId219" Type="http://schemas.openxmlformats.org/officeDocument/2006/relationships/hyperlink" Target="http://en.wikipedia.org/wiki/Operating_system" TargetMode="External"/><Relationship Id="rId370" Type="http://schemas.openxmlformats.org/officeDocument/2006/relationships/hyperlink" Target="http://en.wikipedia.org/wiki/Systems_architecture" TargetMode="External"/><Relationship Id="rId391" Type="http://schemas.openxmlformats.org/officeDocument/2006/relationships/hyperlink" Target="http://en.wikipedia.org/wiki/Oracle_Corporation" TargetMode="External"/><Relationship Id="rId405" Type="http://schemas.openxmlformats.org/officeDocument/2006/relationships/image" Target="media/image5.jpeg"/><Relationship Id="rId230" Type="http://schemas.openxmlformats.org/officeDocument/2006/relationships/hyperlink" Target="http://en.wikipedia.org/wiki/Sweden" TargetMode="External"/><Relationship Id="rId251" Type="http://schemas.openxmlformats.org/officeDocument/2006/relationships/hyperlink" Target="http://en.wikipedia.org/wiki/C%2B%2B" TargetMode="External"/><Relationship Id="rId25" Type="http://schemas.openxmlformats.org/officeDocument/2006/relationships/hyperlink" Target="http://en.wikipedia.org/wiki/Rasmus_Lerdorf" TargetMode="External"/><Relationship Id="rId46" Type="http://schemas.openxmlformats.org/officeDocument/2006/relationships/hyperlink" Target="http://en.wikipedia.org/wiki/Personal_homepage" TargetMode="External"/><Relationship Id="rId67" Type="http://schemas.openxmlformats.org/officeDocument/2006/relationships/hyperlink" Target="http://en.wikipedia.org/wiki/ASCII" TargetMode="External"/><Relationship Id="rId272" Type="http://schemas.openxmlformats.org/officeDocument/2006/relationships/hyperlink" Target="http://en.wikipedia.org/wiki/Symbian" TargetMode="External"/><Relationship Id="rId293" Type="http://schemas.openxmlformats.org/officeDocument/2006/relationships/hyperlink" Target="http://en.wikipedia.org/wiki/MySQL_GUI_Tools" TargetMode="External"/><Relationship Id="rId307" Type="http://schemas.openxmlformats.org/officeDocument/2006/relationships/hyperlink" Target="http://en.wikipedia.org/wiki/View_%28database%29" TargetMode="External"/><Relationship Id="rId328" Type="http://schemas.openxmlformats.org/officeDocument/2006/relationships/hyperlink" Target="http://en.wikipedia.org/wiki/Run_time_%28computing%29" TargetMode="External"/><Relationship Id="rId349" Type="http://schemas.openxmlformats.org/officeDocument/2006/relationships/hyperlink" Target="http://en.wikipedia.org/w/index.php?title=Prepared_statement&amp;action=edit&amp;redlink=1" TargetMode="External"/><Relationship Id="rId88" Type="http://schemas.openxmlformats.org/officeDocument/2006/relationships/hyperlink" Target="http://en.wikipedia.org/wiki/Interpreter_%28computing%29" TargetMode="External"/><Relationship Id="rId111" Type="http://schemas.openxmlformats.org/officeDocument/2006/relationships/hyperlink" Target="http://en.wikipedia.org/wiki/Facebook" TargetMode="External"/><Relationship Id="rId132" Type="http://schemas.openxmlformats.org/officeDocument/2006/relationships/hyperlink" Target="http://en.wikipedia.org/wiki/Compiling" TargetMode="External"/><Relationship Id="rId153" Type="http://schemas.openxmlformats.org/officeDocument/2006/relationships/hyperlink" Target="http://wiki.php.net/rfc/shortags" TargetMode="External"/><Relationship Id="rId174" Type="http://schemas.openxmlformats.org/officeDocument/2006/relationships/hyperlink" Target="http://en.wikipedia.org/wiki/String_%28computing%29" TargetMode="External"/><Relationship Id="rId195" Type="http://schemas.openxmlformats.org/officeDocument/2006/relationships/hyperlink" Target="http://en.wikipedia.org/wiki/C%2B%2B" TargetMode="External"/><Relationship Id="rId209" Type="http://schemas.openxmlformats.org/officeDocument/2006/relationships/hyperlink" Target="http://en.wikipedia.org/wiki/PostgreSQL" TargetMode="External"/><Relationship Id="rId360" Type="http://schemas.openxmlformats.org/officeDocument/2006/relationships/hyperlink" Target="http://en.wikipedia.org/wiki/InnoDB" TargetMode="External"/><Relationship Id="rId381" Type="http://schemas.openxmlformats.org/officeDocument/2006/relationships/hyperlink" Target="http://en.wikipedia.org/wiki/List_of_trademarked_open_source_software" TargetMode="External"/><Relationship Id="rId416" Type="http://schemas.openxmlformats.org/officeDocument/2006/relationships/hyperlink" Target="http://www.google.com" TargetMode="External"/><Relationship Id="rId220" Type="http://schemas.openxmlformats.org/officeDocument/2006/relationships/hyperlink" Target="http://en.wikipedia.org/wiki/Unicode" TargetMode="External"/><Relationship Id="rId241" Type="http://schemas.openxmlformats.org/officeDocument/2006/relationships/hyperlink" Target="http://en.wikipedia.org/wiki/Web_application" TargetMode="External"/><Relationship Id="rId15" Type="http://schemas.openxmlformats.org/officeDocument/2006/relationships/hyperlink" Target="http://en.wikipedia.org/wiki/Hypertext_Transfer_Protocol" TargetMode="External"/><Relationship Id="rId36" Type="http://schemas.openxmlformats.org/officeDocument/2006/relationships/hyperlink" Target="http://en.wikipedia.org/wiki/Common_Gateway_Interface" TargetMode="External"/><Relationship Id="rId57" Type="http://schemas.openxmlformats.org/officeDocument/2006/relationships/hyperlink" Target="http://en.wikipedia.org/wiki/Rewrite_%28programming%29" TargetMode="External"/><Relationship Id="rId262" Type="http://schemas.openxmlformats.org/officeDocument/2006/relationships/hyperlink" Target="http://en.wikipedia.org/wiki/Mac_OS_X" TargetMode="External"/><Relationship Id="rId283" Type="http://schemas.openxmlformats.org/officeDocument/2006/relationships/hyperlink" Target="http://en.wikipedia.org/wiki/ODBC" TargetMode="External"/><Relationship Id="rId318" Type="http://schemas.openxmlformats.org/officeDocument/2006/relationships/hyperlink" Target="http://en.wikipedia.org/wiki/Select_%28SQL%29" TargetMode="External"/><Relationship Id="rId339" Type="http://schemas.openxmlformats.org/officeDocument/2006/relationships/hyperlink" Target="http://en.wikipedia.org/wiki/Web_server" TargetMode="External"/><Relationship Id="rId78" Type="http://schemas.openxmlformats.org/officeDocument/2006/relationships/hyperlink" Target="http://en.wikipedia.org/wiki/Web_server" TargetMode="External"/><Relationship Id="rId99" Type="http://schemas.openxmlformats.org/officeDocument/2006/relationships/hyperlink" Target="http://en.wikipedia.org/wiki/CakePHP" TargetMode="External"/><Relationship Id="rId101" Type="http://schemas.openxmlformats.org/officeDocument/2006/relationships/hyperlink" Target="http://en.wikipedia.org/wiki/CodeIgniter" TargetMode="External"/><Relationship Id="rId122" Type="http://schemas.openxmlformats.org/officeDocument/2006/relationships/hyperlink" Target="http://en.wikipedia.org/wiki/PHP" TargetMode="External"/><Relationship Id="rId143" Type="http://schemas.openxmlformats.org/officeDocument/2006/relationships/hyperlink" Target="http://en.wikipedia.org/wiki/Taint_checking" TargetMode="External"/><Relationship Id="rId164" Type="http://schemas.openxmlformats.org/officeDocument/2006/relationships/hyperlink" Target="http://en.wikipedia.org/wiki/Integer_%28computer_science%29" TargetMode="External"/><Relationship Id="rId185" Type="http://schemas.openxmlformats.org/officeDocument/2006/relationships/hyperlink" Target="http://en.wikipedia.org/wiki/PHP" TargetMode="External"/><Relationship Id="rId350" Type="http://schemas.openxmlformats.org/officeDocument/2006/relationships/hyperlink" Target="http://en.wikipedia.org/wiki/Cursor_%28databases%29" TargetMode="External"/><Relationship Id="rId371" Type="http://schemas.openxmlformats.org/officeDocument/2006/relationships/hyperlink" Target="http://en.wikipedia.org/wiki/Network_monitoring" TargetMode="External"/><Relationship Id="rId406" Type="http://schemas.openxmlformats.org/officeDocument/2006/relationships/image" Target="media/image6.jpeg"/><Relationship Id="rId9" Type="http://schemas.openxmlformats.org/officeDocument/2006/relationships/hyperlink" Target="http://en.wikipedia.org/wiki/Markup_language" TargetMode="External"/><Relationship Id="rId210" Type="http://schemas.openxmlformats.org/officeDocument/2006/relationships/hyperlink" Target="http://en.wikipedia.org/wiki/MySQL" TargetMode="External"/><Relationship Id="rId392" Type="http://schemas.openxmlformats.org/officeDocument/2006/relationships/hyperlink" Target="http://en.wikipedia.org/wiki/Finland" TargetMode="External"/><Relationship Id="rId26" Type="http://schemas.openxmlformats.org/officeDocument/2006/relationships/hyperlink" Target="http://en.wikipedia.org/wiki/1995" TargetMode="External"/><Relationship Id="rId231" Type="http://schemas.openxmlformats.org/officeDocument/2006/relationships/hyperlink" Target="http://en.wikipedia.org/wiki/MySQL_AB" TargetMode="External"/><Relationship Id="rId252" Type="http://schemas.openxmlformats.org/officeDocument/2006/relationships/hyperlink" Target="http://en.wikipedia.org/wiki/SQL" TargetMode="External"/><Relationship Id="rId273" Type="http://schemas.openxmlformats.org/officeDocument/2006/relationships/hyperlink" Target="http://en.wikipedia.org/wiki/SunOS" TargetMode="External"/><Relationship Id="rId294" Type="http://schemas.openxmlformats.org/officeDocument/2006/relationships/hyperlink" Target="http://en.wikipedia.org/wiki/MySQL_GUI_Tools" TargetMode="External"/><Relationship Id="rId308" Type="http://schemas.openxmlformats.org/officeDocument/2006/relationships/hyperlink" Target="http://en.wikipedia.org/wiki/Varchar" TargetMode="External"/><Relationship Id="rId329" Type="http://schemas.openxmlformats.org/officeDocument/2006/relationships/hyperlink" Target="http://en.wikipedia.org/wiki/Falcon_%28storage_engine%29" TargetMode="External"/><Relationship Id="rId47" Type="http://schemas.openxmlformats.org/officeDocument/2006/relationships/hyperlink" Target="http://en.wikipedia.org/wiki/Web_traffic" TargetMode="External"/><Relationship Id="rId68" Type="http://schemas.openxmlformats.org/officeDocument/2006/relationships/hyperlink" Target="http://en.wikipedia.org/wiki/32-bit" TargetMode="External"/><Relationship Id="rId89" Type="http://schemas.openxmlformats.org/officeDocument/2006/relationships/hyperlink" Target="http://en.wikipedia.org/wiki/Server-side_scripting" TargetMode="External"/><Relationship Id="rId112" Type="http://schemas.openxmlformats.org/officeDocument/2006/relationships/hyperlink" Target="http://en.wikipedia.org/wiki/Wikipedia" TargetMode="External"/><Relationship Id="rId133" Type="http://schemas.openxmlformats.org/officeDocument/2006/relationships/hyperlink" Target="http://en.wikipedia.org/wiki/National_Vulnerability_Database" TargetMode="External"/><Relationship Id="rId154" Type="http://schemas.openxmlformats.org/officeDocument/2006/relationships/hyperlink" Target="http://en.wikipedia.org/wiki/XHTML" TargetMode="External"/><Relationship Id="rId175" Type="http://schemas.openxmlformats.org/officeDocument/2006/relationships/hyperlink" Target="http://en.wikipedia.org/wiki/Heredoc" TargetMode="External"/><Relationship Id="rId340" Type="http://schemas.openxmlformats.org/officeDocument/2006/relationships/hyperlink" Target="http://en.wikipedia.org/w/index.php?title=Revision_Engine&amp;action=edit&amp;redlink=1" TargetMode="External"/><Relationship Id="rId361" Type="http://schemas.openxmlformats.org/officeDocument/2006/relationships/hyperlink" Target="http://en.wikipedia.org/wiki/Unicode" TargetMode="External"/><Relationship Id="rId196" Type="http://schemas.openxmlformats.org/officeDocument/2006/relationships/hyperlink" Target="http://en.wikipedia.org/wiki/Exception_handling" TargetMode="External"/><Relationship Id="rId200" Type="http://schemas.openxmlformats.org/officeDocument/2006/relationships/hyperlink" Target="http://en.wikipedia.org/wiki/Object_%28computer_science%29" TargetMode="External"/><Relationship Id="rId382" Type="http://schemas.openxmlformats.org/officeDocument/2006/relationships/hyperlink" Target="http://en.wikipedia.org/wiki/Trademark" TargetMode="External"/><Relationship Id="rId417" Type="http://schemas.openxmlformats.org/officeDocument/2006/relationships/hyperlink" Target="http://www.w3schools.com" TargetMode="External"/><Relationship Id="rId16" Type="http://schemas.openxmlformats.org/officeDocument/2006/relationships/hyperlink" Target="http://en.wikipedia.org/wiki/Scripting_language" TargetMode="External"/><Relationship Id="rId221" Type="http://schemas.openxmlformats.org/officeDocument/2006/relationships/hyperlink" Target="http://en.wikipedia.org/wiki/CURL" TargetMode="External"/><Relationship Id="rId242" Type="http://schemas.openxmlformats.org/officeDocument/2006/relationships/hyperlink" Target="http://en.wikipedia.org/wiki/LAMP_%28software_bundle%29" TargetMode="External"/><Relationship Id="rId263" Type="http://schemas.openxmlformats.org/officeDocument/2006/relationships/hyperlink" Target="http://en.wikipedia.org/wiki/NetBSD" TargetMode="External"/><Relationship Id="rId284" Type="http://schemas.openxmlformats.org/officeDocument/2006/relationships/hyperlink" Target="http://en.wikipedia.org/wiki/MyODBC" TargetMode="External"/><Relationship Id="rId319" Type="http://schemas.openxmlformats.org/officeDocument/2006/relationships/hyperlink" Target="http://en.wikipedia.org/wiki/Indexing" TargetMode="External"/><Relationship Id="rId37" Type="http://schemas.openxmlformats.org/officeDocument/2006/relationships/hyperlink" Target="http://en.wikipedia.org/wiki/Zeev_Suraski" TargetMode="External"/><Relationship Id="rId58" Type="http://schemas.openxmlformats.org/officeDocument/2006/relationships/hyperlink" Target="http://en.wikipedia.org/wiki/Zend_Engine" TargetMode="External"/><Relationship Id="rId79" Type="http://schemas.openxmlformats.org/officeDocument/2006/relationships/hyperlink" Target="http://en.wikipedia.org/wiki/Operating_system" TargetMode="External"/><Relationship Id="rId102" Type="http://schemas.openxmlformats.org/officeDocument/2006/relationships/hyperlink" Target="http://en.wikipedia.org/wiki/Zend_Framework" TargetMode="External"/><Relationship Id="rId123" Type="http://schemas.openxmlformats.org/officeDocument/2006/relationships/hyperlink" Target="http://en.wikipedia.org/wiki/Compiler" TargetMode="External"/><Relationship Id="rId144" Type="http://schemas.openxmlformats.org/officeDocument/2006/relationships/hyperlink" Target="http://en.wikipedia.org/wiki/Data_validation" TargetMode="External"/><Relationship Id="rId330" Type="http://schemas.openxmlformats.org/officeDocument/2006/relationships/hyperlink" Target="http://en.wikipedia.org/wiki/MySQL_Federated" TargetMode="External"/><Relationship Id="rId90" Type="http://schemas.openxmlformats.org/officeDocument/2006/relationships/hyperlink" Target="http://en.wikipedia.org/wiki/PHP" TargetMode="External"/><Relationship Id="rId165" Type="http://schemas.openxmlformats.org/officeDocument/2006/relationships/hyperlink" Target="http://en.wikipedia.org/wiki/Octal" TargetMode="External"/><Relationship Id="rId186" Type="http://schemas.openxmlformats.org/officeDocument/2006/relationships/hyperlink" Target="http://en.wikipedia.org/wiki/Primitive_type" TargetMode="External"/><Relationship Id="rId351" Type="http://schemas.openxmlformats.org/officeDocument/2006/relationships/hyperlink" Target="http://en.wikipedia.org/wiki/Stored_procedure" TargetMode="External"/><Relationship Id="rId372" Type="http://schemas.openxmlformats.org/officeDocument/2006/relationships/hyperlink" Target="http://en.wikipedia.org/wiki/Database_server" TargetMode="External"/><Relationship Id="rId393" Type="http://schemas.openxmlformats.org/officeDocument/2006/relationships/hyperlink" Target="http://en.wikipedia.org/wiki/InnoDB" TargetMode="External"/><Relationship Id="rId407" Type="http://schemas.openxmlformats.org/officeDocument/2006/relationships/image" Target="media/image7.png"/><Relationship Id="rId211" Type="http://schemas.openxmlformats.org/officeDocument/2006/relationships/hyperlink" Target="http://en.wikipedia.org/wiki/SQLite" TargetMode="External"/><Relationship Id="rId232" Type="http://schemas.openxmlformats.org/officeDocument/2006/relationships/hyperlink" Target="http://en.wikipedia.org/wiki/Subsidiary" TargetMode="External"/><Relationship Id="rId253" Type="http://schemas.openxmlformats.org/officeDocument/2006/relationships/hyperlink" Target="http://en.wikipedia.org/wiki/Yacc" TargetMode="External"/><Relationship Id="rId274" Type="http://schemas.openxmlformats.org/officeDocument/2006/relationships/hyperlink" Target="http://en.wikipedia.org/wiki/SCO_OpenServer" TargetMode="External"/><Relationship Id="rId295" Type="http://schemas.openxmlformats.org/officeDocument/2006/relationships/hyperlink" Target="http://en.wikipedia.org/wiki/Non-commercial" TargetMode="External"/><Relationship Id="rId309" Type="http://schemas.openxmlformats.org/officeDocument/2006/relationships/hyperlink" Target="http://en.wikipedia.org/wiki/X/Open_XA" TargetMode="External"/><Relationship Id="rId27" Type="http://schemas.openxmlformats.org/officeDocument/2006/relationships/hyperlink" Target="http://en.wikipedia.org/wiki/De_facto_standard" TargetMode="External"/><Relationship Id="rId48" Type="http://schemas.openxmlformats.org/officeDocument/2006/relationships/hyperlink" Target="http://en.wikipedia.org/wiki/Database" TargetMode="External"/><Relationship Id="rId69" Type="http://schemas.openxmlformats.org/officeDocument/2006/relationships/hyperlink" Target="http://en.wikipedia.org/wiki/64-bit" TargetMode="External"/><Relationship Id="rId113" Type="http://schemas.openxmlformats.org/officeDocument/2006/relationships/hyperlink" Target="http://en.wikipedia.org/wiki/Yahoo%21" TargetMode="External"/><Relationship Id="rId134" Type="http://schemas.openxmlformats.org/officeDocument/2006/relationships/hyperlink" Target="http://en.wikipedia.org/wiki/PHP" TargetMode="External"/><Relationship Id="rId320" Type="http://schemas.openxmlformats.org/officeDocument/2006/relationships/hyperlink" Target="http://en.wikipedia.org/wiki/Unicode" TargetMode="External"/><Relationship Id="rId80" Type="http://schemas.openxmlformats.org/officeDocument/2006/relationships/hyperlink" Target="http://en.wikipedia.org/wiki/Platform_%28computing%29" TargetMode="External"/><Relationship Id="rId155" Type="http://schemas.openxmlformats.org/officeDocument/2006/relationships/hyperlink" Target="http://en.wikipedia.org/wiki/XML" TargetMode="External"/><Relationship Id="rId176" Type="http://schemas.openxmlformats.org/officeDocument/2006/relationships/hyperlink" Target="http://en.wikipedia.org/wiki/Thread_%28computer_science%29" TargetMode="External"/><Relationship Id="rId197" Type="http://schemas.openxmlformats.org/officeDocument/2006/relationships/hyperlink" Target="http://en.wikipedia.org/wiki/Interface_%28computer_science%29" TargetMode="External"/><Relationship Id="rId341" Type="http://schemas.openxmlformats.org/officeDocument/2006/relationships/hyperlink" Target="http://en.wikipedia.org/wiki/MaxDB" TargetMode="External"/><Relationship Id="rId362" Type="http://schemas.openxmlformats.org/officeDocument/2006/relationships/hyperlink" Target="http://en.wikipedia.org/wiki/Basic_Multilingual_Plane" TargetMode="External"/><Relationship Id="rId383" Type="http://schemas.openxmlformats.org/officeDocument/2006/relationships/hyperlink" Target="http://www.mysql.com/company/legal/trademark.html" TargetMode="External"/><Relationship Id="rId418" Type="http://schemas.openxmlformats.org/officeDocument/2006/relationships/hyperlink" Target="http://www.phpbuddy.com" TargetMode="External"/><Relationship Id="rId201" Type="http://schemas.openxmlformats.org/officeDocument/2006/relationships/hyperlink" Target="http://en.wikipedia.org/wiki/Iterator" TargetMode="External"/><Relationship Id="rId222" Type="http://schemas.openxmlformats.org/officeDocument/2006/relationships/hyperlink" Target="http://en.wikipedia.org/wiki/Archive_format" TargetMode="External"/><Relationship Id="rId243" Type="http://schemas.openxmlformats.org/officeDocument/2006/relationships/hyperlink" Target="http://en.wikipedia.org/wiki/PHP" TargetMode="External"/><Relationship Id="rId264" Type="http://schemas.openxmlformats.org/officeDocument/2006/relationships/hyperlink" Target="http://en.wikipedia.org/wiki/Novell_NetWare" TargetMode="External"/><Relationship Id="rId285" Type="http://schemas.openxmlformats.org/officeDocument/2006/relationships/hyperlink" Target="http://en.wikipedia.org/wiki/Active_Server_Pages" TargetMode="External"/><Relationship Id="rId17" Type="http://schemas.openxmlformats.org/officeDocument/2006/relationships/hyperlink" Target="http://en.wikipedia.org/wiki/Web_development" TargetMode="External"/><Relationship Id="rId38" Type="http://schemas.openxmlformats.org/officeDocument/2006/relationships/hyperlink" Target="http://en.wikipedia.org/wiki/Parser" TargetMode="External"/><Relationship Id="rId59" Type="http://schemas.openxmlformats.org/officeDocument/2006/relationships/hyperlink" Target="http://en.wikipedia.org/wiki/Zend_Technologies" TargetMode="External"/><Relationship Id="rId103" Type="http://schemas.openxmlformats.org/officeDocument/2006/relationships/hyperlink" Target="http://en.wikipedia.org/wiki/List_of_web_application_frameworks" TargetMode="External"/><Relationship Id="rId124" Type="http://schemas.openxmlformats.org/officeDocument/2006/relationships/hyperlink" Target="http://en.wikipedia.org/wiki/C_%28programming_language%29" TargetMode="External"/><Relationship Id="rId310" Type="http://schemas.openxmlformats.org/officeDocument/2006/relationships/hyperlink" Target="http://en.wikipedia.org/wiki/Distributed_transaction_processing" TargetMode="External"/><Relationship Id="rId70" Type="http://schemas.openxmlformats.org/officeDocument/2006/relationships/hyperlink" Target="http://en.wikipedia.org/wiki/Internet_Information_Services" TargetMode="External"/><Relationship Id="rId91" Type="http://schemas.openxmlformats.org/officeDocument/2006/relationships/hyperlink" Target="http://en.wikipedia.org/wiki/Client_%28computing%29" TargetMode="External"/><Relationship Id="rId145" Type="http://schemas.openxmlformats.org/officeDocument/2006/relationships/hyperlink" Target="http://en.wikipedia.org/w/index.php?title=Suhosin&amp;action=edit&amp;redlink=1" TargetMode="External"/><Relationship Id="rId166" Type="http://schemas.openxmlformats.org/officeDocument/2006/relationships/hyperlink" Target="http://en.wikipedia.org/wiki/Hexadecimal" TargetMode="External"/><Relationship Id="rId187" Type="http://schemas.openxmlformats.org/officeDocument/2006/relationships/hyperlink" Target="http://en.wikipedia.org/wiki/Smart_pointer" TargetMode="External"/><Relationship Id="rId331" Type="http://schemas.openxmlformats.org/officeDocument/2006/relationships/hyperlink" Target="http://en.wikipedia.org/wiki/MySQL_Archive" TargetMode="External"/><Relationship Id="rId352" Type="http://schemas.openxmlformats.org/officeDocument/2006/relationships/hyperlink" Target="http://en.wikipedia.org/wiki/Database_trigger" TargetMode="External"/><Relationship Id="rId373" Type="http://schemas.openxmlformats.org/officeDocument/2006/relationships/hyperlink" Target="http://en.wikipedia.org/wiki/Free_software" TargetMode="External"/><Relationship Id="rId394" Type="http://schemas.openxmlformats.org/officeDocument/2006/relationships/hyperlink" Target="http://en.wikipedia.org/wiki/Foreign_key" TargetMode="External"/><Relationship Id="rId408" Type="http://schemas.openxmlformats.org/officeDocument/2006/relationships/image" Target="media/image8.png"/><Relationship Id="rId1" Type="http://schemas.openxmlformats.org/officeDocument/2006/relationships/numbering" Target="numbering.xml"/><Relationship Id="rId212" Type="http://schemas.openxmlformats.org/officeDocument/2006/relationships/hyperlink" Target="http://en.wikipedia.org/wiki/Lightweight_Directory_Access_Protocol" TargetMode="External"/><Relationship Id="rId233" Type="http://schemas.openxmlformats.org/officeDocument/2006/relationships/hyperlink" Target="http://en.wikipedia.org/wiki/Sun_Microsystems" TargetMode="External"/><Relationship Id="rId254" Type="http://schemas.openxmlformats.org/officeDocument/2006/relationships/hyperlink" Target="http://en.wikipedia.org/wiki/Lex_programming_tool" TargetMode="External"/><Relationship Id="rId28" Type="http://schemas.openxmlformats.org/officeDocument/2006/relationships/hyperlink" Target="http://en.wikipedia.org/wiki/Formal_specification" TargetMode="External"/><Relationship Id="rId49" Type="http://schemas.openxmlformats.org/officeDocument/2006/relationships/hyperlink" Target="http://en.wikipedia.org/wiki/Web_application" TargetMode="External"/><Relationship Id="rId114" Type="http://schemas.openxmlformats.org/officeDocument/2006/relationships/hyperlink" Target="http://en.wikipedia.org/wiki/MyYearbook" TargetMode="External"/><Relationship Id="rId275" Type="http://schemas.openxmlformats.org/officeDocument/2006/relationships/hyperlink" Target="http://en.wikipedia.org/wiki/UnixWare" TargetMode="External"/><Relationship Id="rId296" Type="http://schemas.openxmlformats.org/officeDocument/2006/relationships/hyperlink" Target="http://en.wikipedia.org/wiki/Navicat" TargetMode="External"/><Relationship Id="rId300" Type="http://schemas.openxmlformats.org/officeDocument/2006/relationships/hyperlink" Target="http://en.wikipedia.org/wiki/PHP" TargetMode="External"/><Relationship Id="rId60" Type="http://schemas.openxmlformats.org/officeDocument/2006/relationships/hyperlink" Target="http://en.wikipedia.org/wiki/Ramat_Gan" TargetMode="External"/><Relationship Id="rId81" Type="http://schemas.openxmlformats.org/officeDocument/2006/relationships/hyperlink" Target="http://en.wikipedia.org/wiki/Relational_database_management_system" TargetMode="External"/><Relationship Id="rId135" Type="http://schemas.openxmlformats.org/officeDocument/2006/relationships/hyperlink" Target="http://en.wikipedia.org/wiki/Exploit_%28computer_security%29" TargetMode="External"/><Relationship Id="rId156" Type="http://schemas.openxmlformats.org/officeDocument/2006/relationships/hyperlink" Target="http://en.wikipedia.org/wiki/Dollar_sign" TargetMode="External"/><Relationship Id="rId177" Type="http://schemas.openxmlformats.org/officeDocument/2006/relationships/hyperlink" Target="http://en.wikipedia.org/wiki/First-class_function" TargetMode="External"/><Relationship Id="rId198" Type="http://schemas.openxmlformats.org/officeDocument/2006/relationships/hyperlink" Target="http://en.wikipedia.org/wiki/Object_%28computer_science%29" TargetMode="External"/><Relationship Id="rId321" Type="http://schemas.openxmlformats.org/officeDocument/2006/relationships/hyperlink" Target="http://en.wikipedia.org/wiki/UTF-8" TargetMode="External"/><Relationship Id="rId342" Type="http://schemas.openxmlformats.org/officeDocument/2006/relationships/hyperlink" Target="http://en.wikipedia.org/wiki/SAP_AG" TargetMode="External"/><Relationship Id="rId363" Type="http://schemas.openxmlformats.org/officeDocument/2006/relationships/hyperlink" Target="http://en.wikipedia.org/wiki/Falcon_%28storage_engine%29" TargetMode="External"/><Relationship Id="rId384" Type="http://schemas.openxmlformats.org/officeDocument/2006/relationships/hyperlink" Target="http://en.wikipedia.org/wiki/Data_warehousing" TargetMode="External"/><Relationship Id="rId419" Type="http://schemas.openxmlformats.org/officeDocument/2006/relationships/hyperlink" Target="http://www.mysql.com" TargetMode="External"/><Relationship Id="rId202" Type="http://schemas.openxmlformats.org/officeDocument/2006/relationships/hyperlink" Target="http://en.wikipedia.org/wiki/IteratorAggregate" TargetMode="External"/><Relationship Id="rId223" Type="http://schemas.openxmlformats.org/officeDocument/2006/relationships/hyperlink" Target="http://en.wikipedia.org/wiki/Internet_Relay_Chat" TargetMode="External"/><Relationship Id="rId244" Type="http://schemas.openxmlformats.org/officeDocument/2006/relationships/hyperlink" Target="http://en.wikipedia.org/wiki/Flickr" TargetMode="External"/><Relationship Id="rId18" Type="http://schemas.openxmlformats.org/officeDocument/2006/relationships/hyperlink" Target="http://en.wikipedia.org/wiki/Dynamic_web_page" TargetMode="External"/><Relationship Id="rId39" Type="http://schemas.openxmlformats.org/officeDocument/2006/relationships/hyperlink" Target="http://en.wikipedia.org/wiki/Common_Gateway_Interface" TargetMode="External"/><Relationship Id="rId265" Type="http://schemas.openxmlformats.org/officeDocument/2006/relationships/hyperlink" Target="http://en.wikipedia.org/wiki/OpenBSD" TargetMode="External"/><Relationship Id="rId286" Type="http://schemas.openxmlformats.org/officeDocument/2006/relationships/hyperlink" Target="http://en.wikipedia.org/wiki/Adobe_ColdFusion" TargetMode="External"/><Relationship Id="rId50" Type="http://schemas.openxmlformats.org/officeDocument/2006/relationships/hyperlink" Target="http://en.wikipedia.org/wiki/Software_bug" TargetMode="External"/><Relationship Id="rId104" Type="http://schemas.openxmlformats.org/officeDocument/2006/relationships/hyperlink" Target="http://en.wikipedia.org/wiki/LAMP_%28software_bundle%29" TargetMode="External"/><Relationship Id="rId125" Type="http://schemas.openxmlformats.org/officeDocument/2006/relationships/hyperlink" Target="http://en.wikipedia.org/wiki/Compiler" TargetMode="External"/><Relationship Id="rId146" Type="http://schemas.openxmlformats.org/officeDocument/2006/relationships/hyperlink" Target="http://en.wikipedia.org/wiki/Hardening_%28computing%29" TargetMode="External"/><Relationship Id="rId167" Type="http://schemas.openxmlformats.org/officeDocument/2006/relationships/hyperlink" Target="http://en.wikipedia.org/wiki/Floating_point" TargetMode="External"/><Relationship Id="rId188" Type="http://schemas.openxmlformats.org/officeDocument/2006/relationships/hyperlink" Target="http://en.wikipedia.org/wiki/Member_variable" TargetMode="External"/><Relationship Id="rId311" Type="http://schemas.openxmlformats.org/officeDocument/2006/relationships/hyperlink" Target="http://en.wikipedia.org/wiki/Two-phase-commit_protocol" TargetMode="External"/><Relationship Id="rId332" Type="http://schemas.openxmlformats.org/officeDocument/2006/relationships/hyperlink" Target="http://en.wikipedia.org/wiki/Comma-separated_values" TargetMode="External"/><Relationship Id="rId353" Type="http://schemas.openxmlformats.org/officeDocument/2006/relationships/hyperlink" Target="http://en.wikipedia.org/wiki/View_%28database%29" TargetMode="External"/><Relationship Id="rId374" Type="http://schemas.openxmlformats.org/officeDocument/2006/relationships/hyperlink" Target="http://en.wikipedia.org/wiki/GNU_General_Public_License" TargetMode="External"/><Relationship Id="rId395" Type="http://schemas.openxmlformats.org/officeDocument/2006/relationships/hyperlink" Target="http://en.wikipedia.org/wiki/News_release" TargetMode="External"/><Relationship Id="rId409" Type="http://schemas.openxmlformats.org/officeDocument/2006/relationships/image" Target="media/image9.png"/><Relationship Id="rId71" Type="http://schemas.openxmlformats.org/officeDocument/2006/relationships/hyperlink" Target="http://en.wikipedia.org/wiki/Web_development" TargetMode="External"/><Relationship Id="rId92" Type="http://schemas.openxmlformats.org/officeDocument/2006/relationships/hyperlink" Target="http://en.wikipedia.org/wiki/Microsoft" TargetMode="External"/><Relationship Id="rId213" Type="http://schemas.openxmlformats.org/officeDocument/2006/relationships/hyperlink" Target="http://en.wikipedia.org/wiki/Stdio.h" TargetMode="External"/><Relationship Id="rId234" Type="http://schemas.openxmlformats.org/officeDocument/2006/relationships/hyperlink" Target="http://en.wikipedia.org/wiki/Free_software" TargetMode="External"/><Relationship Id="rId420"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en.wikipedia.org/wiki/Free_software" TargetMode="External"/><Relationship Id="rId255" Type="http://schemas.openxmlformats.org/officeDocument/2006/relationships/hyperlink" Target="http://en.wikipedia.org/wiki/System_platform" TargetMode="External"/><Relationship Id="rId276" Type="http://schemas.openxmlformats.org/officeDocument/2006/relationships/hyperlink" Target="http://en.wikipedia.org/wiki/Sanos" TargetMode="External"/><Relationship Id="rId297" Type="http://schemas.openxmlformats.org/officeDocument/2006/relationships/hyperlink" Target="http://en.wikipedia.org/wiki/SQLyog" TargetMode="External"/><Relationship Id="rId40" Type="http://schemas.openxmlformats.org/officeDocument/2006/relationships/hyperlink" Target="http://en.wikipedia.org/wiki/Binary_file" TargetMode="External"/><Relationship Id="rId115" Type="http://schemas.openxmlformats.org/officeDocument/2006/relationships/hyperlink" Target="http://en.wikipedia.org/wiki/PHP" TargetMode="External"/><Relationship Id="rId136" Type="http://schemas.openxmlformats.org/officeDocument/2006/relationships/hyperlink" Target="http://en.wikipedia.org/wiki/Hacker_%28computer_security%29" TargetMode="External"/><Relationship Id="rId157" Type="http://schemas.openxmlformats.org/officeDocument/2006/relationships/hyperlink" Target="http://en.wikipedia.org/wiki/Primitive_type" TargetMode="External"/><Relationship Id="rId178" Type="http://schemas.openxmlformats.org/officeDocument/2006/relationships/hyperlink" Target="http://en.wikipedia.org/wiki/Dynamic_dispatch" TargetMode="External"/><Relationship Id="rId301" Type="http://schemas.openxmlformats.org/officeDocument/2006/relationships/hyperlink" Target="http://en.wikipedia.org/w/index.php?title=MySQL&amp;action=edit" TargetMode="External"/><Relationship Id="rId322" Type="http://schemas.openxmlformats.org/officeDocument/2006/relationships/hyperlink" Target="http://en.wikipedia.org/wiki/UTF-16/UCS-2" TargetMode="External"/><Relationship Id="rId343" Type="http://schemas.openxmlformats.org/officeDocument/2006/relationships/hyperlink" Target="http://en.wikipedia.org/w/index.php?title=Production_use&amp;action=edit&amp;redlink=1" TargetMode="External"/><Relationship Id="rId364" Type="http://schemas.openxmlformats.org/officeDocument/2006/relationships/hyperlink" Target="http://en.wikipedia.org/wiki/Parallel_computing" TargetMode="External"/><Relationship Id="rId61" Type="http://schemas.openxmlformats.org/officeDocument/2006/relationships/hyperlink" Target="http://en.wikipedia.org/wiki/Object-oriented_programming" TargetMode="External"/><Relationship Id="rId82" Type="http://schemas.openxmlformats.org/officeDocument/2006/relationships/hyperlink" Target="http://en.wikipedia.org/wiki/Filter_%28software%29" TargetMode="External"/><Relationship Id="rId199" Type="http://schemas.openxmlformats.org/officeDocument/2006/relationships/hyperlink" Target="http://en.wikipedia.org/wiki/Array_data_type" TargetMode="External"/><Relationship Id="rId203" Type="http://schemas.openxmlformats.org/officeDocument/2006/relationships/hyperlink" Target="http://en.wikipedia.org/wiki/Virtual_table" TargetMode="External"/><Relationship Id="rId385" Type="http://schemas.openxmlformats.org/officeDocument/2006/relationships/hyperlink" Target="http://en.wikipedia.org/wiki/MyISAM" TargetMode="External"/><Relationship Id="rId19" Type="http://schemas.openxmlformats.org/officeDocument/2006/relationships/hyperlink" Target="http://en.wikipedia.org/wiki/HTML" TargetMode="External"/><Relationship Id="rId224" Type="http://schemas.openxmlformats.org/officeDocument/2006/relationships/hyperlink" Target="http://en.wikipedia.org/wiki/Wikipedia:IPA_for_English" TargetMode="External"/><Relationship Id="rId245" Type="http://schemas.openxmlformats.org/officeDocument/2006/relationships/hyperlink" Target="http://en.wikipedia.org/wiki/Facebook" TargetMode="External"/><Relationship Id="rId266" Type="http://schemas.openxmlformats.org/officeDocument/2006/relationships/hyperlink" Target="http://en.wikipedia.org/wiki/OpenSolaris" TargetMode="External"/><Relationship Id="rId287" Type="http://schemas.openxmlformats.org/officeDocument/2006/relationships/hyperlink" Target="http://en.wikipedia.org/wiki/ANSI_C" TargetMode="External"/><Relationship Id="rId410" Type="http://schemas.openxmlformats.org/officeDocument/2006/relationships/image" Target="media/image10.png"/><Relationship Id="rId30" Type="http://schemas.openxmlformats.org/officeDocument/2006/relationships/hyperlink" Target="http://en.wikipedia.org/wiki/PHP_License" TargetMode="External"/><Relationship Id="rId105" Type="http://schemas.openxmlformats.org/officeDocument/2006/relationships/hyperlink" Target="http://en.wikipedia.org/wiki/WAMP" TargetMode="External"/><Relationship Id="rId126" Type="http://schemas.openxmlformats.org/officeDocument/2006/relationships/hyperlink" Target="http://en.wikipedia.org/wiki/Optimization_%28computer_science%29" TargetMode="External"/><Relationship Id="rId147" Type="http://schemas.openxmlformats.org/officeDocument/2006/relationships/hyperlink" Target="http://en.wikipedia.org/wiki/Syntax_highlighting" TargetMode="External"/><Relationship Id="rId168" Type="http://schemas.openxmlformats.org/officeDocument/2006/relationships/hyperlink" Target="http://en.wikipedia.org/wiki/Floating_point" TargetMode="External"/><Relationship Id="rId312" Type="http://schemas.openxmlformats.org/officeDocument/2006/relationships/hyperlink" Target="http://en.wikipedia.org/wiki/InnoDB" TargetMode="External"/><Relationship Id="rId333" Type="http://schemas.openxmlformats.org/officeDocument/2006/relationships/hyperlink" Target="http://en.wikipedia.org/wiki/MySQL_Cluster" TargetMode="External"/><Relationship Id="rId354" Type="http://schemas.openxmlformats.org/officeDocument/2006/relationships/hyperlink" Target="http://en.wikipedia.org/wiki/Database_transaction" TargetMode="External"/><Relationship Id="rId51" Type="http://schemas.openxmlformats.org/officeDocument/2006/relationships/hyperlink" Target="http://en.wikipedia.org/wiki/Zeev_Suraski" TargetMode="External"/><Relationship Id="rId72" Type="http://schemas.openxmlformats.org/officeDocument/2006/relationships/hyperlink" Target="http://en.wikipedia.org/wiki/Web_server" TargetMode="External"/><Relationship Id="rId93" Type="http://schemas.openxmlformats.org/officeDocument/2006/relationships/hyperlink" Target="http://en.wikipedia.org/wiki/Active_Server_Pages" TargetMode="External"/><Relationship Id="rId189" Type="http://schemas.openxmlformats.org/officeDocument/2006/relationships/hyperlink" Target="http://en.wikipedia.org/wiki/Abstract_type" TargetMode="External"/><Relationship Id="rId375" Type="http://schemas.openxmlformats.org/officeDocument/2006/relationships/hyperlink" Target="http://en.wikipedia.org/wiki/MySQL_Enterprise" TargetMode="External"/><Relationship Id="rId396" Type="http://schemas.openxmlformats.org/officeDocument/2006/relationships/hyperlink" Target="http://en.wikipedia.org/wiki/MySQL_AB" TargetMode="External"/><Relationship Id="rId3" Type="http://schemas.openxmlformats.org/officeDocument/2006/relationships/settings" Target="settings.xml"/><Relationship Id="rId214" Type="http://schemas.openxmlformats.org/officeDocument/2006/relationships/hyperlink" Target="http://en.wikipedia.org/wiki/SQL_injection" TargetMode="External"/><Relationship Id="rId235" Type="http://schemas.openxmlformats.org/officeDocument/2006/relationships/hyperlink" Target="http://en.wikipedia.org/wiki/WordPress" TargetMode="External"/><Relationship Id="rId256" Type="http://schemas.openxmlformats.org/officeDocument/2006/relationships/hyperlink" Target="http://en.wikipedia.org/wiki/AIX_operating_system" TargetMode="External"/><Relationship Id="rId277" Type="http://schemas.openxmlformats.org/officeDocument/2006/relationships/hyperlink" Target="http://en.wikipedia.org/wiki/Tru64" TargetMode="External"/><Relationship Id="rId298" Type="http://schemas.openxmlformats.org/officeDocument/2006/relationships/hyperlink" Target="http://en.wikipedia.org/wiki/PhpMyAdmin" TargetMode="External"/><Relationship Id="rId400" Type="http://schemas.openxmlformats.org/officeDocument/2006/relationships/image" Target="media/image1.png"/><Relationship Id="rId421" Type="http://schemas.openxmlformats.org/officeDocument/2006/relationships/theme" Target="theme/theme1.xml"/><Relationship Id="rId116" Type="http://schemas.openxmlformats.org/officeDocument/2006/relationships/hyperlink" Target="http://en.wikipedia.org/wiki/Digg" TargetMode="External"/><Relationship Id="rId137" Type="http://schemas.openxmlformats.org/officeDocument/2006/relationships/hyperlink" Target="http://en.wikipedia.org/wiki/Computer_crime" TargetMode="External"/><Relationship Id="rId158" Type="http://schemas.openxmlformats.org/officeDocument/2006/relationships/hyperlink" Target="http://en.wikipedia.org/wiki/Heredoc" TargetMode="External"/><Relationship Id="rId302" Type="http://schemas.openxmlformats.org/officeDocument/2006/relationships/hyperlink" Target="http://en.wikipedia.org/wiki/MySQL_Enterprise" TargetMode="External"/><Relationship Id="rId323" Type="http://schemas.openxmlformats.org/officeDocument/2006/relationships/hyperlink" Target="http://en.wikipedia.org/wiki/Basic_Multilingual_Plane" TargetMode="External"/><Relationship Id="rId344" Type="http://schemas.openxmlformats.org/officeDocument/2006/relationships/hyperlink" Target="http://en.wikipedia.org/wiki/Michael_Widenius" TargetMode="External"/><Relationship Id="rId20" Type="http://schemas.openxmlformats.org/officeDocument/2006/relationships/hyperlink" Target="http://en.wikipedia.org/wiki/Web_server" TargetMode="External"/><Relationship Id="rId41" Type="http://schemas.openxmlformats.org/officeDocument/2006/relationships/hyperlink" Target="http://en.wikipedia.org/wiki/C_programming_language" TargetMode="External"/><Relationship Id="rId62" Type="http://schemas.openxmlformats.org/officeDocument/2006/relationships/hyperlink" Target="http://en.wikipedia.org/wiki/Late_static_binding" TargetMode="External"/><Relationship Id="rId83" Type="http://schemas.openxmlformats.org/officeDocument/2006/relationships/hyperlink" Target="http://en.wikipedia.org/wiki/PHP" TargetMode="External"/><Relationship Id="rId179" Type="http://schemas.openxmlformats.org/officeDocument/2006/relationships/hyperlink" Target="http://en.wikipedia.org/wiki/Constructor_%28computer_science%29" TargetMode="External"/><Relationship Id="rId365" Type="http://schemas.openxmlformats.org/officeDocument/2006/relationships/hyperlink" Target="http://en.wikipedia.org/wiki/24/7" TargetMode="External"/><Relationship Id="rId386" Type="http://schemas.openxmlformats.org/officeDocument/2006/relationships/hyperlink" Target="http://en.wikipedia.org/wiki/InnoDB" TargetMode="External"/><Relationship Id="rId190" Type="http://schemas.openxmlformats.org/officeDocument/2006/relationships/hyperlink" Target="http://en.wikipedia.org/wiki/Final_type" TargetMode="External"/><Relationship Id="rId204" Type="http://schemas.openxmlformats.org/officeDocument/2006/relationships/hyperlink" Target="http://en.wikipedia.org/wiki/Static_variable" TargetMode="External"/><Relationship Id="rId225" Type="http://schemas.openxmlformats.org/officeDocument/2006/relationships/hyperlink" Target="http://en.wikipedia.org/wiki/Relational_database_management_system" TargetMode="External"/><Relationship Id="rId246" Type="http://schemas.openxmlformats.org/officeDocument/2006/relationships/hyperlink" Target="http://en.wikipedia.org/wiki/Wikipedia" TargetMode="External"/><Relationship Id="rId267" Type="http://schemas.openxmlformats.org/officeDocument/2006/relationships/hyperlink" Target="http://en.wikipedia.org/wiki/EComStation" TargetMode="External"/><Relationship Id="rId288" Type="http://schemas.openxmlformats.org/officeDocument/2006/relationships/hyperlink" Target="http://en.wikipedia.org/wiki/ANSI_C%2B%2B" TargetMode="External"/><Relationship Id="rId411" Type="http://schemas.openxmlformats.org/officeDocument/2006/relationships/image" Target="media/image11.png"/><Relationship Id="rId106" Type="http://schemas.openxmlformats.org/officeDocument/2006/relationships/hyperlink" Target="http://en.wikipedia.org/wiki/Linux" TargetMode="External"/><Relationship Id="rId127" Type="http://schemas.openxmlformats.org/officeDocument/2006/relationships/hyperlink" Target="http://en.wikipedia.org/wiki/PHP_accelerator" TargetMode="External"/><Relationship Id="rId313" Type="http://schemas.openxmlformats.org/officeDocument/2006/relationships/hyperlink" Target="http://en.wikipedia.org/wiki/Storage_engine" TargetMode="External"/><Relationship Id="rId10" Type="http://schemas.openxmlformats.org/officeDocument/2006/relationships/hyperlink" Target="http://en.wikipedia.org/wiki/Web_page" TargetMode="External"/><Relationship Id="rId31" Type="http://schemas.openxmlformats.org/officeDocument/2006/relationships/hyperlink" Target="http://en.wikipedia.org/wiki/GNU_General_Public_License" TargetMode="External"/><Relationship Id="rId52" Type="http://schemas.openxmlformats.org/officeDocument/2006/relationships/hyperlink" Target="http://en.wikipedia.org/wiki/Andi_Gutmans" TargetMode="External"/><Relationship Id="rId73" Type="http://schemas.openxmlformats.org/officeDocument/2006/relationships/hyperlink" Target="http://en.wikipedia.org/wiki/Execution_%28computing%29" TargetMode="External"/><Relationship Id="rId94" Type="http://schemas.openxmlformats.org/officeDocument/2006/relationships/hyperlink" Target="http://en.wikipedia.org/wiki/Sun_Microsystems" TargetMode="External"/><Relationship Id="rId148" Type="http://schemas.openxmlformats.org/officeDocument/2006/relationships/hyperlink" Target="http://en.wikipedia.org/wiki/HTML" TargetMode="External"/><Relationship Id="rId169" Type="http://schemas.openxmlformats.org/officeDocument/2006/relationships/hyperlink" Target="http://en.wikipedia.org/wiki/Scientific_notation" TargetMode="External"/><Relationship Id="rId334" Type="http://schemas.openxmlformats.org/officeDocument/2006/relationships/hyperlink" Target="http://en.wikipedia.org/wiki/Berkeley_DB" TargetMode="External"/><Relationship Id="rId355" Type="http://schemas.openxmlformats.org/officeDocument/2006/relationships/hyperlink" Target="http://en.wikipedia.org/wiki/MySQL_AB" TargetMode="External"/><Relationship Id="rId376" Type="http://schemas.openxmlformats.org/officeDocument/2006/relationships/hyperlink" Target="http://en.wikipedia.org/wiki/Proprietary_software" TargetMode="External"/><Relationship Id="rId397" Type="http://schemas.openxmlformats.org/officeDocument/2006/relationships/hyperlink" Target="http://en.wikipedia.org/wiki/Sleepycat_Software" TargetMode="External"/><Relationship Id="rId4" Type="http://schemas.openxmlformats.org/officeDocument/2006/relationships/webSettings" Target="webSettings.xml"/><Relationship Id="rId180" Type="http://schemas.openxmlformats.org/officeDocument/2006/relationships/hyperlink" Target="http://en.wikipedia.org/wiki/Anonymous_function" TargetMode="External"/><Relationship Id="rId215" Type="http://schemas.openxmlformats.org/officeDocument/2006/relationships/hyperlink" Target="http://en.wikipedia.org/wiki/Extension_%28computing%29" TargetMode="External"/><Relationship Id="rId236" Type="http://schemas.openxmlformats.org/officeDocument/2006/relationships/hyperlink" Target="http://en.wikipedia.org/wiki/PhpBB" TargetMode="External"/><Relationship Id="rId257" Type="http://schemas.openxmlformats.org/officeDocument/2006/relationships/hyperlink" Target="http://en.wikipedia.org/wiki/BSD/OS" TargetMode="External"/><Relationship Id="rId278" Type="http://schemas.openxmlformats.org/officeDocument/2006/relationships/hyperlink" Target="http://en.wikipedia.org/wiki/Microsoft_Windows" TargetMode="External"/><Relationship Id="rId401" Type="http://schemas.openxmlformats.org/officeDocument/2006/relationships/image" Target="media/image2.jpeg"/><Relationship Id="rId303" Type="http://schemas.openxmlformats.org/officeDocument/2006/relationships/hyperlink" Target="http://en.wikipedia.org/wiki/SQL:1999" TargetMode="External"/><Relationship Id="rId42" Type="http://schemas.openxmlformats.org/officeDocument/2006/relationships/hyperlink" Target="http://en.wikipedia.org/wiki/Danish_people" TargetMode="External"/><Relationship Id="rId84" Type="http://schemas.openxmlformats.org/officeDocument/2006/relationships/hyperlink" Target="http://en.wikipedia.org/wiki/Parser" TargetMode="External"/><Relationship Id="rId138" Type="http://schemas.openxmlformats.org/officeDocument/2006/relationships/hyperlink" Target="http://en.wikipedia.org/wiki/SQL" TargetMode="External"/><Relationship Id="rId345" Type="http://schemas.openxmlformats.org/officeDocument/2006/relationships/hyperlink" Target="http://en.wikipedia.org/wiki/David_Axmark" TargetMode="External"/><Relationship Id="rId387" Type="http://schemas.openxmlformats.org/officeDocument/2006/relationships/hyperlink" Target="http://en.wikipedia.org/wiki/PostgreSQL" TargetMode="External"/><Relationship Id="rId191" Type="http://schemas.openxmlformats.org/officeDocument/2006/relationships/hyperlink" Target="http://en.wikipedia.org/wiki/Abstract_method" TargetMode="External"/><Relationship Id="rId205" Type="http://schemas.openxmlformats.org/officeDocument/2006/relationships/hyperlink" Target="http://en.wiktionary.org/wiki/replica" TargetMode="External"/><Relationship Id="rId247" Type="http://schemas.openxmlformats.org/officeDocument/2006/relationships/hyperlink" Target="http://en.wikipedia.org/wiki/Google" TargetMode="External"/><Relationship Id="rId412" Type="http://schemas.openxmlformats.org/officeDocument/2006/relationships/image" Target="media/image12.png"/><Relationship Id="rId107" Type="http://schemas.openxmlformats.org/officeDocument/2006/relationships/hyperlink" Target="http://en.wikipedia.org/wiki/Apache_HTTP_Server" TargetMode="External"/><Relationship Id="rId289" Type="http://schemas.openxmlformats.org/officeDocument/2006/relationships/hyperlink" Target="http://en.wikipedia.org/wiki/Command_line" TargetMode="External"/><Relationship Id="rId11" Type="http://schemas.openxmlformats.org/officeDocument/2006/relationships/hyperlink" Target="http://en.wikipedia.org/wiki/Web_container" TargetMode="External"/><Relationship Id="rId53" Type="http://schemas.openxmlformats.org/officeDocument/2006/relationships/hyperlink" Target="http://en.wikipedia.org/wiki/Technion_IIT" TargetMode="External"/><Relationship Id="rId149" Type="http://schemas.openxmlformats.org/officeDocument/2006/relationships/hyperlink" Target="http://en.wikipedia.org/wiki/Delimiter" TargetMode="External"/><Relationship Id="rId314" Type="http://schemas.openxmlformats.org/officeDocument/2006/relationships/hyperlink" Target="http://en.wikipedia.org/wiki/Referential_integrity" TargetMode="External"/><Relationship Id="rId356" Type="http://schemas.openxmlformats.org/officeDocument/2006/relationships/hyperlink" Target="http://en.wikipedia.org/wiki/Partition_%28database%29" TargetMode="External"/><Relationship Id="rId398" Type="http://schemas.openxmlformats.org/officeDocument/2006/relationships/hyperlink" Target="http://en.wikipedia.org/wiki/MySQL" TargetMode="External"/><Relationship Id="rId95" Type="http://schemas.openxmlformats.org/officeDocument/2006/relationships/hyperlink" Target="http://en.wikipedia.org/wiki/JavaServer_Pages" TargetMode="External"/><Relationship Id="rId160" Type="http://schemas.openxmlformats.org/officeDocument/2006/relationships/hyperlink" Target="http://en.wikipedia.org/wiki/Whitespace_%28computer_science%29" TargetMode="External"/><Relationship Id="rId216" Type="http://schemas.openxmlformats.org/officeDocument/2006/relationships/hyperlink" Target="http://en.wikipedia.org/wiki/C_%28programming_language%29" TargetMode="External"/><Relationship Id="rId258" Type="http://schemas.openxmlformats.org/officeDocument/2006/relationships/hyperlink" Target="http://en.wikipedia.org/wiki/FreeB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13545</Words>
  <Characters>77209</Characters>
  <Application>Microsoft Office Word</Application>
  <DocSecurity>0</DocSecurity>
  <Lines>643</Lines>
  <Paragraphs>181</Paragraphs>
  <ScaleCrop>false</ScaleCrop>
  <Company/>
  <LinksUpToDate>false</LinksUpToDate>
  <CharactersWithSpaces>90573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INSPIRON</cp:lastModifiedBy>
  <cp:revision>3</cp:revision>
  <dcterms:created xsi:type="dcterms:W3CDTF">2018-05-15T10:45:00Z</dcterms:created>
  <dcterms:modified xsi:type="dcterms:W3CDTF">2018-05-15T11:07:00Z</dcterms:modified>
</cp:coreProperties>
</file>